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6D5" w:rsidRDefault="008B36D5">
      <w:bookmarkStart w:id="0" w:name="_GoBack"/>
      <w:bookmarkEnd w:id="0"/>
    </w:p>
    <w:p w:rsidR="00897BD9" w:rsidRPr="00897BD9" w:rsidRDefault="00897BD9" w:rsidP="00897BD9">
      <w:pPr>
        <w:widowControl/>
        <w:suppressAutoHyphens w:val="0"/>
        <w:rPr>
          <w:rFonts w:eastAsia="Times New Roman"/>
          <w:kern w:val="0"/>
        </w:rPr>
      </w:pPr>
    </w:p>
    <w:tbl>
      <w:tblPr>
        <w:tblW w:w="10051" w:type="dxa"/>
        <w:tblCellMar>
          <w:top w:w="15" w:type="dxa"/>
          <w:left w:w="15" w:type="dxa"/>
          <w:bottom w:w="15" w:type="dxa"/>
          <w:right w:w="15" w:type="dxa"/>
        </w:tblCellMar>
        <w:tblLook w:val="04A0" w:firstRow="1" w:lastRow="0" w:firstColumn="1" w:lastColumn="0" w:noHBand="0" w:noVBand="1"/>
      </w:tblPr>
      <w:tblGrid>
        <w:gridCol w:w="10051"/>
      </w:tblGrid>
      <w:tr w:rsidR="00897BD9" w:rsidRPr="00897BD9" w:rsidTr="00000CEE">
        <w:trPr>
          <w:trHeight w:val="2552"/>
        </w:trPr>
        <w:tc>
          <w:tcPr>
            <w:tcW w:w="1005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897BD9" w:rsidRPr="00897BD9" w:rsidRDefault="00897BD9" w:rsidP="00897BD9">
            <w:pPr>
              <w:widowControl/>
              <w:suppressAutoHyphens w:val="0"/>
              <w:ind w:left="160"/>
              <w:jc w:val="center"/>
              <w:rPr>
                <w:rFonts w:eastAsia="Times New Roman"/>
                <w:kern w:val="0"/>
              </w:rPr>
            </w:pPr>
            <w:r w:rsidRPr="00897BD9">
              <w:rPr>
                <w:rFonts w:ascii="Arial" w:eastAsia="Times New Roman" w:hAnsi="Arial" w:cs="Arial"/>
                <w:color w:val="000000"/>
                <w:kern w:val="0"/>
                <w:sz w:val="40"/>
                <w:szCs w:val="40"/>
                <w:shd w:val="clear" w:color="auto" w:fill="FFFFFF"/>
              </w:rPr>
              <w:t>Università degli Studi di Salerno</w:t>
            </w:r>
          </w:p>
          <w:p w:rsidR="00897BD9" w:rsidRPr="00897BD9" w:rsidRDefault="00897BD9" w:rsidP="00897BD9">
            <w:pPr>
              <w:widowControl/>
              <w:suppressAutoHyphens w:val="0"/>
              <w:ind w:left="160"/>
              <w:jc w:val="center"/>
              <w:rPr>
                <w:rFonts w:eastAsia="Times New Roman"/>
                <w:kern w:val="0"/>
              </w:rPr>
            </w:pPr>
            <w:r w:rsidRPr="00897BD9">
              <w:rPr>
                <w:rFonts w:ascii="Arial" w:eastAsia="Times New Roman" w:hAnsi="Arial" w:cs="Arial"/>
                <w:b/>
                <w:bCs/>
                <w:color w:val="000000"/>
                <w:kern w:val="0"/>
                <w:sz w:val="22"/>
                <w:szCs w:val="22"/>
                <w:shd w:val="clear" w:color="auto" w:fill="FFFFFF"/>
              </w:rPr>
              <w:t>Corso di Ingegneria del Software</w:t>
            </w:r>
          </w:p>
          <w:p w:rsidR="00897BD9" w:rsidRPr="00897BD9" w:rsidRDefault="00897BD9" w:rsidP="00897BD9">
            <w:pPr>
              <w:widowControl/>
              <w:suppressAutoHyphens w:val="0"/>
              <w:ind w:left="160"/>
              <w:jc w:val="center"/>
              <w:rPr>
                <w:rFonts w:eastAsia="Times New Roman"/>
                <w:kern w:val="0"/>
              </w:rPr>
            </w:pPr>
            <w:r w:rsidRPr="00897BD9">
              <w:rPr>
                <w:rFonts w:ascii="Arial" w:eastAsia="Times New Roman" w:hAnsi="Arial" w:cs="Arial"/>
                <w:b/>
                <w:bCs/>
                <w:color w:val="000000"/>
                <w:kern w:val="0"/>
                <w:sz w:val="22"/>
                <w:szCs w:val="22"/>
                <w:shd w:val="clear" w:color="auto" w:fill="CED7E7"/>
              </w:rPr>
              <w:fldChar w:fldCharType="begin"/>
            </w:r>
            <w:r w:rsidRPr="00897BD9">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Pr="00897BD9">
              <w:rPr>
                <w:rFonts w:ascii="Arial" w:eastAsia="Times New Roman" w:hAnsi="Arial" w:cs="Arial"/>
                <w:b/>
                <w:bCs/>
                <w:color w:val="000000"/>
                <w:kern w:val="0"/>
                <w:sz w:val="22"/>
                <w:szCs w:val="22"/>
                <w:shd w:val="clear" w:color="auto" w:fill="CED7E7"/>
              </w:rPr>
              <w:fldChar w:fldCharType="separate"/>
            </w:r>
            <w:r w:rsidR="00F04F40">
              <w:rPr>
                <w:rFonts w:ascii="Arial" w:eastAsia="Times New Roman" w:hAnsi="Arial" w:cs="Arial"/>
                <w:b/>
                <w:bCs/>
                <w:color w:val="000000"/>
                <w:kern w:val="0"/>
                <w:sz w:val="22"/>
                <w:szCs w:val="22"/>
                <w:shd w:val="clear" w:color="auto" w:fill="CED7E7"/>
              </w:rPr>
              <w:fldChar w:fldCharType="begin"/>
            </w:r>
            <w:r w:rsidR="00F04F40">
              <w:rPr>
                <w:rFonts w:ascii="Arial" w:eastAsia="Times New Roman" w:hAnsi="Arial" w:cs="Arial"/>
                <w:b/>
                <w:bCs/>
                <w:color w:val="000000"/>
                <w:kern w:val="0"/>
                <w:sz w:val="22"/>
                <w:szCs w:val="22"/>
                <w:shd w:val="clear" w:color="auto" w:fill="CED7E7"/>
              </w:rPr>
              <w:instrText xml:space="preserve"> </w:instrText>
            </w:r>
            <w:r w:rsidR="00F04F40">
              <w:rPr>
                <w:rFonts w:ascii="Arial" w:eastAsia="Times New Roman" w:hAnsi="Arial" w:cs="Arial"/>
                <w:b/>
                <w:bCs/>
                <w:color w:val="000000"/>
                <w:kern w:val="0"/>
                <w:sz w:val="22"/>
                <w:szCs w:val="22"/>
                <w:shd w:val="clear" w:color="auto" w:fill="CED7E7"/>
              </w:rPr>
              <w:instrText>INCLUDEPICTURE  "https://lh4.googleusercontent.com/gx</w:instrText>
            </w:r>
            <w:r w:rsidR="00F04F40">
              <w:rPr>
                <w:rFonts w:ascii="Arial" w:eastAsia="Times New Roman" w:hAnsi="Arial" w:cs="Arial"/>
                <w:b/>
                <w:bCs/>
                <w:color w:val="000000"/>
                <w:kern w:val="0"/>
                <w:sz w:val="22"/>
                <w:szCs w:val="22"/>
                <w:shd w:val="clear" w:color="auto" w:fill="CED7E7"/>
              </w:rPr>
              <w:instrText>1LatCGMjR1-jxdGr-Alym4OWSvL_7c-6RYUIwc3cU0v4gYdi7GZY2Id1f0bg0HjNrclfkdJ4SumLbwSQerPuj0WwrbIlGT2uiqDKHEL-kTct_ZvVpslcccrmoNC1m1fQ" \* MERGEFORMATINET</w:instrText>
            </w:r>
            <w:r w:rsidR="00F04F40">
              <w:rPr>
                <w:rFonts w:ascii="Arial" w:eastAsia="Times New Roman" w:hAnsi="Arial" w:cs="Arial"/>
                <w:b/>
                <w:bCs/>
                <w:color w:val="000000"/>
                <w:kern w:val="0"/>
                <w:sz w:val="22"/>
                <w:szCs w:val="22"/>
                <w:shd w:val="clear" w:color="auto" w:fill="CED7E7"/>
              </w:rPr>
              <w:instrText xml:space="preserve"> </w:instrText>
            </w:r>
            <w:r w:rsidR="00F04F40">
              <w:rPr>
                <w:rFonts w:ascii="Arial" w:eastAsia="Times New Roman" w:hAnsi="Arial" w:cs="Arial"/>
                <w:b/>
                <w:bCs/>
                <w:color w:val="000000"/>
                <w:kern w:val="0"/>
                <w:sz w:val="22"/>
                <w:szCs w:val="22"/>
                <w:shd w:val="clear" w:color="auto" w:fill="CED7E7"/>
              </w:rPr>
              <w:fldChar w:fldCharType="separate"/>
            </w:r>
            <w:r w:rsidR="00F04F40">
              <w:rPr>
                <w:rFonts w:ascii="Arial" w:eastAsia="Times New Roman" w:hAnsi="Arial" w:cs="Arial"/>
                <w:b/>
                <w:bCs/>
                <w:color w:val="000000"/>
                <w:kern w:val="0"/>
                <w:sz w:val="22"/>
                <w:szCs w:val="22"/>
                <w:shd w:val="clear" w:color="auto" w:fill="CED7E7"/>
              </w:rPr>
              <w:pict>
                <v:shape id="_x0000_i1038" type="#_x0000_t75" style="width:84.75pt;height:84.75pt">
                  <v:imagedata r:id="rId8" r:href="rId9"/>
                </v:shape>
              </w:pict>
            </w:r>
            <w:r w:rsidR="00F04F40">
              <w:rPr>
                <w:rFonts w:ascii="Arial" w:eastAsia="Times New Roman" w:hAnsi="Arial" w:cs="Arial"/>
                <w:b/>
                <w:bCs/>
                <w:color w:val="000000"/>
                <w:kern w:val="0"/>
                <w:sz w:val="22"/>
                <w:szCs w:val="22"/>
                <w:shd w:val="clear" w:color="auto" w:fill="CED7E7"/>
              </w:rPr>
              <w:fldChar w:fldCharType="end"/>
            </w:r>
            <w:r w:rsidRPr="00897BD9">
              <w:rPr>
                <w:rFonts w:ascii="Arial" w:eastAsia="Times New Roman" w:hAnsi="Arial" w:cs="Arial"/>
                <w:b/>
                <w:bCs/>
                <w:color w:val="000000"/>
                <w:kern w:val="0"/>
                <w:sz w:val="22"/>
                <w:szCs w:val="22"/>
                <w:shd w:val="clear" w:color="auto" w:fill="CED7E7"/>
              </w:rPr>
              <w:fldChar w:fldCharType="end"/>
            </w:r>
          </w:p>
        </w:tc>
      </w:tr>
    </w:tbl>
    <w:p w:rsidR="008B36D5" w:rsidRDefault="008B36D5"/>
    <w:p w:rsidR="008B36D5" w:rsidRDefault="008B36D5"/>
    <w:p w:rsidR="008B36D5" w:rsidRDefault="008B36D5"/>
    <w:p w:rsidR="008B36D5" w:rsidRDefault="008B36D5"/>
    <w:p w:rsidR="00000CEE" w:rsidRDefault="00897BD9" w:rsidP="001B500F">
      <w:pPr>
        <w:tabs>
          <w:tab w:val="left" w:pos="3015"/>
          <w:tab w:val="left" w:pos="3195"/>
          <w:tab w:val="center" w:pos="4998"/>
          <w:tab w:val="center" w:pos="5359"/>
        </w:tabs>
        <w:jc w:val="right"/>
        <w:rPr>
          <w:rFonts w:ascii="Arial" w:hAnsi="Arial"/>
          <w:b/>
          <w:sz w:val="36"/>
        </w:rPr>
      </w:pPr>
      <w:r>
        <w:rPr>
          <w:rFonts w:ascii="Arial" w:hAnsi="Arial"/>
          <w:b/>
          <w:sz w:val="40"/>
        </w:rPr>
        <w:t>e-Wine</w:t>
      </w:r>
      <w:r w:rsidR="008B36D5" w:rsidRPr="00897BD9">
        <w:rPr>
          <w:rFonts w:ascii="Arial" w:hAnsi="Arial"/>
          <w:b/>
          <w:sz w:val="40"/>
        </w:rPr>
        <w:br/>
      </w:r>
      <w:r w:rsidR="00000CEE" w:rsidRPr="002E4EC2">
        <w:rPr>
          <w:rFonts w:ascii="Arial" w:hAnsi="Arial"/>
          <w:b/>
          <w:sz w:val="36"/>
          <w:u w:val="single"/>
        </w:rPr>
        <w:t>Problem Statement</w:t>
      </w:r>
      <w:r w:rsidR="008B36D5" w:rsidRPr="002E4EC2">
        <w:rPr>
          <w:rFonts w:ascii="Arial" w:hAnsi="Arial"/>
          <w:b/>
          <w:sz w:val="36"/>
          <w:u w:val="single"/>
        </w:rPr>
        <w:br/>
      </w:r>
    </w:p>
    <w:p w:rsidR="001765AE" w:rsidRDefault="008B36D5" w:rsidP="001B500F">
      <w:pPr>
        <w:tabs>
          <w:tab w:val="left" w:pos="3015"/>
          <w:tab w:val="left" w:pos="3195"/>
          <w:tab w:val="center" w:pos="4998"/>
          <w:tab w:val="center" w:pos="5359"/>
        </w:tabs>
        <w:jc w:val="right"/>
        <w:rPr>
          <w:rFonts w:ascii="Arial" w:hAnsi="Arial"/>
          <w:b/>
          <w:sz w:val="36"/>
        </w:rPr>
      </w:pPr>
      <w:r>
        <w:rPr>
          <w:rFonts w:ascii="Arial" w:hAnsi="Arial"/>
          <w:b/>
          <w:sz w:val="36"/>
        </w:rPr>
        <w:t xml:space="preserve">Versione </w:t>
      </w:r>
      <w:r w:rsidR="00785F8C">
        <w:rPr>
          <w:rFonts w:ascii="Arial" w:hAnsi="Arial"/>
          <w:b/>
          <w:sz w:val="36"/>
        </w:rPr>
        <w:t>1</w:t>
      </w:r>
      <w:r>
        <w:rPr>
          <w:rFonts w:ascii="Arial" w:hAnsi="Arial"/>
          <w:b/>
          <w:sz w:val="36"/>
        </w:rPr>
        <w:t>.</w:t>
      </w:r>
      <w:r w:rsidR="00785F8C">
        <w:rPr>
          <w:rFonts w:ascii="Arial" w:hAnsi="Arial"/>
          <w:b/>
          <w:sz w:val="36"/>
        </w:rPr>
        <w:t>0</w:t>
      </w:r>
      <w:r>
        <w:rPr>
          <w:rFonts w:ascii="Arial" w:hAnsi="Arial"/>
          <w:b/>
          <w:sz w:val="36"/>
        </w:rPr>
        <w:br/>
      </w:r>
    </w:p>
    <w:p w:rsidR="00D15F88" w:rsidRDefault="001765AE" w:rsidP="00D15F88">
      <w:pPr>
        <w:tabs>
          <w:tab w:val="left" w:pos="3015"/>
          <w:tab w:val="left" w:pos="3195"/>
          <w:tab w:val="center" w:pos="4998"/>
          <w:tab w:val="center" w:pos="5359"/>
        </w:tabs>
        <w:jc w:val="center"/>
        <w:rPr>
          <w:b/>
          <w:color w:val="FF0000"/>
          <w:sz w:val="28"/>
          <w:szCs w:val="28"/>
        </w:rPr>
      </w:pPr>
      <w:r>
        <w:rPr>
          <w:rFonts w:ascii="Arial" w:hAnsi="Arial"/>
          <w:b/>
          <w:sz w:val="36"/>
        </w:rPr>
        <w:br/>
      </w:r>
    </w:p>
    <w:p w:rsidR="001B500F" w:rsidRDefault="001B500F" w:rsidP="001B500F">
      <w:pPr>
        <w:tabs>
          <w:tab w:val="left" w:pos="3015"/>
          <w:tab w:val="left" w:pos="3195"/>
          <w:tab w:val="center" w:pos="4998"/>
          <w:tab w:val="center" w:pos="5359"/>
        </w:tabs>
        <w:jc w:val="center"/>
        <w:rPr>
          <w:rFonts w:ascii="Arial" w:hAnsi="Arial"/>
          <w:b/>
          <w:sz w:val="36"/>
        </w:rPr>
      </w:pPr>
    </w:p>
    <w:p w:rsidR="001765AE" w:rsidRDefault="00AD7C2F" w:rsidP="001765AE">
      <w:pPr>
        <w:jc w:val="center"/>
        <w:rPr>
          <w:b/>
          <w:color w:val="FF0000"/>
          <w:sz w:val="28"/>
          <w:szCs w:val="28"/>
        </w:rPr>
      </w:pPr>
      <w:r>
        <w:rPr>
          <w:noProof/>
        </w:rPr>
        <w:pict>
          <v:shape id="Immagine 19" o:spid="_x0000_i1039" type="#_x0000_t75" style="width:513.75pt;height:268.5pt;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">
            <v:imagedata r:id="rId10" o:title="" cropbottom="-54f" cropright="-27f"/>
          </v:shape>
        </w:pict>
      </w:r>
    </w:p>
    <w:p w:rsidR="001765AE" w:rsidRDefault="001765AE" w:rsidP="001765AE">
      <w:pPr>
        <w:rPr>
          <w:b/>
          <w:color w:val="FF0000"/>
          <w:sz w:val="28"/>
          <w:szCs w:val="28"/>
        </w:rPr>
      </w:pPr>
    </w:p>
    <w:p w:rsidR="001765AE" w:rsidRDefault="001765AE" w:rsidP="001765AE">
      <w:pPr>
        <w:rPr>
          <w:b/>
          <w:color w:val="FF0000"/>
          <w:sz w:val="36"/>
          <w:szCs w:val="36"/>
        </w:rPr>
      </w:pPr>
    </w:p>
    <w:p w:rsidR="001765AE" w:rsidRDefault="001765AE" w:rsidP="001765AE">
      <w:pPr>
        <w:jc w:val="center"/>
        <w:rPr>
          <w:b/>
          <w:color w:val="FF0000"/>
          <w:sz w:val="28"/>
          <w:szCs w:val="28"/>
        </w:rPr>
      </w:pPr>
    </w:p>
    <w:p w:rsidR="001765AE" w:rsidRDefault="001765AE" w:rsidP="001765AE">
      <w:pPr>
        <w:jc w:val="center"/>
        <w:rPr>
          <w:b/>
          <w:color w:val="FF0000"/>
          <w:sz w:val="28"/>
          <w:szCs w:val="28"/>
        </w:rPr>
      </w:pPr>
    </w:p>
    <w:p w:rsidR="001765AE" w:rsidRDefault="001765AE" w:rsidP="001765AE">
      <w:pPr>
        <w:jc w:val="center"/>
        <w:rPr>
          <w:b/>
          <w:color w:val="FF0000"/>
          <w:sz w:val="28"/>
          <w:szCs w:val="28"/>
        </w:rPr>
      </w:pPr>
    </w:p>
    <w:p w:rsidR="001765AE" w:rsidRDefault="001765AE" w:rsidP="001765AE"/>
    <w:p w:rsidR="008B36D5" w:rsidRDefault="008B36D5" w:rsidP="001765AE">
      <w:pPr>
        <w:rPr>
          <w:rFonts w:ascii="Arial" w:hAnsi="Arial"/>
          <w:b/>
          <w:sz w:val="36"/>
        </w:rPr>
      </w:pPr>
    </w:p>
    <w:p w:rsidR="008B36D5" w:rsidRDefault="008B36D5">
      <w:pPr>
        <w:jc w:val="center"/>
      </w:pPr>
    </w:p>
    <w:p w:rsidR="008B36D5" w:rsidRDefault="008B36D5">
      <w:pPr>
        <w:jc w:val="center"/>
      </w:pPr>
    </w:p>
    <w:p w:rsidR="008B36D5" w:rsidRPr="006010EE" w:rsidRDefault="008B36D5" w:rsidP="001B500F">
      <w:pPr>
        <w:jc w:val="center"/>
        <w:rPr>
          <w:rFonts w:ascii="Arial Rounded MT Bold" w:hAnsi="Arial Rounded MT Bold"/>
          <w:sz w:val="32"/>
          <w:u w:val="single"/>
        </w:rPr>
      </w:pPr>
      <w:r w:rsidRPr="006010EE">
        <w:rPr>
          <w:rFonts w:ascii="Arial Rounded MT Bold" w:hAnsi="Arial Rounded MT Bold"/>
          <w:sz w:val="32"/>
        </w:rPr>
        <w:t xml:space="preserve">Data: </w:t>
      </w:r>
      <w:r w:rsidR="00651D02" w:rsidRPr="006010EE">
        <w:rPr>
          <w:rFonts w:ascii="Arial Rounded MT Bold" w:hAnsi="Arial Rounded MT Bold"/>
          <w:sz w:val="32"/>
        </w:rPr>
        <w:t>11</w:t>
      </w:r>
      <w:r w:rsidRPr="006010EE">
        <w:rPr>
          <w:rFonts w:ascii="Arial Rounded MT Bold" w:hAnsi="Arial Rounded MT Bold"/>
          <w:sz w:val="32"/>
        </w:rPr>
        <w:t>/</w:t>
      </w:r>
      <w:r w:rsidR="00651D02" w:rsidRPr="006010EE">
        <w:rPr>
          <w:rFonts w:ascii="Arial Rounded MT Bold" w:hAnsi="Arial Rounded MT Bold"/>
          <w:sz w:val="32"/>
        </w:rPr>
        <w:t>10</w:t>
      </w:r>
      <w:r w:rsidRPr="006010EE">
        <w:rPr>
          <w:rFonts w:ascii="Arial Rounded MT Bold" w:hAnsi="Arial Rounded MT Bold"/>
          <w:sz w:val="32"/>
        </w:rPr>
        <w:t>/</w:t>
      </w:r>
      <w:r w:rsidR="00651D02" w:rsidRPr="006010EE">
        <w:rPr>
          <w:rFonts w:ascii="Arial Rounded MT Bold" w:hAnsi="Arial Rounded MT Bold"/>
          <w:sz w:val="32"/>
        </w:rPr>
        <w:t>2017</w:t>
      </w:r>
    </w:p>
    <w:p w:rsidR="00B51734" w:rsidRDefault="00B51734" w:rsidP="001B500F">
      <w:pPr>
        <w:jc w:val="center"/>
        <w:rPr>
          <w:sz w:val="32"/>
        </w:rPr>
      </w:pPr>
    </w:p>
    <w:p w:rsidR="00B51734" w:rsidRDefault="00B51734" w:rsidP="001B500F">
      <w:pPr>
        <w:jc w:val="center"/>
        <w:rPr>
          <w:sz w:val="32"/>
        </w:rPr>
      </w:pPr>
    </w:p>
    <w:p w:rsidR="00B51734" w:rsidRDefault="00B51734" w:rsidP="001B500F">
      <w:pPr>
        <w:jc w:val="center"/>
        <w:rPr>
          <w:sz w:val="32"/>
        </w:rPr>
      </w:pPr>
    </w:p>
    <w:p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rsidR="008B36D5" w:rsidRPr="004A4C7C" w:rsidRDefault="008B36D5">
      <w:pPr>
        <w:rPr>
          <w:rFonts w:ascii="Arial Rounded MT Bold" w:hAnsi="Arial Rounded MT Bold"/>
        </w:rPr>
      </w:pPr>
    </w:p>
    <w:p w:rsidR="008B36D5" w:rsidRDefault="008B36D5">
      <w:pPr>
        <w:rPr>
          <w:rFonts w:ascii="Arial Rounded MT Bold" w:hAnsi="Arial Rounded MT Bold"/>
        </w:rPr>
      </w:pPr>
    </w:p>
    <w:p w:rsidR="00C26C13" w:rsidRPr="00AE1014" w:rsidRDefault="00C26C13" w:rsidP="00C26C13">
      <w:pPr>
        <w:rPr>
          <w:rFonts w:ascii="Arial Rounded MT Bold" w:hAnsi="Arial Rounded MT Bold"/>
          <w:sz w:val="36"/>
          <w:szCs w:val="36"/>
        </w:rPr>
      </w:pPr>
      <w:r>
        <w:rPr>
          <w:rFonts w:ascii="Arial Rounded MT Bold" w:hAnsi="Arial Rounded MT Bold"/>
          <w:sz w:val="36"/>
          <w:szCs w:val="36"/>
        </w:rPr>
        <w:t>Top Manager</w:t>
      </w:r>
      <w:r w:rsidRPr="00AE1014">
        <w:rPr>
          <w:rFonts w:ascii="Arial Rounded MT Bold" w:hAnsi="Arial Rounded MT Bold"/>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7"/>
      </w:tblGrid>
      <w:tr w:rsidR="00777423" w:rsidRPr="00EA4691" w:rsidTr="00EA4691">
        <w:trPr>
          <w:trHeight w:val="245"/>
        </w:trPr>
        <w:tc>
          <w:tcPr>
            <w:tcW w:w="9777" w:type="dxa"/>
            <w:shd w:val="clear" w:color="auto" w:fill="5B9BD5"/>
          </w:tcPr>
          <w:p w:rsidR="00777423" w:rsidRPr="00EA4691" w:rsidRDefault="00013E78">
            <w:pPr>
              <w:rPr>
                <w:rFonts w:ascii="Arial Rounded MT Bold" w:hAnsi="Arial Rounded MT Bold"/>
                <w:sz w:val="32"/>
                <w:szCs w:val="32"/>
              </w:rPr>
            </w:pPr>
            <w:r w:rsidRPr="00EA4691">
              <w:rPr>
                <w:rFonts w:ascii="Arial Rounded MT Bold" w:hAnsi="Arial Rounded MT Bold"/>
                <w:sz w:val="32"/>
                <w:szCs w:val="32"/>
              </w:rPr>
              <w:t>Professore</w:t>
            </w:r>
          </w:p>
        </w:tc>
      </w:tr>
      <w:tr w:rsidR="00013E78" w:rsidRPr="00EA4691" w:rsidTr="00EA4691">
        <w:trPr>
          <w:trHeight w:val="279"/>
        </w:trPr>
        <w:tc>
          <w:tcPr>
            <w:tcW w:w="9777" w:type="dxa"/>
            <w:shd w:val="clear" w:color="auto" w:fill="auto"/>
          </w:tcPr>
          <w:p w:rsidR="00013E78" w:rsidRPr="00EA4691" w:rsidRDefault="00013E78" w:rsidP="00EA4691">
            <w:pPr>
              <w:tabs>
                <w:tab w:val="left" w:pos="1590"/>
              </w:tabs>
              <w:rPr>
                <w:rFonts w:ascii="Arial Rounded MT Bold" w:hAnsi="Arial Rounded MT Bold"/>
                <w:sz w:val="32"/>
                <w:szCs w:val="32"/>
              </w:rPr>
            </w:pPr>
            <w:r w:rsidRPr="00EA4691">
              <w:rPr>
                <w:rFonts w:ascii="Arial Rounded MT Bold" w:hAnsi="Arial Rounded MT Bold"/>
                <w:sz w:val="32"/>
                <w:szCs w:val="32"/>
              </w:rPr>
              <w:t>Prof. De Lucia Andrea</w:t>
            </w:r>
          </w:p>
        </w:tc>
      </w:tr>
      <w:tr w:rsidR="00013E78" w:rsidRPr="00EA4691" w:rsidTr="00EA4691">
        <w:trPr>
          <w:trHeight w:val="279"/>
        </w:trPr>
        <w:tc>
          <w:tcPr>
            <w:tcW w:w="9777" w:type="dxa"/>
            <w:shd w:val="clear" w:color="auto" w:fill="auto"/>
          </w:tcPr>
          <w:p w:rsidR="00013E78" w:rsidRPr="00EA4691" w:rsidRDefault="00013E78" w:rsidP="00EA4691">
            <w:pPr>
              <w:tabs>
                <w:tab w:val="left" w:pos="1590"/>
              </w:tabs>
              <w:rPr>
                <w:rFonts w:ascii="Arial Rounded MT Bold" w:hAnsi="Arial Rounded MT Bold"/>
                <w:sz w:val="32"/>
                <w:szCs w:val="32"/>
              </w:rPr>
            </w:pPr>
            <w:r w:rsidRPr="00EA4691">
              <w:rPr>
                <w:rFonts w:ascii="Arial Rounded MT Bold" w:hAnsi="Arial Rounded MT Bold"/>
                <w:sz w:val="32"/>
                <w:szCs w:val="32"/>
              </w:rPr>
              <w:t>Prof.ssa Francese Rita</w:t>
            </w:r>
          </w:p>
        </w:tc>
      </w:tr>
    </w:tbl>
    <w:p w:rsidR="00C26C13" w:rsidRDefault="00C26C13">
      <w:pPr>
        <w:rPr>
          <w:rFonts w:ascii="Arial Rounded MT Bold" w:hAnsi="Arial Rounded MT Bold"/>
        </w:rPr>
      </w:pPr>
    </w:p>
    <w:p w:rsidR="00C26C13" w:rsidRPr="004A4C7C" w:rsidRDefault="00C26C13">
      <w:pPr>
        <w:rPr>
          <w:rFonts w:ascii="Arial Rounded MT Bold" w:hAnsi="Arial Rounded MT Bold"/>
        </w:rPr>
      </w:pPr>
    </w:p>
    <w:p w:rsidR="008B36D5" w:rsidRDefault="008B36D5">
      <w:pPr>
        <w:rPr>
          <w:b/>
        </w:rPr>
      </w:pPr>
    </w:p>
    <w:p w:rsidR="008B36D5" w:rsidRPr="004A4C7C" w:rsidRDefault="008B36D5">
      <w:pPr>
        <w:rPr>
          <w:rFonts w:ascii="Arial Rounded MT Bold" w:hAnsi="Arial Rounded MT Bold"/>
          <w:b/>
          <w:sz w:val="20"/>
        </w:rPr>
      </w:pPr>
      <w:r w:rsidRPr="004A4C7C">
        <w:rPr>
          <w:rFonts w:ascii="Arial Rounded MT Bold" w:hAnsi="Arial Rounded MT Bold"/>
        </w:rPr>
        <w:t>Partecipanti</w:t>
      </w:r>
      <w:r w:rsidRPr="004A4C7C">
        <w:rPr>
          <w:rFonts w:ascii="Arial Rounded MT Bold" w:hAnsi="Arial Rounded MT Bold"/>
          <w:b/>
          <w:sz w:val="20"/>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rsidRPr="004A4C7C">
        <w:trPr>
          <w:trHeight w:val="278"/>
        </w:trPr>
        <w:tc>
          <w:tcPr>
            <w:tcW w:w="6745" w:type="dxa"/>
            <w:vMerge w:val="restart"/>
            <w:tcBorders>
              <w:top w:val="single" w:sz="1" w:space="0" w:color="000000"/>
              <w:left w:val="single" w:sz="1" w:space="0" w:color="000000"/>
              <w:bottom w:val="single" w:sz="1" w:space="0" w:color="000000"/>
            </w:tcBorders>
          </w:tcPr>
          <w:p w:rsidR="008B36D5" w:rsidRPr="004A4C7C" w:rsidRDefault="008B36D5" w:rsidP="004A4C7C">
            <w:pPr>
              <w:pStyle w:val="Intestazionetabella"/>
              <w:jc w:val="left"/>
              <w:rPr>
                <w:rFonts w:ascii="Arial Rounded MT Bold" w:hAnsi="Arial Rounded MT Bold"/>
              </w:rPr>
            </w:pPr>
            <w:r w:rsidRPr="004A4C7C">
              <w:rPr>
                <w:rFonts w:ascii="Arial Rounded MT Bold" w:hAnsi="Arial Rounded MT Bold"/>
              </w:rPr>
              <w:t xml:space="preserve"> </w:t>
            </w:r>
            <w:r w:rsidR="004A4C7C" w:rsidRPr="004A4C7C">
              <w:rPr>
                <w:rFonts w:ascii="Arial Rounded MT Bold" w:hAnsi="Arial Rounded MT Bold"/>
                <w:b w:val="0"/>
              </w:rPr>
              <w:t>N</w:t>
            </w:r>
            <w:r w:rsidRPr="004A4C7C">
              <w:rPr>
                <w:rFonts w:ascii="Arial Rounded MT Bold" w:hAnsi="Arial Rounded MT Bold"/>
                <w:b w:val="0"/>
              </w:rPr>
              <w:t>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8B36D5" w:rsidRPr="004A4C7C" w:rsidRDefault="008B36D5">
            <w:pPr>
              <w:pStyle w:val="Intestazionetabella"/>
              <w:jc w:val="left"/>
              <w:rPr>
                <w:rFonts w:ascii="Arial Rounded MT Bold" w:hAnsi="Arial Rounded MT Bold"/>
                <w:b w:val="0"/>
                <w:sz w:val="20"/>
              </w:rPr>
            </w:pPr>
            <w:r w:rsidRPr="004A4C7C">
              <w:rPr>
                <w:rFonts w:ascii="Arial Rounded MT Bold" w:hAnsi="Arial Rounded MT Bold"/>
                <w:b w:val="0"/>
                <w:sz w:val="20"/>
              </w:rPr>
              <w:t xml:space="preserve"> Matricola</w:t>
            </w:r>
          </w:p>
        </w:tc>
      </w:tr>
      <w:tr w:rsidR="00354BFE">
        <w:trPr>
          <w:trHeight w:val="230"/>
        </w:trPr>
        <w:tc>
          <w:tcPr>
            <w:tcW w:w="6745" w:type="dxa"/>
            <w:tcBorders>
              <w:left w:val="single" w:sz="1" w:space="0" w:color="000000"/>
              <w:bottom w:val="single" w:sz="1" w:space="0" w:color="000000"/>
            </w:tcBorders>
          </w:tcPr>
          <w:p w:rsidR="00354BFE" w:rsidRPr="004A4C7C" w:rsidRDefault="00354BFE" w:rsidP="00354BFE">
            <w:pPr>
              <w:pStyle w:val="Contenutotabella"/>
              <w:rPr>
                <w:rFonts w:ascii="Arial Rounded MT Bold" w:hAnsi="Arial Rounded MT Bold"/>
                <w:sz w:val="28"/>
                <w:szCs w:val="28"/>
              </w:rPr>
            </w:pPr>
            <w:r>
              <w:rPr>
                <w:rFonts w:ascii="Arial Rounded MT Bold" w:hAnsi="Arial Rounded MT Bold"/>
                <w:sz w:val="28"/>
                <w:szCs w:val="28"/>
              </w:rPr>
              <w:t>Sciretta Francesco</w:t>
            </w:r>
          </w:p>
        </w:tc>
        <w:tc>
          <w:tcPr>
            <w:tcW w:w="2892" w:type="dxa"/>
            <w:tcBorders>
              <w:left w:val="single" w:sz="1" w:space="0" w:color="000000"/>
              <w:bottom w:val="single" w:sz="1" w:space="0" w:color="000000"/>
              <w:right w:val="single" w:sz="1" w:space="0" w:color="000000"/>
            </w:tcBorders>
          </w:tcPr>
          <w:p w:rsidR="00354BFE" w:rsidRDefault="00354BFE" w:rsidP="00354BFE">
            <w:pPr>
              <w:pStyle w:val="Contenutotabella"/>
              <w:rPr>
                <w:sz w:val="20"/>
              </w:rPr>
            </w:pPr>
            <w:r w:rsidRPr="00785F8C">
              <w:rPr>
                <w:rFonts w:ascii="Arial Rounded MT Bold" w:hAnsi="Arial Rounded MT Bold"/>
                <w:sz w:val="28"/>
              </w:rPr>
              <w:t>0512102908</w:t>
            </w:r>
          </w:p>
        </w:tc>
      </w:tr>
      <w:tr w:rsidR="00354BFE" w:rsidRPr="0046342D">
        <w:trPr>
          <w:trHeight w:val="230"/>
        </w:trPr>
        <w:tc>
          <w:tcPr>
            <w:tcW w:w="6745" w:type="dxa"/>
            <w:tcBorders>
              <w:left w:val="single" w:sz="1" w:space="0" w:color="000000"/>
              <w:bottom w:val="single" w:sz="1" w:space="0" w:color="000000"/>
            </w:tcBorders>
          </w:tcPr>
          <w:p w:rsidR="00354BFE" w:rsidRPr="004A4C7C" w:rsidRDefault="00354BFE" w:rsidP="00354BFE">
            <w:pPr>
              <w:pStyle w:val="Contenutotabella"/>
              <w:rPr>
                <w:rFonts w:ascii="Arial Rounded MT Bold" w:hAnsi="Arial Rounded MT Bold"/>
                <w:sz w:val="28"/>
                <w:szCs w:val="28"/>
              </w:rPr>
            </w:pPr>
            <w:r w:rsidRPr="004A4C7C">
              <w:rPr>
                <w:rFonts w:ascii="Arial Rounded MT Bold" w:hAnsi="Arial Rounded MT Bold"/>
                <w:sz w:val="28"/>
                <w:szCs w:val="28"/>
              </w:rPr>
              <w:t>Napolitano Felice</w:t>
            </w:r>
          </w:p>
        </w:tc>
        <w:tc>
          <w:tcPr>
            <w:tcW w:w="2892" w:type="dxa"/>
            <w:tcBorders>
              <w:left w:val="single" w:sz="1" w:space="0" w:color="000000"/>
              <w:bottom w:val="single" w:sz="1" w:space="0" w:color="000000"/>
              <w:right w:val="single" w:sz="1" w:space="0" w:color="000000"/>
            </w:tcBorders>
          </w:tcPr>
          <w:p w:rsidR="00354BFE" w:rsidRPr="004A4C7C" w:rsidRDefault="00354BFE" w:rsidP="00354BFE">
            <w:pPr>
              <w:pStyle w:val="Contenutotabella"/>
              <w:rPr>
                <w:rFonts w:ascii="Arial Rounded MT Bold" w:hAnsi="Arial Rounded MT Bold"/>
                <w:sz w:val="20"/>
              </w:rPr>
            </w:pPr>
            <w:r w:rsidRPr="004A4C7C">
              <w:rPr>
                <w:rFonts w:ascii="Arial Rounded MT Bold" w:hAnsi="Arial Rounded MT Bold"/>
                <w:sz w:val="28"/>
              </w:rPr>
              <w:t>0512102428</w:t>
            </w:r>
          </w:p>
        </w:tc>
      </w:tr>
      <w:tr w:rsidR="00354BFE" w:rsidRPr="0046342D">
        <w:trPr>
          <w:trHeight w:val="230"/>
        </w:trPr>
        <w:tc>
          <w:tcPr>
            <w:tcW w:w="6745" w:type="dxa"/>
            <w:tcBorders>
              <w:left w:val="single" w:sz="1" w:space="0" w:color="000000"/>
              <w:bottom w:val="single" w:sz="1" w:space="0" w:color="000000"/>
            </w:tcBorders>
          </w:tcPr>
          <w:p w:rsidR="00354BFE" w:rsidRDefault="00354BFE" w:rsidP="00354BFE">
            <w:pPr>
              <w:pStyle w:val="Contenutotabella"/>
              <w:rPr>
                <w:sz w:val="20"/>
              </w:rPr>
            </w:pPr>
            <w:r>
              <w:rPr>
                <w:rFonts w:ascii="Arial Rounded MT Bold" w:hAnsi="Arial Rounded MT Bold"/>
                <w:sz w:val="28"/>
                <w:szCs w:val="28"/>
              </w:rPr>
              <w:t>Del Gaudio Giovanni</w:t>
            </w:r>
          </w:p>
        </w:tc>
        <w:tc>
          <w:tcPr>
            <w:tcW w:w="2892" w:type="dxa"/>
            <w:tcBorders>
              <w:left w:val="single" w:sz="1" w:space="0" w:color="000000"/>
              <w:bottom w:val="single" w:sz="1" w:space="0" w:color="000000"/>
              <w:right w:val="single" w:sz="1" w:space="0" w:color="000000"/>
            </w:tcBorders>
          </w:tcPr>
          <w:p w:rsidR="00354BFE" w:rsidRPr="00354BFE" w:rsidRDefault="00354BFE" w:rsidP="00354BFE">
            <w:pPr>
              <w:pStyle w:val="Contenutotabella"/>
              <w:rPr>
                <w:rFonts w:ascii="Arial Rounded MT Bold" w:hAnsi="Arial Rounded MT Bold"/>
                <w:sz w:val="28"/>
                <w:szCs w:val="28"/>
              </w:rPr>
            </w:pPr>
            <w:r>
              <w:rPr>
                <w:rFonts w:ascii="Arial Rounded MT Bold" w:hAnsi="Arial Rounded MT Bold"/>
                <w:sz w:val="28"/>
                <w:szCs w:val="28"/>
              </w:rPr>
              <w:t>0512102430</w:t>
            </w:r>
          </w:p>
        </w:tc>
      </w:tr>
    </w:tbl>
    <w:p w:rsidR="008B36D5" w:rsidRDefault="008B36D5">
      <w:pPr>
        <w:rPr>
          <w:b/>
          <w:sz w:val="20"/>
        </w:rPr>
      </w:pPr>
    </w:p>
    <w:p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trPr>
          <w:trHeight w:val="278"/>
        </w:trPr>
        <w:tc>
          <w:tcPr>
            <w:tcW w:w="2891" w:type="dxa"/>
            <w:tcBorders>
              <w:top w:val="single" w:sz="1" w:space="0" w:color="000000"/>
              <w:left w:val="single" w:sz="1" w:space="0" w:color="000000"/>
              <w:bottom w:val="single" w:sz="1" w:space="0" w:color="000000"/>
            </w:tcBorders>
          </w:tcPr>
          <w:p w:rsidR="008B36D5" w:rsidRPr="004A4C7C" w:rsidRDefault="008B36D5">
            <w:pPr>
              <w:pStyle w:val="Contenutotabella"/>
              <w:rPr>
                <w:rFonts w:ascii="Arial Rounded MT Bold" w:hAnsi="Arial Rounded MT Bold"/>
              </w:rPr>
            </w:pPr>
            <w:r w:rsidRPr="004A4C7C">
              <w:rPr>
                <w:rFonts w:ascii="Arial Rounded MT Bold" w:hAnsi="Arial Rounded MT Bold"/>
              </w:rPr>
              <w:t xml:space="preserve"> Scritto da:</w:t>
            </w:r>
          </w:p>
        </w:tc>
        <w:tc>
          <w:tcPr>
            <w:tcW w:w="6746" w:type="dxa"/>
            <w:tcBorders>
              <w:top w:val="single" w:sz="1" w:space="0" w:color="000000"/>
              <w:left w:val="single" w:sz="1" w:space="0" w:color="000000"/>
              <w:bottom w:val="single" w:sz="1" w:space="0" w:color="000000"/>
              <w:right w:val="single" w:sz="1" w:space="0" w:color="000000"/>
            </w:tcBorders>
          </w:tcPr>
          <w:p w:rsidR="00354BFE" w:rsidRDefault="00354BFE">
            <w:pPr>
              <w:pStyle w:val="Contenutotabella"/>
              <w:rPr>
                <w:rFonts w:ascii="Arial Rounded MT Bold" w:hAnsi="Arial Rounded MT Bold"/>
                <w:sz w:val="28"/>
                <w:szCs w:val="28"/>
              </w:rPr>
            </w:pPr>
            <w:r>
              <w:rPr>
                <w:rFonts w:ascii="Arial Rounded MT Bold" w:hAnsi="Arial Rounded MT Bold"/>
                <w:sz w:val="28"/>
                <w:szCs w:val="28"/>
              </w:rPr>
              <w:t>Del Gaudio Giovanni</w:t>
            </w:r>
          </w:p>
          <w:p w:rsidR="00114417" w:rsidRDefault="004A4C7C">
            <w:pPr>
              <w:pStyle w:val="Contenutotabella"/>
              <w:rPr>
                <w:rFonts w:ascii="Arial Rounded MT Bold" w:hAnsi="Arial Rounded MT Bold"/>
                <w:sz w:val="28"/>
                <w:szCs w:val="28"/>
              </w:rPr>
            </w:pPr>
            <w:r>
              <w:rPr>
                <w:rFonts w:ascii="Arial Rounded MT Bold" w:hAnsi="Arial Rounded MT Bold"/>
                <w:sz w:val="28"/>
                <w:szCs w:val="28"/>
              </w:rPr>
              <w:t>Sc</w:t>
            </w:r>
            <w:r w:rsidRPr="00000CEE">
              <w:rPr>
                <w:rFonts w:ascii="Arial Rounded MT Bold" w:hAnsi="Arial Rounded MT Bold"/>
                <w:sz w:val="28"/>
                <w:szCs w:val="28"/>
              </w:rPr>
              <w:t>i</w:t>
            </w:r>
            <w:r>
              <w:rPr>
                <w:rFonts w:ascii="Arial Rounded MT Bold" w:hAnsi="Arial Rounded MT Bold"/>
                <w:sz w:val="28"/>
                <w:szCs w:val="28"/>
              </w:rPr>
              <w:t>retta Francesco</w:t>
            </w:r>
          </w:p>
          <w:p w:rsidR="00354BFE" w:rsidRDefault="00354BFE">
            <w:pPr>
              <w:pStyle w:val="Contenutotabella"/>
              <w:rPr>
                <w:sz w:val="20"/>
              </w:rPr>
            </w:pPr>
            <w:r>
              <w:rPr>
                <w:rFonts w:ascii="Arial Rounded MT Bold" w:hAnsi="Arial Rounded MT Bold"/>
                <w:sz w:val="28"/>
                <w:szCs w:val="28"/>
              </w:rPr>
              <w:t>Napolitano Felice</w:t>
            </w:r>
          </w:p>
        </w:tc>
      </w:tr>
    </w:tbl>
    <w:p w:rsidR="008B36D5" w:rsidRDefault="008B36D5">
      <w:pPr>
        <w:rPr>
          <w:b/>
          <w:sz w:val="20"/>
        </w:rPr>
      </w:pPr>
    </w:p>
    <w:p w:rsidR="008B36D5" w:rsidRDefault="008B36D5">
      <w:pPr>
        <w:rPr>
          <w:b/>
          <w:sz w:val="20"/>
        </w:rPr>
      </w:pPr>
    </w:p>
    <w:p w:rsidR="00C26C13" w:rsidRDefault="00C26C13">
      <w:pPr>
        <w:jc w:val="center"/>
        <w:rPr>
          <w:rFonts w:ascii="Arial Rounded MT Bold" w:hAnsi="Arial Rounded MT Bold" w:cs="Arial"/>
          <w:color w:val="000000"/>
          <w:sz w:val="40"/>
          <w:szCs w:val="40"/>
        </w:rPr>
      </w:pPr>
    </w:p>
    <w:p w:rsidR="00C26C13" w:rsidRDefault="00C26C13">
      <w:pPr>
        <w:jc w:val="center"/>
        <w:rPr>
          <w:rFonts w:ascii="Arial Rounded MT Bold" w:hAnsi="Arial Rounded MT Bold" w:cs="Arial"/>
          <w:color w:val="000000"/>
          <w:sz w:val="40"/>
          <w:szCs w:val="40"/>
        </w:rPr>
      </w:pPr>
    </w:p>
    <w:p w:rsidR="00C26C13" w:rsidRDefault="00C26C13">
      <w:pPr>
        <w:jc w:val="center"/>
        <w:rPr>
          <w:rFonts w:ascii="Arial Rounded MT Bold" w:hAnsi="Arial Rounded MT Bold" w:cs="Arial"/>
          <w:color w:val="000000"/>
          <w:sz w:val="40"/>
          <w:szCs w:val="40"/>
        </w:rPr>
      </w:pPr>
    </w:p>
    <w:p w:rsidR="008B36D5" w:rsidRPr="008F03E7" w:rsidRDefault="008F03E7">
      <w:pPr>
        <w:jc w:val="center"/>
        <w:rPr>
          <w:rFonts w:ascii="Arial Rounded MT Bold" w:hAnsi="Arial Rounded MT Bold"/>
          <w:b/>
          <w:sz w:val="40"/>
          <w:szCs w:val="40"/>
        </w:rPr>
      </w:pPr>
      <w:r w:rsidRPr="008F03E7">
        <w:rPr>
          <w:rFonts w:ascii="Arial Rounded MT Bold" w:hAnsi="Arial Rounded MT Bold" w:cs="Arial"/>
          <w:color w:val="000000"/>
          <w:sz w:val="40"/>
          <w:szCs w:val="40"/>
        </w:rPr>
        <w:t>Storico delle revisioni</w:t>
      </w:r>
    </w:p>
    <w:tbl>
      <w:tblPr>
        <w:tblW w:w="10348"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3121"/>
      </w:tblGrid>
      <w:tr w:rsidR="008B36D5" w:rsidTr="00354BFE">
        <w:trPr>
          <w:trHeight w:val="392"/>
        </w:trPr>
        <w:tc>
          <w:tcPr>
            <w:tcW w:w="1927" w:type="dxa"/>
            <w:tcBorders>
              <w:top w:val="single" w:sz="1" w:space="0" w:color="000000"/>
              <w:left w:val="single" w:sz="1" w:space="0" w:color="000000"/>
              <w:bottom w:val="single" w:sz="1" w:space="0" w:color="000000"/>
            </w:tcBorders>
          </w:tcPr>
          <w:p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rsidR="008B36D5" w:rsidRDefault="008B36D5">
            <w:pPr>
              <w:pStyle w:val="Intestazionetabella"/>
              <w:rPr>
                <w:sz w:val="20"/>
              </w:rPr>
            </w:pPr>
            <w:r>
              <w:rPr>
                <w:sz w:val="20"/>
              </w:rPr>
              <w:t>Descrizione</w:t>
            </w:r>
          </w:p>
        </w:tc>
        <w:tc>
          <w:tcPr>
            <w:tcW w:w="3121" w:type="dxa"/>
            <w:tcBorders>
              <w:top w:val="single" w:sz="1" w:space="0" w:color="000000"/>
              <w:left w:val="single" w:sz="1" w:space="0" w:color="000000"/>
              <w:bottom w:val="single" w:sz="1" w:space="0" w:color="000000"/>
              <w:right w:val="single" w:sz="1" w:space="0" w:color="000000"/>
            </w:tcBorders>
          </w:tcPr>
          <w:p w:rsidR="008B36D5" w:rsidRDefault="008B36D5">
            <w:pPr>
              <w:pStyle w:val="Intestazionetabella"/>
              <w:rPr>
                <w:sz w:val="20"/>
              </w:rPr>
            </w:pPr>
            <w:r>
              <w:rPr>
                <w:sz w:val="20"/>
              </w:rPr>
              <w:t>Autore</w:t>
            </w:r>
          </w:p>
        </w:tc>
      </w:tr>
      <w:tr w:rsidR="008B36D5" w:rsidTr="00354BFE">
        <w:trPr>
          <w:trHeight w:val="370"/>
        </w:trPr>
        <w:tc>
          <w:tcPr>
            <w:tcW w:w="1927" w:type="dxa"/>
            <w:tcBorders>
              <w:left w:val="single" w:sz="1" w:space="0" w:color="000000"/>
              <w:bottom w:val="single" w:sz="1" w:space="0" w:color="000000"/>
            </w:tcBorders>
          </w:tcPr>
          <w:p w:rsidR="008B36D5" w:rsidRPr="006010EE" w:rsidRDefault="008F03E7">
            <w:pPr>
              <w:pStyle w:val="Contenutotabella"/>
              <w:rPr>
                <w:rFonts w:ascii="Arial Rounded MT Bold" w:hAnsi="Arial Rounded MT Bold"/>
                <w:sz w:val="32"/>
                <w:szCs w:val="32"/>
                <w:u w:val="single"/>
              </w:rPr>
            </w:pPr>
            <w:r w:rsidRPr="006010EE">
              <w:rPr>
                <w:rFonts w:ascii="Arial Rounded MT Bold" w:hAnsi="Arial Rounded MT Bold"/>
                <w:sz w:val="32"/>
                <w:szCs w:val="32"/>
                <w:u w:val="single"/>
              </w:rPr>
              <w:t>11/10/2017</w:t>
            </w:r>
          </w:p>
        </w:tc>
        <w:tc>
          <w:tcPr>
            <w:tcW w:w="964" w:type="dxa"/>
            <w:tcBorders>
              <w:left w:val="single" w:sz="1" w:space="0" w:color="000000"/>
              <w:bottom w:val="single" w:sz="1" w:space="0" w:color="000000"/>
            </w:tcBorders>
          </w:tcPr>
          <w:p w:rsidR="008B36D5" w:rsidRPr="006010EE" w:rsidRDefault="00785F8C">
            <w:pPr>
              <w:pStyle w:val="Contenutotabella"/>
              <w:rPr>
                <w:rFonts w:ascii="Arial Rounded MT Bold" w:hAnsi="Arial Rounded MT Bold"/>
                <w:sz w:val="32"/>
                <w:szCs w:val="32"/>
              </w:rPr>
            </w:pPr>
            <w:r>
              <w:rPr>
                <w:rFonts w:ascii="Arial Rounded MT Bold" w:hAnsi="Arial Rounded MT Bold"/>
                <w:sz w:val="32"/>
                <w:szCs w:val="32"/>
              </w:rPr>
              <w:t>1.0</w:t>
            </w:r>
          </w:p>
        </w:tc>
        <w:tc>
          <w:tcPr>
            <w:tcW w:w="4336" w:type="dxa"/>
            <w:tcBorders>
              <w:left w:val="single" w:sz="1" w:space="0" w:color="000000"/>
              <w:bottom w:val="single" w:sz="1" w:space="0" w:color="000000"/>
            </w:tcBorders>
          </w:tcPr>
          <w:p w:rsidR="008B36D5" w:rsidRPr="008F03E7" w:rsidRDefault="008F03E7">
            <w:pPr>
              <w:pStyle w:val="Contenutotabella"/>
              <w:rPr>
                <w:rFonts w:ascii="Arial Rounded MT Bold" w:hAnsi="Arial Rounded MT Bold"/>
                <w:sz w:val="28"/>
                <w:szCs w:val="28"/>
              </w:rPr>
            </w:pPr>
            <w:r w:rsidRPr="008F03E7">
              <w:rPr>
                <w:rFonts w:ascii="Arial Rounded MT Bold" w:eastAsia="Times New Roman" w:hAnsi="Arial Rounded MT Bold"/>
                <w:kern w:val="0"/>
                <w:sz w:val="28"/>
                <w:szCs w:val="28"/>
              </w:rPr>
              <w:t>Creazione del documento</w:t>
            </w:r>
          </w:p>
        </w:tc>
        <w:tc>
          <w:tcPr>
            <w:tcW w:w="3121" w:type="dxa"/>
            <w:tcBorders>
              <w:left w:val="single" w:sz="1" w:space="0" w:color="000000"/>
              <w:bottom w:val="single" w:sz="1" w:space="0" w:color="000000"/>
              <w:right w:val="single" w:sz="1" w:space="0" w:color="000000"/>
            </w:tcBorders>
          </w:tcPr>
          <w:p w:rsidR="008B36D5" w:rsidRPr="008F03E7" w:rsidRDefault="008F03E7">
            <w:pPr>
              <w:pStyle w:val="Contenutotabella"/>
              <w:rPr>
                <w:rFonts w:ascii="Arial Rounded MT Bold" w:hAnsi="Arial Rounded MT Bold"/>
                <w:sz w:val="28"/>
                <w:szCs w:val="28"/>
              </w:rPr>
            </w:pPr>
            <w:r w:rsidRPr="008F03E7">
              <w:rPr>
                <w:rFonts w:ascii="Arial Rounded MT Bold" w:hAnsi="Arial Rounded MT Bold"/>
                <w:sz w:val="28"/>
                <w:szCs w:val="28"/>
              </w:rPr>
              <w:t>Sciretta Francesco</w:t>
            </w:r>
          </w:p>
          <w:p w:rsidR="008F03E7" w:rsidRDefault="008F03E7">
            <w:pPr>
              <w:pStyle w:val="Contenutotabella"/>
              <w:rPr>
                <w:rFonts w:ascii="Arial Rounded MT Bold" w:hAnsi="Arial Rounded MT Bold"/>
                <w:sz w:val="28"/>
                <w:szCs w:val="28"/>
              </w:rPr>
            </w:pPr>
            <w:r w:rsidRPr="008F03E7">
              <w:rPr>
                <w:rFonts w:ascii="Arial Rounded MT Bold" w:hAnsi="Arial Rounded MT Bold"/>
                <w:sz w:val="28"/>
                <w:szCs w:val="28"/>
              </w:rPr>
              <w:t>Del Gaudio Giovanni</w:t>
            </w:r>
          </w:p>
          <w:p w:rsidR="00354BFE" w:rsidRDefault="00354BFE">
            <w:pPr>
              <w:pStyle w:val="Contenutotabella"/>
              <w:rPr>
                <w:sz w:val="20"/>
              </w:rPr>
            </w:pPr>
            <w:r>
              <w:rPr>
                <w:rFonts w:ascii="Arial Rounded MT Bold" w:hAnsi="Arial Rounded MT Bold"/>
                <w:sz w:val="28"/>
                <w:szCs w:val="28"/>
              </w:rPr>
              <w:t>Napolitano Felice</w:t>
            </w:r>
          </w:p>
        </w:tc>
      </w:tr>
    </w:tbl>
    <w:p w:rsidR="00B51734" w:rsidRDefault="00B51734" w:rsidP="00B51734">
      <w:pPr>
        <w:pStyle w:val="Intestazioneindice"/>
      </w:pPr>
    </w:p>
    <w:p w:rsidR="00B51734" w:rsidRDefault="00B51734" w:rsidP="00B51734">
      <w:pPr>
        <w:pStyle w:val="Intestazioneindice"/>
        <w:sectPr w:rsidR="00B51734" w:rsidSect="001765AE">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pgMar w:top="1560" w:right="1134" w:bottom="1798" w:left="1134" w:header="1134" w:footer="1134" w:gutter="0"/>
          <w:cols w:space="720"/>
          <w:formProt w:val="0"/>
          <w:docGrid w:linePitch="312" w:charSpace="-6145"/>
        </w:sectPr>
      </w:pPr>
    </w:p>
    <w:p w:rsidR="008B36D5" w:rsidRDefault="007B165E" w:rsidP="00846886">
      <w:pPr>
        <w:pStyle w:val="Intestazioneindice"/>
        <w:numPr>
          <w:ilvl w:val="0"/>
          <w:numId w:val="26"/>
        </w:numPr>
        <w:rPr>
          <w:rFonts w:ascii="Arial Rounded MT Bold" w:hAnsi="Arial Rounded MT Bold"/>
          <w:b w:val="0"/>
          <w:sz w:val="44"/>
          <w:szCs w:val="44"/>
        </w:rPr>
      </w:pPr>
      <w:r>
        <w:rPr>
          <w:rFonts w:ascii="Arial Rounded MT Bold" w:hAnsi="Arial Rounded MT Bold"/>
          <w:b w:val="0"/>
          <w:sz w:val="44"/>
          <w:szCs w:val="44"/>
        </w:rPr>
        <w:lastRenderedPageBreak/>
        <w:t>Introduzione</w:t>
      </w:r>
    </w:p>
    <w:p w:rsidR="007B165E" w:rsidRDefault="00846886" w:rsidP="00846886">
      <w:pPr>
        <w:pStyle w:val="Intestazioneindice"/>
        <w:ind w:left="709" w:firstLine="709"/>
        <w:rPr>
          <w:rFonts w:ascii="Arial Rounded MT Bold" w:hAnsi="Arial Rounded MT Bold"/>
          <w:b w:val="0"/>
          <w:sz w:val="44"/>
          <w:szCs w:val="44"/>
        </w:rPr>
      </w:pPr>
      <w:r>
        <w:rPr>
          <w:rFonts w:ascii="Arial Rounded MT Bold" w:hAnsi="Arial Rounded MT Bold"/>
          <w:b w:val="0"/>
          <w:sz w:val="44"/>
          <w:szCs w:val="44"/>
        </w:rPr>
        <w:t>1.1.</w:t>
      </w:r>
      <w:r w:rsidR="007B165E">
        <w:rPr>
          <w:rFonts w:ascii="Arial Rounded MT Bold" w:hAnsi="Arial Rounded MT Bold"/>
          <w:b w:val="0"/>
          <w:sz w:val="44"/>
          <w:szCs w:val="44"/>
        </w:rPr>
        <w:t xml:space="preserve">  </w:t>
      </w:r>
      <w:r w:rsidR="00106030">
        <w:rPr>
          <w:rFonts w:ascii="Arial Rounded MT Bold" w:hAnsi="Arial Rounded MT Bold"/>
          <w:b w:val="0"/>
          <w:sz w:val="44"/>
          <w:szCs w:val="44"/>
        </w:rPr>
        <w:t>Dominio</w:t>
      </w:r>
      <w:r w:rsidR="007B165E">
        <w:rPr>
          <w:rFonts w:ascii="Arial Rounded MT Bold" w:hAnsi="Arial Rounded MT Bold"/>
          <w:b w:val="0"/>
          <w:sz w:val="44"/>
          <w:szCs w:val="44"/>
        </w:rPr>
        <w:t xml:space="preserve"> del problema</w:t>
      </w:r>
    </w:p>
    <w:p w:rsidR="007B165E" w:rsidRPr="007B165E" w:rsidRDefault="00846886" w:rsidP="00846886">
      <w:pPr>
        <w:pStyle w:val="Intestazioneindice"/>
        <w:rPr>
          <w:rFonts w:ascii="Arial Rounded MT Bold" w:hAnsi="Arial Rounded MT Bold"/>
          <w:b w:val="0"/>
          <w:sz w:val="44"/>
          <w:szCs w:val="44"/>
        </w:rPr>
      </w:pPr>
      <w:r>
        <w:rPr>
          <w:rFonts w:ascii="Arial Rounded MT Bold" w:hAnsi="Arial Rounded MT Bold" w:cs="Arial"/>
          <w:b w:val="0"/>
          <w:bCs w:val="0"/>
          <w:sz w:val="44"/>
          <w:szCs w:val="44"/>
          <w:shd w:val="clear" w:color="auto" w:fill="FFFFFF"/>
        </w:rPr>
        <w:t xml:space="preserve">         </w:t>
      </w:r>
      <w:r w:rsidR="007B165E">
        <w:rPr>
          <w:rFonts w:ascii="Arial Rounded MT Bold" w:hAnsi="Arial Rounded MT Bold" w:cs="Arial"/>
          <w:b w:val="0"/>
          <w:bCs w:val="0"/>
          <w:sz w:val="44"/>
          <w:szCs w:val="44"/>
          <w:shd w:val="clear" w:color="auto" w:fill="FFFFFF"/>
        </w:rPr>
        <w:t xml:space="preserve">   </w:t>
      </w:r>
      <w:r>
        <w:rPr>
          <w:rFonts w:ascii="Arial Rounded MT Bold" w:hAnsi="Arial Rounded MT Bold" w:cs="Arial"/>
          <w:b w:val="0"/>
          <w:bCs w:val="0"/>
          <w:sz w:val="44"/>
          <w:szCs w:val="44"/>
          <w:shd w:val="clear" w:color="auto" w:fill="FFFFFF"/>
        </w:rPr>
        <w:tab/>
        <w:t xml:space="preserve">1.2.  </w:t>
      </w:r>
      <w:r w:rsidR="007B165E" w:rsidRPr="007B165E">
        <w:rPr>
          <w:rFonts w:ascii="Arial Rounded MT Bold" w:hAnsi="Arial Rounded MT Bold" w:cs="Arial"/>
          <w:b w:val="0"/>
          <w:bCs w:val="0"/>
          <w:sz w:val="44"/>
          <w:szCs w:val="44"/>
          <w:shd w:val="clear" w:color="auto" w:fill="FFFFFF"/>
        </w:rPr>
        <w:t>Sistema proposto e scopi</w:t>
      </w:r>
      <w:r w:rsidR="00106030" w:rsidRPr="007B165E">
        <w:rPr>
          <w:rFonts w:ascii="Arial Rounded MT Bold" w:hAnsi="Arial Rounded MT Bold"/>
          <w:b w:val="0"/>
          <w:sz w:val="44"/>
          <w:szCs w:val="44"/>
        </w:rPr>
        <w:tab/>
      </w:r>
      <w:r w:rsidR="00106030" w:rsidRPr="007B165E">
        <w:rPr>
          <w:rFonts w:ascii="Arial Rounded MT Bold" w:hAnsi="Arial Rounded MT Bold"/>
          <w:b w:val="0"/>
          <w:sz w:val="44"/>
          <w:szCs w:val="44"/>
        </w:rPr>
        <w:tab/>
      </w:r>
    </w:p>
    <w:p w:rsidR="006010EE" w:rsidRDefault="00846886" w:rsidP="006010EE">
      <w:pPr>
        <w:ind w:left="1418"/>
        <w:jc w:val="both"/>
        <w:rPr>
          <w:rFonts w:ascii="Arial Rounded MT Bold" w:eastAsia="ArialMT" w:hAnsi="Arial Rounded MT Bold" w:cs="Calibri"/>
          <w:sz w:val="44"/>
          <w:szCs w:val="44"/>
        </w:rPr>
      </w:pPr>
      <w:r>
        <w:rPr>
          <w:rFonts w:ascii="Arial Rounded MT Bold" w:eastAsia="ArialMT" w:hAnsi="Arial Rounded MT Bold" w:cs="Calibri"/>
          <w:sz w:val="44"/>
          <w:szCs w:val="44"/>
        </w:rPr>
        <w:t xml:space="preserve">1.3. </w:t>
      </w:r>
      <w:r w:rsidR="007B165E" w:rsidRPr="007B165E">
        <w:rPr>
          <w:rFonts w:ascii="Arial Rounded MT Bold" w:eastAsia="ArialMT" w:hAnsi="Arial Rounded MT Bold" w:cs="Calibri"/>
          <w:sz w:val="44"/>
          <w:szCs w:val="44"/>
        </w:rPr>
        <w:t>Obiettivi</w:t>
      </w:r>
      <w:r w:rsidR="007B165E">
        <w:rPr>
          <w:rFonts w:ascii="Arial Rounded MT Bold" w:eastAsia="ArialMT" w:hAnsi="Arial Rounded MT Bold" w:cs="Calibri"/>
          <w:sz w:val="36"/>
          <w:szCs w:val="36"/>
        </w:rPr>
        <w:t xml:space="preserve"> </w:t>
      </w:r>
      <w:r w:rsidR="007B165E">
        <w:rPr>
          <w:rFonts w:ascii="Arial Rounded MT Bold" w:eastAsia="ArialMT" w:hAnsi="Arial Rounded MT Bold" w:cs="Calibri"/>
          <w:sz w:val="44"/>
          <w:szCs w:val="44"/>
        </w:rPr>
        <w:t>e descrizioni del sistema</w:t>
      </w:r>
    </w:p>
    <w:p w:rsidR="00106030" w:rsidRPr="007B165E" w:rsidRDefault="006010EE" w:rsidP="00846886">
      <w:pPr>
        <w:ind w:left="1418"/>
        <w:jc w:val="both"/>
        <w:rPr>
          <w:rFonts w:ascii="Arial Rounded MT Bold" w:eastAsia="ArialMT" w:hAnsi="Arial Rounded MT Bold" w:cs="Calibri"/>
          <w:sz w:val="44"/>
          <w:szCs w:val="44"/>
        </w:rPr>
      </w:pPr>
      <w:r>
        <w:rPr>
          <w:rFonts w:ascii="Arial Rounded MT Bold" w:eastAsia="ArialMT" w:hAnsi="Arial Rounded MT Bold" w:cs="Calibri"/>
          <w:sz w:val="44"/>
          <w:szCs w:val="44"/>
        </w:rPr>
        <w:t>1.4.  Panoramica</w:t>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p>
    <w:p w:rsidR="00BC649A" w:rsidRDefault="00BC649A" w:rsidP="00BC649A">
      <w:pPr>
        <w:pStyle w:val="Sommario5"/>
        <w:ind w:left="0"/>
        <w:rPr>
          <w:rFonts w:ascii="Arial Rounded MT Bold" w:hAnsi="Arial Rounded MT Bold"/>
          <w:sz w:val="28"/>
          <w:szCs w:val="28"/>
        </w:rPr>
      </w:pPr>
    </w:p>
    <w:p w:rsidR="00B51734" w:rsidRDefault="00BC649A" w:rsidP="00BC649A">
      <w:pPr>
        <w:pStyle w:val="Sommario5"/>
        <w:ind w:left="0"/>
        <w:rPr>
          <w:rFonts w:ascii="Arial Rounded MT Bold" w:hAnsi="Arial Rounded MT Bold"/>
          <w:sz w:val="44"/>
          <w:szCs w:val="44"/>
        </w:rPr>
      </w:pPr>
      <w:r>
        <w:rPr>
          <w:rFonts w:ascii="Arial Rounded MT Bold" w:hAnsi="Arial Rounded MT Bold"/>
          <w:sz w:val="44"/>
          <w:szCs w:val="44"/>
        </w:rPr>
        <w:t>2. Scenari</w:t>
      </w:r>
    </w:p>
    <w:p w:rsidR="00890BB6" w:rsidRDefault="00BC649A" w:rsidP="00BC649A">
      <w:pPr>
        <w:pStyle w:val="Sommario5"/>
        <w:ind w:left="0"/>
        <w:rPr>
          <w:rFonts w:ascii="Arial Rounded MT Bold" w:hAnsi="Arial Rounded MT Bold"/>
          <w:sz w:val="44"/>
          <w:szCs w:val="44"/>
        </w:rPr>
      </w:pPr>
      <w:r>
        <w:rPr>
          <w:rFonts w:ascii="Arial Rounded MT Bold" w:hAnsi="Arial Rounded MT Bold"/>
          <w:sz w:val="44"/>
          <w:szCs w:val="44"/>
        </w:rPr>
        <w:t xml:space="preserve">   </w:t>
      </w:r>
    </w:p>
    <w:p w:rsidR="00890BB6"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3.  Requisiti Funzionali</w:t>
      </w:r>
    </w:p>
    <w:p w:rsidR="00890BB6" w:rsidRDefault="00890BB6" w:rsidP="00BC649A">
      <w:pPr>
        <w:pStyle w:val="Sommario5"/>
        <w:ind w:left="0"/>
        <w:rPr>
          <w:rFonts w:ascii="Arial Rounded MT Bold" w:hAnsi="Arial Rounded MT Bold"/>
          <w:sz w:val="44"/>
          <w:szCs w:val="44"/>
        </w:rPr>
      </w:pPr>
    </w:p>
    <w:p w:rsidR="00890BB6"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 xml:space="preserve">4.  Requisiti Non </w:t>
      </w:r>
      <w:r w:rsidR="00463187">
        <w:rPr>
          <w:rFonts w:ascii="Arial Rounded MT Bold" w:hAnsi="Arial Rounded MT Bold"/>
          <w:sz w:val="44"/>
          <w:szCs w:val="44"/>
        </w:rPr>
        <w:t>Funzionali</w:t>
      </w:r>
    </w:p>
    <w:p w:rsidR="00890BB6" w:rsidRPr="00354BFE" w:rsidRDefault="00890BB6" w:rsidP="00BC649A">
      <w:pPr>
        <w:pStyle w:val="Sommario5"/>
        <w:ind w:left="0"/>
        <w:rPr>
          <w:rFonts w:ascii="Arial Rounded MT Bold" w:hAnsi="Arial Rounded MT Bold"/>
          <w:sz w:val="44"/>
          <w:szCs w:val="44"/>
          <w:u w:val="single"/>
        </w:rPr>
      </w:pPr>
    </w:p>
    <w:p w:rsidR="00890BB6"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5.   Ambiente di Destinazione</w:t>
      </w:r>
    </w:p>
    <w:p w:rsidR="00890BB6" w:rsidRDefault="00890BB6" w:rsidP="00BC649A">
      <w:pPr>
        <w:pStyle w:val="Sommario5"/>
        <w:ind w:left="0"/>
        <w:rPr>
          <w:rFonts w:ascii="Arial Rounded MT Bold" w:hAnsi="Arial Rounded MT Bold"/>
          <w:sz w:val="44"/>
          <w:szCs w:val="44"/>
        </w:rPr>
      </w:pPr>
    </w:p>
    <w:p w:rsidR="00BC649A"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6.   Consegne e Scadenze</w:t>
      </w:r>
      <w:r w:rsidR="00BC649A">
        <w:rPr>
          <w:rFonts w:ascii="Arial Rounded MT Bold" w:hAnsi="Arial Rounded MT Bold"/>
          <w:sz w:val="44"/>
          <w:szCs w:val="44"/>
        </w:rPr>
        <w:t xml:space="preserve">      </w:t>
      </w:r>
    </w:p>
    <w:p w:rsidR="00BC649A" w:rsidRDefault="00354BFE" w:rsidP="00354BFE">
      <w:pPr>
        <w:pStyle w:val="Sommario5"/>
        <w:ind w:left="0"/>
        <w:rPr>
          <w:rFonts w:ascii="Arial Rounded MT Bold" w:hAnsi="Arial Rounded MT Bold"/>
          <w:sz w:val="44"/>
          <w:szCs w:val="44"/>
        </w:rPr>
      </w:pPr>
      <w:r>
        <w:rPr>
          <w:rFonts w:ascii="Arial Rounded MT Bold" w:hAnsi="Arial Rounded MT Bold"/>
          <w:sz w:val="44"/>
          <w:szCs w:val="44"/>
        </w:rPr>
        <w:t xml:space="preserve">   </w:t>
      </w:r>
    </w:p>
    <w:p w:rsidR="00BC649A" w:rsidRPr="00BB044D" w:rsidRDefault="00BC649A" w:rsidP="00BC649A">
      <w:pPr>
        <w:pStyle w:val="Sommario5"/>
        <w:ind w:left="1080"/>
        <w:rPr>
          <w:rFonts w:ascii="Arial Rounded MT Bold" w:hAnsi="Arial Rounded MT Bold"/>
          <w:sz w:val="44"/>
          <w:szCs w:val="44"/>
        </w:rPr>
        <w:sectPr w:rsidR="00BC649A" w:rsidRPr="00BB044D" w:rsidSect="00B51734">
          <w:footnotePr>
            <w:pos w:val="beneathText"/>
          </w:footnotePr>
          <w:pgSz w:w="11905" w:h="16837"/>
          <w:pgMar w:top="1560" w:right="1134" w:bottom="1798" w:left="1134" w:header="1134" w:footer="1134" w:gutter="0"/>
          <w:cols w:space="720"/>
          <w:formProt w:val="0"/>
          <w:docGrid w:linePitch="312" w:charSpace="-6145"/>
        </w:sectPr>
      </w:pPr>
    </w:p>
    <w:p w:rsidR="00BB044D" w:rsidRDefault="00BB044D" w:rsidP="00BB044D">
      <w:pPr>
        <w:numPr>
          <w:ilvl w:val="0"/>
          <w:numId w:val="19"/>
        </w:numPr>
        <w:rPr>
          <w:rFonts w:ascii="Arial Rounded MT Bold" w:hAnsi="Arial Rounded MT Bold"/>
          <w:sz w:val="44"/>
          <w:szCs w:val="44"/>
        </w:rPr>
      </w:pPr>
      <w:r>
        <w:rPr>
          <w:rFonts w:ascii="Arial Rounded MT Bold" w:hAnsi="Arial Rounded MT Bold"/>
          <w:sz w:val="44"/>
          <w:szCs w:val="44"/>
        </w:rPr>
        <w:lastRenderedPageBreak/>
        <w:t>Introduzione</w:t>
      </w:r>
    </w:p>
    <w:p w:rsidR="00BB044D" w:rsidRDefault="00BB044D" w:rsidP="00BB044D">
      <w:pPr>
        <w:ind w:left="360"/>
        <w:rPr>
          <w:rFonts w:ascii="Arial Rounded MT Bold" w:hAnsi="Arial Rounded MT Bold"/>
          <w:sz w:val="44"/>
          <w:szCs w:val="44"/>
        </w:rPr>
      </w:pPr>
    </w:p>
    <w:p w:rsidR="00BB044D" w:rsidRDefault="00BB044D" w:rsidP="00BB044D">
      <w:pPr>
        <w:numPr>
          <w:ilvl w:val="1"/>
          <w:numId w:val="19"/>
        </w:numPr>
        <w:rPr>
          <w:rFonts w:ascii="Arial Rounded MT Bold" w:hAnsi="Arial Rounded MT Bold"/>
          <w:sz w:val="44"/>
          <w:szCs w:val="44"/>
        </w:rPr>
      </w:pPr>
      <w:r>
        <w:rPr>
          <w:rFonts w:ascii="Arial Rounded MT Bold" w:hAnsi="Arial Rounded MT Bold"/>
          <w:sz w:val="44"/>
          <w:szCs w:val="44"/>
        </w:rPr>
        <w:t>Dominio del Problema</w:t>
      </w:r>
    </w:p>
    <w:p w:rsidR="00BB044D" w:rsidRPr="00AE1014" w:rsidRDefault="00BB044D" w:rsidP="00BB044D">
      <w:pPr>
        <w:ind w:left="360"/>
        <w:rPr>
          <w:rFonts w:ascii="Arial Rounded MT Bold" w:hAnsi="Arial Rounded MT Bold" w:cs="Arial"/>
          <w:sz w:val="32"/>
          <w:szCs w:val="32"/>
          <w:shd w:val="clear" w:color="auto" w:fill="FFFFFF"/>
        </w:rPr>
      </w:pPr>
    </w:p>
    <w:p w:rsidR="00AE1014" w:rsidRDefault="00BB044D" w:rsidP="00BB044D">
      <w:pPr>
        <w:ind w:left="360"/>
        <w:rPr>
          <w:rFonts w:ascii="Arial Rounded MT Bold" w:hAnsi="Arial Rounded MT Bold" w:cs="Arial"/>
          <w:sz w:val="32"/>
          <w:szCs w:val="32"/>
          <w:shd w:val="clear" w:color="auto" w:fill="FFFFFF"/>
        </w:rPr>
      </w:pPr>
      <w:r w:rsidRPr="00BB044D">
        <w:rPr>
          <w:rFonts w:ascii="Arial Rounded MT Bold" w:hAnsi="Arial Rounded MT Bold" w:cs="Arial"/>
          <w:sz w:val="32"/>
          <w:szCs w:val="32"/>
          <w:shd w:val="clear" w:color="auto" w:fill="FFFFFF"/>
        </w:rPr>
        <w:t xml:space="preserve">Negli ultimi anni, la vendita di prodotti online, vino compreso, </w:t>
      </w:r>
      <w:r w:rsidR="002E4EC2">
        <w:rPr>
          <w:rFonts w:ascii="Arial Rounded MT Bold" w:hAnsi="Arial Rounded MT Bold" w:cs="Arial"/>
          <w:sz w:val="32"/>
          <w:szCs w:val="32"/>
          <w:shd w:val="clear" w:color="auto" w:fill="FFFFFF"/>
        </w:rPr>
        <w:t>ha subito una notevole aumento</w:t>
      </w:r>
      <w:r w:rsidRPr="00BB044D">
        <w:rPr>
          <w:rFonts w:ascii="Arial Rounded MT Bold" w:hAnsi="Arial Rounded MT Bold" w:cs="Arial"/>
          <w:sz w:val="32"/>
          <w:szCs w:val="32"/>
          <w:shd w:val="clear" w:color="auto" w:fill="FFFFFF"/>
        </w:rPr>
        <w:t xml:space="preserve">, grazie anche agli indubbi vantaggi che ci sono rispetto a quella tradizionale. </w:t>
      </w:r>
    </w:p>
    <w:p w:rsidR="00BB044D" w:rsidRDefault="00BB044D" w:rsidP="00BB044D">
      <w:pPr>
        <w:ind w:left="360"/>
        <w:rPr>
          <w:rFonts w:ascii="Arial Rounded MT Bold" w:hAnsi="Arial Rounded MT Bold" w:cs="Arial"/>
          <w:sz w:val="32"/>
          <w:szCs w:val="32"/>
          <w:shd w:val="clear" w:color="auto" w:fill="FFFFFF"/>
        </w:rPr>
      </w:pPr>
      <w:r w:rsidRPr="00BB044D">
        <w:rPr>
          <w:rFonts w:ascii="Arial Rounded MT Bold" w:hAnsi="Arial Rounded MT Bold" w:cs="Arial"/>
          <w:sz w:val="32"/>
          <w:szCs w:val="32"/>
          <w:shd w:val="clear" w:color="auto" w:fill="FFFFFF"/>
        </w:rPr>
        <w:t>Anche il settore enogastronomico è stato interessato dal fenomeno e, in particolare, i siti dove è possibile acquistare </w:t>
      </w:r>
      <w:r w:rsidRPr="00BB044D">
        <w:rPr>
          <w:rStyle w:val="Enfasigrassetto"/>
          <w:rFonts w:ascii="Arial Rounded MT Bold" w:hAnsi="Arial Rounded MT Bold" w:cs="Arial"/>
          <w:b w:val="0"/>
          <w:sz w:val="32"/>
          <w:szCs w:val="32"/>
          <w:shd w:val="clear" w:color="auto" w:fill="FFFFFF"/>
        </w:rPr>
        <w:t>un buon vino online</w:t>
      </w:r>
      <w:r w:rsidRPr="00BB044D">
        <w:rPr>
          <w:rFonts w:ascii="Arial Rounded MT Bold" w:hAnsi="Arial Rounded MT Bold" w:cs="Arial"/>
          <w:sz w:val="32"/>
          <w:szCs w:val="32"/>
          <w:shd w:val="clear" w:color="auto" w:fill="FFFFFF"/>
        </w:rPr>
        <w:t> sono ormai numerosi.</w:t>
      </w:r>
    </w:p>
    <w:p w:rsidR="00BB044D" w:rsidRDefault="00BB044D" w:rsidP="00B37E98">
      <w:pPr>
        <w:ind w:left="360"/>
        <w:rPr>
          <w:rFonts w:ascii="Arial Rounded MT Bold" w:hAnsi="Arial Rounded MT Bold" w:cs="Arial"/>
          <w:sz w:val="32"/>
          <w:szCs w:val="32"/>
          <w:shd w:val="clear" w:color="auto" w:fill="FFFFFF"/>
        </w:rPr>
      </w:pPr>
      <w:r>
        <w:rPr>
          <w:rFonts w:ascii="Arial Rounded MT Bold" w:hAnsi="Arial Rounded MT Bold" w:cs="Arial"/>
          <w:sz w:val="32"/>
          <w:szCs w:val="32"/>
          <w:shd w:val="clear" w:color="auto" w:fill="FFFFFF"/>
        </w:rPr>
        <w:t xml:space="preserve">Il nostro sito </w:t>
      </w:r>
      <w:r w:rsidR="00B37E98">
        <w:rPr>
          <w:rFonts w:ascii="Arial Rounded MT Bold" w:hAnsi="Arial Rounded MT Bold" w:cs="Arial"/>
          <w:sz w:val="32"/>
          <w:szCs w:val="32"/>
          <w:shd w:val="clear" w:color="auto" w:fill="FFFFFF"/>
        </w:rPr>
        <w:t>e-Wine</w:t>
      </w:r>
      <w:r w:rsidR="00B37E98">
        <w:rPr>
          <w:rFonts w:ascii="Arial" w:hAnsi="Arial" w:cs="Arial"/>
          <w:color w:val="333333"/>
          <w:sz w:val="23"/>
          <w:szCs w:val="23"/>
          <w:shd w:val="clear" w:color="auto" w:fill="FFFFFF"/>
        </w:rPr>
        <w:t xml:space="preserve"> </w:t>
      </w:r>
      <w:r w:rsidR="00B37E98" w:rsidRPr="00B37E98">
        <w:rPr>
          <w:rFonts w:ascii="Arial Rounded MT Bold" w:hAnsi="Arial Rounded MT Bold" w:cs="Arial"/>
          <w:sz w:val="32"/>
          <w:szCs w:val="32"/>
          <w:shd w:val="clear" w:color="auto" w:fill="FFFFFF"/>
        </w:rPr>
        <w:t>offre una vasta gamma di vini, dove scegliere in modo comodo e semplice non solo vini famosi e premiati, ma anche vini di piccole e medie cantine che sono oggi ancora poco conosciuti ma ugualmente in grado di stupire per la loro personalità. </w:t>
      </w:r>
    </w:p>
    <w:p w:rsidR="00AE1014" w:rsidRDefault="00AE1014" w:rsidP="00AE1014">
      <w:pPr>
        <w:rPr>
          <w:rFonts w:ascii="Arial Rounded MT Bold" w:hAnsi="Arial Rounded MT Bold" w:cs="Arial"/>
          <w:b/>
          <w:bCs/>
          <w:sz w:val="32"/>
          <w:szCs w:val="32"/>
          <w:shd w:val="clear" w:color="auto" w:fill="FFFFFF"/>
        </w:rPr>
      </w:pPr>
      <w:r>
        <w:rPr>
          <w:rFonts w:ascii="Arial Rounded MT Bold" w:hAnsi="Arial Rounded MT Bold" w:cs="Arial"/>
          <w:b/>
          <w:bCs/>
          <w:sz w:val="32"/>
          <w:szCs w:val="32"/>
          <w:shd w:val="clear" w:color="auto" w:fill="FFFFFF"/>
        </w:rPr>
        <w:tab/>
      </w:r>
    </w:p>
    <w:p w:rsidR="00AE1014" w:rsidRPr="00AE1014" w:rsidRDefault="00AE1014" w:rsidP="00AE1014">
      <w:pPr>
        <w:numPr>
          <w:ilvl w:val="1"/>
          <w:numId w:val="19"/>
        </w:numPr>
        <w:rPr>
          <w:rFonts w:ascii="Arial Rounded MT Bold" w:hAnsi="Arial Rounded MT Bold" w:cs="Arial"/>
          <w:b/>
          <w:bCs/>
          <w:sz w:val="32"/>
          <w:szCs w:val="32"/>
          <w:shd w:val="clear" w:color="auto" w:fill="FFFFFF"/>
        </w:rPr>
      </w:pPr>
      <w:r>
        <w:rPr>
          <w:rFonts w:ascii="Arial Rounded MT Bold" w:hAnsi="Arial Rounded MT Bold" w:cs="Arial"/>
          <w:b/>
          <w:bCs/>
          <w:sz w:val="32"/>
          <w:szCs w:val="32"/>
          <w:shd w:val="clear" w:color="auto" w:fill="FFFFFF"/>
        </w:rPr>
        <w:t xml:space="preserve"> </w:t>
      </w:r>
      <w:r w:rsidRPr="00AE1014">
        <w:rPr>
          <w:rFonts w:ascii="Arial Rounded MT Bold" w:hAnsi="Arial Rounded MT Bold" w:cs="Arial"/>
          <w:bCs/>
          <w:sz w:val="44"/>
          <w:szCs w:val="44"/>
          <w:shd w:val="clear" w:color="auto" w:fill="FFFFFF"/>
        </w:rPr>
        <w:t>Sistema proposto e scopi</w:t>
      </w:r>
    </w:p>
    <w:p w:rsidR="00AE1014" w:rsidRDefault="00AE1014" w:rsidP="00AE1014">
      <w:pPr>
        <w:ind w:left="360"/>
        <w:jc w:val="both"/>
        <w:rPr>
          <w:rFonts w:ascii="Arial Rounded MT Bold" w:eastAsia="ArialMT" w:hAnsi="Arial Rounded MT Bold" w:cs="Calibri"/>
          <w:sz w:val="32"/>
          <w:szCs w:val="32"/>
        </w:rPr>
      </w:pPr>
    </w:p>
    <w:p w:rsidR="00AE1014" w:rsidRPr="00AE1014" w:rsidRDefault="00AE1014" w:rsidP="00AE1014">
      <w:pPr>
        <w:ind w:left="360"/>
        <w:jc w:val="both"/>
        <w:rPr>
          <w:rFonts w:ascii="Arial Rounded MT Bold" w:eastAsia="ArialMT" w:hAnsi="Arial Rounded MT Bold" w:cs="Calibri"/>
          <w:sz w:val="32"/>
          <w:szCs w:val="32"/>
        </w:rPr>
      </w:pPr>
      <w:r w:rsidRPr="00AE1014">
        <w:rPr>
          <w:rFonts w:ascii="Arial Rounded MT Bold" w:eastAsia="ArialMT" w:hAnsi="Arial Rounded MT Bold" w:cs="Calibri"/>
          <w:sz w:val="32"/>
          <w:szCs w:val="32"/>
        </w:rPr>
        <w:t>La nostra proposta si basa sulla realizzazione di un sito web “e-Wine” volto alla vendita all’ingrosso e al dettaglio, a privati o ad attività commerciali, di vini.</w:t>
      </w:r>
    </w:p>
    <w:p w:rsidR="00AE1014" w:rsidRDefault="00AE1014" w:rsidP="00AE1014">
      <w:pPr>
        <w:ind w:left="360"/>
        <w:jc w:val="both"/>
        <w:rPr>
          <w:rFonts w:ascii="Arial Rounded MT Bold" w:eastAsia="ArialMT" w:hAnsi="Arial Rounded MT Bold" w:cs="Calibri"/>
          <w:sz w:val="32"/>
          <w:szCs w:val="32"/>
        </w:rPr>
      </w:pPr>
      <w:r w:rsidRPr="00AE1014">
        <w:rPr>
          <w:rFonts w:ascii="Arial Rounded MT Bold" w:eastAsia="ArialMT" w:hAnsi="Arial Rounded MT Bold" w:cs="Calibri"/>
          <w:sz w:val="32"/>
          <w:szCs w:val="32"/>
        </w:rPr>
        <w:t>Il sito oltre a vendere singole bottiglie (con proprietario il sito stesso), permetterà agli utenti registrati di vendere i loro vini certificati con una trattenuta in percentuale da parte dello stesso sito web e quindi dal proprietario del sito.</w:t>
      </w:r>
    </w:p>
    <w:p w:rsidR="00AE1014" w:rsidRDefault="00AE1014" w:rsidP="00AE1014">
      <w:pPr>
        <w:jc w:val="both"/>
        <w:rPr>
          <w:rFonts w:ascii="Arial Rounded MT Bold" w:eastAsia="ArialMT" w:hAnsi="Arial Rounded MT Bold" w:cs="Calibri"/>
          <w:sz w:val="32"/>
          <w:szCs w:val="32"/>
        </w:rPr>
      </w:pPr>
    </w:p>
    <w:p w:rsidR="00AE1014" w:rsidRDefault="00AE1014" w:rsidP="00AE1014">
      <w:pPr>
        <w:jc w:val="both"/>
        <w:rPr>
          <w:rFonts w:ascii="Arial Rounded MT Bold" w:eastAsia="ArialMT" w:hAnsi="Arial Rounded MT Bold" w:cs="Calibri"/>
          <w:sz w:val="32"/>
          <w:szCs w:val="32"/>
        </w:rPr>
      </w:pPr>
    </w:p>
    <w:p w:rsidR="00AE1014" w:rsidRDefault="00AE1014" w:rsidP="007B165E">
      <w:pPr>
        <w:numPr>
          <w:ilvl w:val="1"/>
          <w:numId w:val="19"/>
        </w:numPr>
        <w:jc w:val="both"/>
        <w:rPr>
          <w:rFonts w:ascii="Arial Rounded MT Bold" w:eastAsia="ArialMT" w:hAnsi="Arial Rounded MT Bold" w:cs="Calibri"/>
          <w:sz w:val="44"/>
          <w:szCs w:val="44"/>
        </w:rPr>
      </w:pPr>
      <w:r w:rsidRPr="007B165E">
        <w:rPr>
          <w:rFonts w:ascii="Arial Rounded MT Bold" w:eastAsia="ArialMT" w:hAnsi="Arial Rounded MT Bold" w:cs="Calibri"/>
          <w:sz w:val="44"/>
          <w:szCs w:val="44"/>
        </w:rPr>
        <w:t>Obiettivi</w:t>
      </w:r>
      <w:r>
        <w:rPr>
          <w:rFonts w:ascii="Arial Rounded MT Bold" w:eastAsia="ArialMT" w:hAnsi="Arial Rounded MT Bold" w:cs="Calibri"/>
          <w:sz w:val="36"/>
          <w:szCs w:val="36"/>
        </w:rPr>
        <w:t xml:space="preserve"> </w:t>
      </w:r>
      <w:r w:rsidRPr="007B165E">
        <w:rPr>
          <w:rFonts w:ascii="Arial Rounded MT Bold" w:eastAsia="ArialMT" w:hAnsi="Arial Rounded MT Bold" w:cs="Calibri"/>
          <w:sz w:val="44"/>
          <w:szCs w:val="44"/>
        </w:rPr>
        <w:t>e descrizioni del sistema</w:t>
      </w:r>
    </w:p>
    <w:p w:rsidR="007B165E" w:rsidRDefault="007B165E" w:rsidP="007B165E">
      <w:pPr>
        <w:ind w:left="360"/>
        <w:jc w:val="both"/>
        <w:rPr>
          <w:rFonts w:ascii="Arial Rounded MT Bold" w:eastAsia="ArialMT" w:hAnsi="Arial Rounded MT Bold" w:cs="Calibri"/>
          <w:sz w:val="44"/>
          <w:szCs w:val="44"/>
        </w:rPr>
      </w:pPr>
    </w:p>
    <w:p w:rsidR="007B165E" w:rsidRDefault="007B165E" w:rsidP="007B165E">
      <w:pPr>
        <w:ind w:left="360"/>
        <w:jc w:val="both"/>
        <w:rPr>
          <w:rFonts w:ascii="Arial Rounded MT Bold" w:eastAsia="ArialMT" w:hAnsi="Arial Rounded MT Bold" w:cs="Calibri"/>
          <w:sz w:val="32"/>
          <w:szCs w:val="32"/>
        </w:rPr>
      </w:pPr>
      <w:r>
        <w:rPr>
          <w:rFonts w:ascii="Arial Rounded MT Bold" w:eastAsia="ArialMT" w:hAnsi="Arial Rounded MT Bold" w:cs="Calibri"/>
          <w:sz w:val="32"/>
          <w:szCs w:val="32"/>
        </w:rPr>
        <w:t>Gli obiettivi del sistema sono strutturati in questo modo:</w:t>
      </w:r>
    </w:p>
    <w:p w:rsidR="007B165E" w:rsidRPr="00B0176E" w:rsidRDefault="007B165E" w:rsidP="007B165E">
      <w:pPr>
        <w:numPr>
          <w:ilvl w:val="0"/>
          <w:numId w:val="24"/>
        </w:numPr>
        <w:jc w:val="both"/>
        <w:rPr>
          <w:rFonts w:ascii="Arial Rounded MT Bold" w:eastAsia="ArialMT" w:hAnsi="Arial Rounded MT Bold" w:cs="Calibri"/>
          <w:sz w:val="32"/>
          <w:szCs w:val="32"/>
        </w:rPr>
      </w:pPr>
      <w:r>
        <w:rPr>
          <w:rFonts w:ascii="Arial Rounded MT Bold" w:eastAsia="ArialMT" w:hAnsi="Arial Rounded MT Bold" w:cs="Calibri"/>
          <w:sz w:val="32"/>
          <w:szCs w:val="32"/>
        </w:rPr>
        <w:t xml:space="preserve">Il sito presenta </w:t>
      </w:r>
      <w:r w:rsidRPr="007B165E">
        <w:rPr>
          <w:rFonts w:ascii="Arial Rounded MT Bold" w:hAnsi="Arial Rounded MT Bold"/>
          <w:sz w:val="32"/>
          <w:szCs w:val="32"/>
        </w:rPr>
        <w:t>sulla home una serie di immagini volte a presentare alcuni dei prodotti</w:t>
      </w:r>
      <w:r>
        <w:rPr>
          <w:rFonts w:ascii="Arial Rounded MT Bold" w:hAnsi="Arial Rounded MT Bold"/>
          <w:sz w:val="32"/>
          <w:szCs w:val="32"/>
        </w:rPr>
        <w:t xml:space="preserve"> che si vuole cercare con la rela</w:t>
      </w:r>
      <w:r w:rsidR="002E4EC2">
        <w:rPr>
          <w:rFonts w:ascii="Arial Rounded MT Bold" w:hAnsi="Arial Rounded MT Bold"/>
          <w:sz w:val="32"/>
          <w:szCs w:val="32"/>
        </w:rPr>
        <w:t xml:space="preserve">tiva visualizzazione del prezzo e </w:t>
      </w:r>
      <w:r>
        <w:rPr>
          <w:rFonts w:ascii="Arial Rounded MT Bold" w:hAnsi="Arial Rounded MT Bold"/>
          <w:sz w:val="32"/>
          <w:szCs w:val="32"/>
        </w:rPr>
        <w:t>caratteristiche</w:t>
      </w:r>
      <w:r w:rsidR="00B0176E">
        <w:rPr>
          <w:rFonts w:ascii="Arial Rounded MT Bold" w:hAnsi="Arial Rounded MT Bold"/>
          <w:sz w:val="32"/>
          <w:szCs w:val="32"/>
        </w:rPr>
        <w:t xml:space="preserve"> </w:t>
      </w:r>
      <w:r w:rsidR="00B0176E">
        <w:rPr>
          <w:rFonts w:ascii="Arial Rounded MT Bold" w:hAnsi="Arial Rounded MT Bold"/>
          <w:sz w:val="32"/>
          <w:szCs w:val="32"/>
        </w:rPr>
        <w:lastRenderedPageBreak/>
        <w:t>e</w:t>
      </w:r>
      <w:r w:rsidR="002E4EC2">
        <w:rPr>
          <w:rFonts w:ascii="Arial Rounded MT Bold" w:hAnsi="Arial Rounded MT Bold"/>
          <w:sz w:val="32"/>
          <w:szCs w:val="32"/>
        </w:rPr>
        <w:t>d</w:t>
      </w:r>
      <w:r w:rsidR="00B0176E">
        <w:rPr>
          <w:rFonts w:ascii="Arial Rounded MT Bold" w:hAnsi="Arial Rounded MT Bold"/>
          <w:sz w:val="32"/>
          <w:szCs w:val="32"/>
        </w:rPr>
        <w:t xml:space="preserve"> inserirlo nei preferiti.</w:t>
      </w:r>
    </w:p>
    <w:p w:rsidR="00B0176E" w:rsidRPr="00846886" w:rsidRDefault="00B0176E" w:rsidP="00B0176E">
      <w:pPr>
        <w:ind w:left="1080"/>
        <w:jc w:val="both"/>
        <w:rPr>
          <w:rFonts w:ascii="Arial Rounded MT Bold" w:eastAsia="ArialMT" w:hAnsi="Arial Rounded MT Bold" w:cs="Calibri"/>
          <w:sz w:val="32"/>
          <w:szCs w:val="32"/>
        </w:rPr>
      </w:pPr>
    </w:p>
    <w:p w:rsidR="00846886" w:rsidRPr="00846886" w:rsidRDefault="00846886" w:rsidP="00846886">
      <w:pPr>
        <w:ind w:left="1080"/>
        <w:jc w:val="both"/>
        <w:rPr>
          <w:rFonts w:ascii="Arial Rounded MT Bold" w:eastAsia="ArialMT" w:hAnsi="Arial Rounded MT Bold" w:cs="Calibri"/>
          <w:sz w:val="32"/>
          <w:szCs w:val="32"/>
        </w:rPr>
      </w:pPr>
    </w:p>
    <w:p w:rsidR="007B165E" w:rsidRDefault="00846886" w:rsidP="007B165E">
      <w:pPr>
        <w:numPr>
          <w:ilvl w:val="0"/>
          <w:numId w:val="24"/>
        </w:numPr>
        <w:jc w:val="both"/>
        <w:rPr>
          <w:rFonts w:ascii="Arial Rounded MT Bold" w:eastAsia="ArialMT" w:hAnsi="Arial Rounded MT Bold" w:cs="Calibri"/>
          <w:sz w:val="32"/>
          <w:szCs w:val="32"/>
        </w:rPr>
      </w:pPr>
      <w:r w:rsidRPr="00846886">
        <w:rPr>
          <w:rFonts w:ascii="Arial Rounded MT Bold" w:eastAsia="ArialMT" w:hAnsi="Arial Rounded MT Bold" w:cs="Calibri"/>
          <w:sz w:val="32"/>
          <w:szCs w:val="32"/>
        </w:rPr>
        <w:t>permetterà agli utenti registrati di vendere i loro vini certificati con una trattenuta in percentuale da parte dello stesso sito web e quindi dal proprietario del sito.</w:t>
      </w:r>
    </w:p>
    <w:p w:rsidR="00846886" w:rsidRDefault="00846886" w:rsidP="00846886">
      <w:pPr>
        <w:pStyle w:val="Paragrafoelenco"/>
        <w:rPr>
          <w:rFonts w:ascii="Arial Rounded MT Bold" w:eastAsia="ArialMT" w:hAnsi="Arial Rounded MT Bold" w:cs="Calibri"/>
          <w:sz w:val="32"/>
          <w:szCs w:val="32"/>
        </w:rPr>
      </w:pPr>
    </w:p>
    <w:p w:rsidR="00846886" w:rsidRPr="00846886" w:rsidRDefault="00846886" w:rsidP="00846886">
      <w:pPr>
        <w:numPr>
          <w:ilvl w:val="0"/>
          <w:numId w:val="24"/>
        </w:numPr>
        <w:jc w:val="both"/>
        <w:rPr>
          <w:rFonts w:ascii="Arial Rounded MT Bold" w:eastAsia="ArialMT" w:hAnsi="Arial Rounded MT Bold" w:cs="Calibri"/>
          <w:sz w:val="32"/>
          <w:szCs w:val="32"/>
        </w:rPr>
      </w:pPr>
      <w:r>
        <w:rPr>
          <w:rFonts w:ascii="Arial Rounded MT Bold" w:eastAsia="ArialMT" w:hAnsi="Arial Rounded MT Bold" w:cs="Calibri"/>
          <w:sz w:val="32"/>
          <w:szCs w:val="32"/>
        </w:rPr>
        <w:t>Il sito presenta una pagina</w:t>
      </w:r>
      <w:r>
        <w:rPr>
          <w:rFonts w:ascii="Arial Rounded MT Bold" w:hAnsi="Arial Rounded MT Bold"/>
          <w:sz w:val="32"/>
          <w:szCs w:val="32"/>
        </w:rPr>
        <w:t xml:space="preserve"> Showcase, la quale </w:t>
      </w:r>
      <w:r w:rsidRPr="00846886">
        <w:rPr>
          <w:rFonts w:ascii="Arial Rounded MT Bold" w:hAnsi="Arial Rounded MT Bold"/>
          <w:sz w:val="32"/>
          <w:szCs w:val="32"/>
        </w:rPr>
        <w:t>proporrà due scelte, mediante la prima si verrà reindirizzati alla scelta di vini, mentre tramite la seconda verranno presentati i vini proposti dai clienti</w:t>
      </w:r>
    </w:p>
    <w:p w:rsidR="007B165E" w:rsidRPr="00846886" w:rsidRDefault="007B165E" w:rsidP="007B165E">
      <w:pPr>
        <w:ind w:left="792"/>
        <w:jc w:val="both"/>
        <w:rPr>
          <w:rFonts w:ascii="Arial Rounded MT Bold" w:eastAsia="ArialMT" w:hAnsi="Arial Rounded MT Bold" w:cs="Calibri"/>
          <w:sz w:val="32"/>
          <w:szCs w:val="32"/>
        </w:rPr>
      </w:pPr>
    </w:p>
    <w:p w:rsidR="007B165E" w:rsidRPr="00AE1014" w:rsidRDefault="007B165E" w:rsidP="007B165E">
      <w:pPr>
        <w:ind w:left="792"/>
        <w:jc w:val="both"/>
        <w:rPr>
          <w:rFonts w:ascii="Arial Rounded MT Bold" w:eastAsia="ArialMT" w:hAnsi="Arial Rounded MT Bold" w:cs="Calibri"/>
          <w:sz w:val="36"/>
          <w:szCs w:val="36"/>
        </w:rPr>
      </w:pPr>
    </w:p>
    <w:p w:rsidR="00AE1014" w:rsidRPr="00846886" w:rsidRDefault="00846886" w:rsidP="00846886">
      <w:pPr>
        <w:numPr>
          <w:ilvl w:val="0"/>
          <w:numId w:val="24"/>
        </w:numPr>
        <w:rPr>
          <w:rFonts w:ascii="Arial Rounded MT Bold" w:hAnsi="Arial Rounded MT Bold" w:cs="Arial"/>
          <w:b/>
          <w:bCs/>
          <w:sz w:val="32"/>
          <w:szCs w:val="32"/>
          <w:shd w:val="clear" w:color="auto" w:fill="FFFFFF"/>
        </w:rPr>
      </w:pPr>
      <w:r w:rsidRPr="00846886">
        <w:rPr>
          <w:rFonts w:ascii="Arial Rounded MT Bold" w:hAnsi="Arial Rounded MT Bold"/>
          <w:sz w:val="32"/>
          <w:szCs w:val="32"/>
        </w:rPr>
        <w:t>la gestione del carrello e le funzioni di login e registrazioni con funzionalità tipiche</w:t>
      </w:r>
      <w:r w:rsidR="00265206">
        <w:rPr>
          <w:rFonts w:ascii="Arial Rounded MT Bold" w:hAnsi="Arial Rounded MT Bold"/>
          <w:sz w:val="32"/>
          <w:szCs w:val="32"/>
        </w:rPr>
        <w:t>.</w:t>
      </w:r>
    </w:p>
    <w:p w:rsidR="0005317A" w:rsidRPr="00846886" w:rsidRDefault="0005317A" w:rsidP="001765AE">
      <w:pPr>
        <w:rPr>
          <w:rFonts w:ascii="Arial Rounded MT Bold" w:hAnsi="Arial Rounded MT Bold"/>
          <w:b/>
          <w:sz w:val="32"/>
          <w:szCs w:val="32"/>
        </w:rPr>
      </w:pPr>
    </w:p>
    <w:p w:rsidR="0005317A" w:rsidRPr="00751517" w:rsidRDefault="00265206" w:rsidP="00846886">
      <w:pPr>
        <w:numPr>
          <w:ilvl w:val="0"/>
          <w:numId w:val="24"/>
        </w:numPr>
        <w:rPr>
          <w:rFonts w:ascii="Arial Rounded MT Bold" w:hAnsi="Arial Rounded MT Bold"/>
          <w:b/>
          <w:sz w:val="32"/>
          <w:szCs w:val="32"/>
        </w:rPr>
      </w:pPr>
      <w:r w:rsidRPr="00265206">
        <w:rPr>
          <w:rFonts w:ascii="Arial Rounded MT Bold" w:hAnsi="Arial Rounded MT Bold"/>
          <w:sz w:val="32"/>
          <w:szCs w:val="32"/>
        </w:rPr>
        <w:t>Area admin che avrà la possibilità di scegliere tra varie operazioni una volta effettuato il login</w:t>
      </w:r>
      <w:r>
        <w:rPr>
          <w:rFonts w:ascii="Arial Rounded MT Bold" w:hAnsi="Arial Rounded MT Bold"/>
          <w:sz w:val="32"/>
          <w:szCs w:val="32"/>
        </w:rPr>
        <w:t xml:space="preserve">: </w:t>
      </w:r>
      <w:r w:rsidRPr="00265206">
        <w:rPr>
          <w:rFonts w:ascii="Arial Rounded MT Bold" w:hAnsi="Arial Rounded MT Bold"/>
          <w:sz w:val="32"/>
          <w:szCs w:val="32"/>
        </w:rPr>
        <w:t>modifica, cancellazione e inserimento vino</w:t>
      </w:r>
      <w:r>
        <w:rPr>
          <w:rFonts w:ascii="Arial Rounded MT Bold" w:hAnsi="Arial Rounded MT Bold"/>
          <w:sz w:val="32"/>
          <w:szCs w:val="32"/>
        </w:rPr>
        <w:t>.</w:t>
      </w:r>
    </w:p>
    <w:p w:rsidR="00751517" w:rsidRDefault="00751517"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5F5CBE">
      <w:pPr>
        <w:pStyle w:val="Titolo1"/>
        <w:spacing w:before="400" w:after="120"/>
        <w:jc w:val="both"/>
        <w:rPr>
          <w:kern w:val="36"/>
          <w:sz w:val="48"/>
          <w:szCs w:val="48"/>
        </w:rPr>
      </w:pPr>
      <w:r>
        <w:rPr>
          <w:rFonts w:ascii="Arial" w:hAnsi="Arial" w:cs="Arial"/>
          <w:color w:val="000000"/>
          <w:sz w:val="36"/>
          <w:szCs w:val="36"/>
        </w:rPr>
        <w:t>1.4    Panoramica</w:t>
      </w:r>
    </w:p>
    <w:p w:rsidR="005F5CBE" w:rsidRDefault="005F5CBE" w:rsidP="005F5CBE"/>
    <w:p w:rsidR="005F5CBE" w:rsidRPr="00114417" w:rsidRDefault="005F5CBE" w:rsidP="00114417">
      <w:pPr>
        <w:pStyle w:val="NormaleWeb"/>
        <w:spacing w:before="0" w:beforeAutospacing="0" w:after="0" w:afterAutospacing="0"/>
        <w:ind w:left="720"/>
        <w:rPr>
          <w:rFonts w:ascii="Arial Rounded MT Bold" w:hAnsi="Arial Rounded MT Bold"/>
          <w:sz w:val="36"/>
        </w:rPr>
      </w:pPr>
      <w:r w:rsidRPr="005F5CBE">
        <w:rPr>
          <w:rFonts w:ascii="Arial Rounded MT Bold" w:hAnsi="Arial Rounded MT Bold" w:cs="Arial"/>
          <w:color w:val="000000"/>
          <w:sz w:val="32"/>
          <w:szCs w:val="22"/>
        </w:rPr>
        <w:t>e-Wine</w:t>
      </w:r>
      <w:r>
        <w:rPr>
          <w:rFonts w:ascii="Arial Rounded MT Bold" w:hAnsi="Arial Rounded MT Bold" w:cs="Arial"/>
          <w:color w:val="000000"/>
          <w:sz w:val="32"/>
          <w:szCs w:val="22"/>
        </w:rPr>
        <w:t xml:space="preserve"> è un sito e-commerce che deve essere progettato</w:t>
      </w:r>
      <w:r w:rsidRPr="005F5CBE">
        <w:rPr>
          <w:rFonts w:ascii="Arial Rounded MT Bold" w:hAnsi="Arial Rounded MT Bold" w:cs="Arial"/>
          <w:color w:val="000000"/>
          <w:sz w:val="32"/>
          <w:szCs w:val="22"/>
        </w:rPr>
        <w:t xml:space="preserve"> per rispondere efficacemente alle e</w:t>
      </w:r>
      <w:r w:rsidR="00777423">
        <w:rPr>
          <w:rFonts w:ascii="Arial Rounded MT Bold" w:hAnsi="Arial Rounded MT Bold" w:cs="Arial"/>
          <w:color w:val="000000"/>
          <w:sz w:val="32"/>
          <w:szCs w:val="22"/>
        </w:rPr>
        <w:t>sigenze dell’utente finale. Esso</w:t>
      </w:r>
      <w:r w:rsidRPr="005F5CBE">
        <w:rPr>
          <w:rFonts w:ascii="Arial Rounded MT Bold" w:hAnsi="Arial Rounded MT Bold" w:cs="Arial"/>
          <w:color w:val="000000"/>
          <w:sz w:val="32"/>
          <w:szCs w:val="22"/>
        </w:rPr>
        <w:t xml:space="preserve"> dovrà sempl</w:t>
      </w:r>
      <w:r w:rsidR="008F1AFE">
        <w:rPr>
          <w:rFonts w:ascii="Arial Rounded MT Bold" w:hAnsi="Arial Rounded MT Bold" w:cs="Arial"/>
          <w:color w:val="000000"/>
          <w:sz w:val="32"/>
          <w:szCs w:val="22"/>
        </w:rPr>
        <w:t>ificare la ricerca di vini pregiati</w:t>
      </w:r>
      <w:r w:rsidRPr="005F5CBE">
        <w:rPr>
          <w:rFonts w:ascii="Arial Rounded MT Bold" w:hAnsi="Arial Rounded MT Bold" w:cs="Arial"/>
          <w:color w:val="000000"/>
          <w:sz w:val="32"/>
          <w:szCs w:val="22"/>
        </w:rPr>
        <w:t>, con l’eventuale confronto ad un altro, facilitando il rep</w:t>
      </w:r>
      <w:r w:rsidR="008F1AFE">
        <w:rPr>
          <w:rFonts w:ascii="Arial Rounded MT Bold" w:hAnsi="Arial Rounded MT Bold" w:cs="Arial"/>
          <w:color w:val="000000"/>
          <w:sz w:val="32"/>
          <w:szCs w:val="22"/>
        </w:rPr>
        <w:t>erimento del miglior vino sul mercato</w:t>
      </w:r>
      <w:r w:rsidRPr="005F5CBE">
        <w:rPr>
          <w:rFonts w:ascii="Arial Rounded MT Bold" w:hAnsi="Arial Rounded MT Bold" w:cs="Arial"/>
          <w:color w:val="000000"/>
          <w:sz w:val="32"/>
          <w:szCs w:val="22"/>
        </w:rPr>
        <w:t>.</w:t>
      </w:r>
    </w:p>
    <w:p w:rsidR="005F5CBE" w:rsidRDefault="005F5CBE" w:rsidP="00114417">
      <w:pPr>
        <w:pStyle w:val="Paragrafoelenco"/>
        <w:ind w:left="0"/>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114417" w:rsidRDefault="00114417" w:rsidP="00751517">
      <w:pPr>
        <w:pStyle w:val="Paragrafoelenco"/>
        <w:rPr>
          <w:rFonts w:ascii="Arial Rounded MT Bold" w:hAnsi="Arial Rounded MT Bold"/>
          <w:b/>
          <w:sz w:val="32"/>
          <w:szCs w:val="32"/>
        </w:rPr>
      </w:pPr>
    </w:p>
    <w:p w:rsidR="00751517" w:rsidRPr="00751517" w:rsidRDefault="00751517" w:rsidP="00751517">
      <w:pPr>
        <w:numPr>
          <w:ilvl w:val="0"/>
          <w:numId w:val="19"/>
        </w:numPr>
        <w:jc w:val="both"/>
        <w:rPr>
          <w:rFonts w:ascii="Arial Rounded MT Bold" w:hAnsi="Arial Rounded MT Bold"/>
          <w:sz w:val="44"/>
          <w:szCs w:val="44"/>
        </w:rPr>
      </w:pPr>
      <w:r w:rsidRPr="00751517">
        <w:rPr>
          <w:rFonts w:ascii="Arial Rounded MT Bold" w:hAnsi="Arial Rounded MT Bold"/>
          <w:sz w:val="32"/>
          <w:szCs w:val="32"/>
        </w:rPr>
        <w:lastRenderedPageBreak/>
        <w:t xml:space="preserve"> </w:t>
      </w:r>
      <w:r w:rsidRPr="00751517">
        <w:rPr>
          <w:rFonts w:ascii="Arial Rounded MT Bold" w:hAnsi="Arial Rounded MT Bold"/>
          <w:sz w:val="44"/>
          <w:szCs w:val="44"/>
        </w:rPr>
        <w:t>Scenari</w:t>
      </w:r>
    </w:p>
    <w:p w:rsidR="00BC649A" w:rsidRDefault="00BC649A" w:rsidP="00751517">
      <w:pPr>
        <w:pStyle w:val="Titolo1"/>
        <w:spacing w:before="400" w:after="120"/>
        <w:ind w:firstLine="360"/>
        <w:rPr>
          <w:rFonts w:ascii="Arial" w:hAnsi="Arial" w:cs="Arial"/>
          <w:color w:val="000000"/>
          <w:sz w:val="36"/>
          <w:szCs w:val="36"/>
        </w:rPr>
      </w:pPr>
    </w:p>
    <w:p w:rsidR="00F03895" w:rsidRDefault="00F03895" w:rsidP="00F03895">
      <w:pPr>
        <w:pStyle w:val="Titolo1"/>
        <w:spacing w:before="400" w:after="120"/>
        <w:ind w:firstLine="360"/>
        <w:rPr>
          <w:kern w:val="36"/>
          <w:sz w:val="48"/>
          <w:szCs w:val="48"/>
        </w:rPr>
      </w:pPr>
      <w:r>
        <w:rPr>
          <w:rFonts w:ascii="Arial" w:hAnsi="Arial" w:cs="Arial"/>
          <w:color w:val="000000"/>
          <w:sz w:val="36"/>
          <w:szCs w:val="36"/>
        </w:rPr>
        <w:t>2.0.1</w:t>
      </w:r>
      <w:r>
        <w:rPr>
          <w:rFonts w:ascii="Arial" w:hAnsi="Arial" w:cs="Arial"/>
          <w:color w:val="000000"/>
          <w:sz w:val="36"/>
          <w:szCs w:val="36"/>
        </w:rPr>
        <w:tab/>
        <w:t>Registrazione al Sito</w:t>
      </w:r>
    </w:p>
    <w:p w:rsidR="00F03895" w:rsidRDefault="00F03895" w:rsidP="00F03895">
      <w:pPr>
        <w:pStyle w:val="Titolo1"/>
        <w:spacing w:before="400" w:after="120"/>
        <w:ind w:firstLine="360"/>
        <w:rPr>
          <w:rFonts w:ascii="Arial" w:hAnsi="Arial" w:cs="Arial"/>
          <w:color w:val="000000"/>
          <w:sz w:val="36"/>
          <w:szCs w:val="36"/>
        </w:rPr>
      </w:pPr>
    </w:p>
    <w:p w:rsidR="00F03895" w:rsidRDefault="00F03895" w:rsidP="00F03895">
      <w:pPr>
        <w:pStyle w:val="Titolo1"/>
        <w:spacing w:before="400" w:after="120"/>
        <w:ind w:firstLine="360"/>
        <w:rPr>
          <w:rFonts w:ascii="Arial" w:hAnsi="Arial" w:cs="Arial"/>
          <w:color w:val="000000"/>
          <w:sz w:val="36"/>
          <w:szCs w:val="36"/>
        </w:rPr>
      </w:pPr>
    </w:p>
    <w:tbl>
      <w:tblPr>
        <w:tblW w:w="10142" w:type="dxa"/>
        <w:tblCellMar>
          <w:top w:w="15" w:type="dxa"/>
          <w:left w:w="15" w:type="dxa"/>
          <w:bottom w:w="15" w:type="dxa"/>
          <w:right w:w="15" w:type="dxa"/>
        </w:tblCellMar>
        <w:tblLook w:val="04A0" w:firstRow="1" w:lastRow="0" w:firstColumn="1" w:lastColumn="0" w:noHBand="0" w:noVBand="1"/>
      </w:tblPr>
      <w:tblGrid>
        <w:gridCol w:w="2228"/>
        <w:gridCol w:w="7914"/>
      </w:tblGrid>
      <w:tr w:rsidR="00F03895" w:rsidTr="000A6052">
        <w:trPr>
          <w:trHeight w:val="66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RegistrazioneUtente</w:t>
            </w:r>
          </w:p>
        </w:tc>
      </w:tr>
      <w:tr w:rsidR="00F03895" w:rsidTr="000A6052">
        <w:trPr>
          <w:trHeight w:val="317"/>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Giovanni</w:t>
            </w:r>
            <w:r w:rsidRPr="00751517">
              <w:rPr>
                <w:rFonts w:ascii="Arial Rounded MT Bold" w:hAnsi="Arial Rounded MT Bold" w:cs="Arial"/>
                <w:color w:val="000000"/>
                <w:sz w:val="32"/>
                <w:szCs w:val="32"/>
              </w:rPr>
              <w:t>: Utente</w:t>
            </w:r>
          </w:p>
        </w:tc>
      </w:tr>
      <w:tr w:rsidR="00F03895" w:rsidTr="000A6052">
        <w:trPr>
          <w:trHeight w:val="3869"/>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 xml:space="preserve">Giovanni è interessato ad un vino </w:t>
            </w:r>
            <w:r>
              <w:rPr>
                <w:rFonts w:ascii="Arial Rounded MT Bold" w:hAnsi="Arial Rounded MT Bold" w:cs="Arial"/>
                <w:color w:val="000000"/>
                <w:sz w:val="28"/>
                <w:szCs w:val="28"/>
              </w:rPr>
              <w:t>pregiato ad un prezzo economico, quindi si iscrive su e-</w:t>
            </w:r>
            <w:r w:rsidRPr="001872D3">
              <w:rPr>
                <w:rFonts w:ascii="Arial Rounded MT Bold" w:hAnsi="Arial Rounded MT Bold" w:cs="Arial"/>
                <w:color w:val="000000"/>
                <w:sz w:val="28"/>
                <w:szCs w:val="28"/>
              </w:rPr>
              <w:t>Wine.</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Accede quindi all’indirizzo della piattaforma indicando di voler creare il proprio account.</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 xml:space="preserve">Compila il </w:t>
            </w:r>
            <w:r w:rsidR="00463187" w:rsidRPr="001872D3">
              <w:rPr>
                <w:rFonts w:ascii="Arial Rounded MT Bold" w:hAnsi="Arial Rounded MT Bold" w:cs="Arial"/>
                <w:color w:val="000000"/>
                <w:sz w:val="28"/>
                <w:szCs w:val="28"/>
              </w:rPr>
              <w:t>template</w:t>
            </w:r>
            <w:r w:rsidRPr="001872D3">
              <w:rPr>
                <w:rFonts w:ascii="Arial Rounded MT Bold" w:hAnsi="Arial Rounded MT Bold" w:cs="Arial"/>
                <w:color w:val="000000"/>
                <w:sz w:val="28"/>
                <w:szCs w:val="28"/>
              </w:rPr>
              <w:t xml:space="preserve"> inserendo i propri dati.</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Giovanni quindi procede nella sua registrazione cliccando sull’apposito bottone “Registra”.</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La sua richiesta è stata inoltrata ad un responsabile che valuterà la sua richiesta.</w:t>
            </w:r>
          </w:p>
        </w:tc>
      </w:tr>
    </w:tbl>
    <w:p w:rsidR="00F03895" w:rsidRPr="00BC649A" w:rsidRDefault="00F03895" w:rsidP="00F03895"/>
    <w:p w:rsidR="00F03895" w:rsidRDefault="00F03895" w:rsidP="00F03895">
      <w:pPr>
        <w:pStyle w:val="Titolo1"/>
        <w:spacing w:before="400" w:after="120"/>
        <w:ind w:firstLine="360"/>
        <w:rPr>
          <w:rFonts w:ascii="Arial" w:hAnsi="Arial" w:cs="Arial"/>
          <w:color w:val="000000"/>
          <w:sz w:val="36"/>
          <w:szCs w:val="36"/>
        </w:rPr>
      </w:pPr>
    </w:p>
    <w:p w:rsidR="00890BB6" w:rsidRDefault="00890BB6" w:rsidP="00890BB6">
      <w:pPr>
        <w:pStyle w:val="Titolo1"/>
        <w:spacing w:before="400" w:after="120"/>
        <w:ind w:firstLine="360"/>
        <w:rPr>
          <w:rFonts w:ascii="Arial" w:hAnsi="Arial" w:cs="Arial"/>
          <w:color w:val="000000"/>
          <w:sz w:val="36"/>
          <w:szCs w:val="36"/>
        </w:rPr>
      </w:pPr>
    </w:p>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Pr>
        <w:pStyle w:val="Titolo1"/>
        <w:spacing w:before="400" w:after="120"/>
        <w:ind w:firstLine="360"/>
        <w:rPr>
          <w:kern w:val="36"/>
          <w:sz w:val="48"/>
          <w:szCs w:val="48"/>
        </w:rPr>
      </w:pPr>
      <w:r>
        <w:rPr>
          <w:rFonts w:ascii="Arial" w:hAnsi="Arial" w:cs="Arial"/>
          <w:color w:val="000000"/>
          <w:sz w:val="36"/>
          <w:szCs w:val="36"/>
        </w:rPr>
        <w:t>2.0.2 Cercare Prodotto</w:t>
      </w:r>
    </w:p>
    <w:p w:rsidR="00F03895" w:rsidRDefault="00F03895" w:rsidP="00F03895"/>
    <w:tbl>
      <w:tblPr>
        <w:tblW w:w="9369" w:type="dxa"/>
        <w:tblCellMar>
          <w:top w:w="15" w:type="dxa"/>
          <w:left w:w="15" w:type="dxa"/>
          <w:bottom w:w="15" w:type="dxa"/>
          <w:right w:w="15" w:type="dxa"/>
        </w:tblCellMar>
        <w:tblLook w:val="04A0" w:firstRow="1" w:lastRow="0" w:firstColumn="1" w:lastColumn="0" w:noHBand="0" w:noVBand="1"/>
      </w:tblPr>
      <w:tblGrid>
        <w:gridCol w:w="2119"/>
        <w:gridCol w:w="7250"/>
      </w:tblGrid>
      <w:tr w:rsidR="00F03895" w:rsidTr="000A6052">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CercareProdotto</w:t>
            </w:r>
          </w:p>
        </w:tc>
      </w:tr>
      <w:tr w:rsidR="00F03895" w:rsidTr="000A6052">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F03895" w:rsidTr="000A6052">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numPr>
                <w:ilvl w:val="0"/>
                <w:numId w:val="3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Francesco vuole cercare il suo vino ideale al miglior prezzo. Così apre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F03895" w:rsidRPr="00114417" w:rsidRDefault="00F03895" w:rsidP="000A6052">
            <w:pPr>
              <w:pStyle w:val="NormaleWeb"/>
              <w:numPr>
                <w:ilvl w:val="0"/>
                <w:numId w:val="3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Il sito mostra un campo di testo nel quale è possibile digi</w:t>
            </w:r>
            <w:r w:rsidR="00463187">
              <w:rPr>
                <w:rFonts w:ascii="Arial Rounded MT Bold" w:hAnsi="Arial Rounded MT Bold" w:cs="Arial"/>
                <w:color w:val="000000"/>
                <w:sz w:val="28"/>
                <w:szCs w:val="28"/>
              </w:rPr>
              <w:t>tare l’etichetta del vino ( es: L’Atto</w:t>
            </w:r>
            <w:r w:rsidRPr="00114417">
              <w:rPr>
                <w:rFonts w:ascii="Arial Rounded MT Bold" w:hAnsi="Arial Rounded MT Bold" w:cs="Arial"/>
                <w:color w:val="000000"/>
                <w:sz w:val="28"/>
                <w:szCs w:val="28"/>
              </w:rPr>
              <w:t>) che si vuole cercare.</w:t>
            </w:r>
          </w:p>
          <w:p w:rsidR="00F03895" w:rsidRPr="00114417" w:rsidRDefault="00F03895" w:rsidP="000A6052">
            <w:pPr>
              <w:pStyle w:val="NormaleWeb"/>
              <w:numPr>
                <w:ilvl w:val="0"/>
                <w:numId w:val="3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Una volta digitato l’etichetta del vino, Francesco preme il bottone “Cerca ”.</w:t>
            </w:r>
          </w:p>
          <w:p w:rsidR="00F03895" w:rsidRPr="00114417" w:rsidRDefault="00F03895" w:rsidP="000A6052">
            <w:pPr>
              <w:pStyle w:val="NormaleWeb"/>
              <w:numPr>
                <w:ilvl w:val="0"/>
                <w:numId w:val="32"/>
              </w:numPr>
              <w:spacing w:before="0" w:beforeAutospacing="0" w:after="0" w:afterAutospacing="0"/>
              <w:textAlignment w:val="baseline"/>
              <w:rPr>
                <w:rFonts w:ascii="Arial" w:hAnsi="Arial" w:cs="Arial"/>
                <w:color w:val="000000"/>
                <w:sz w:val="28"/>
                <w:szCs w:val="28"/>
              </w:rPr>
            </w:pPr>
            <w:r w:rsidRPr="00114417">
              <w:rPr>
                <w:rFonts w:ascii="Arial Rounded MT Bold" w:hAnsi="Arial Rounded MT Bold" w:cs="Arial"/>
                <w:color w:val="000000"/>
                <w:sz w:val="28"/>
                <w:szCs w:val="28"/>
              </w:rPr>
              <w:t>Il sito mostra una nuova finestra con all’interno l’etichetta di vino scelto  le caratteristiche  e il suo prezzo.</w:t>
            </w:r>
          </w:p>
        </w:tc>
      </w:tr>
    </w:tbl>
    <w:p w:rsidR="00F03895" w:rsidRPr="00751517" w:rsidRDefault="00F03895" w:rsidP="00F03895">
      <w:pPr>
        <w:ind w:left="360"/>
        <w:jc w:val="both"/>
        <w:rPr>
          <w:rFonts w:ascii="Arial Rounded MT Bold" w:hAnsi="Arial Rounded MT Bold"/>
          <w:sz w:val="44"/>
          <w:szCs w:val="44"/>
        </w:rPr>
      </w:pPr>
    </w:p>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Pr="00751517" w:rsidRDefault="00F03895" w:rsidP="00F03895">
      <w:pPr>
        <w:ind w:left="360"/>
        <w:rPr>
          <w:rFonts w:ascii="Arial Rounded MT Bold" w:hAnsi="Arial Rounded MT Bold"/>
          <w:b/>
          <w:sz w:val="44"/>
          <w:szCs w:val="44"/>
        </w:rPr>
      </w:pPr>
      <w:r>
        <w:rPr>
          <w:rFonts w:ascii="Arial" w:hAnsi="Arial" w:cs="Arial"/>
          <w:b/>
          <w:bCs/>
          <w:color w:val="000000"/>
          <w:sz w:val="36"/>
          <w:szCs w:val="36"/>
        </w:rPr>
        <w:t>2.0.3 Aggiunta Prodotto Ai Preferiti</w:t>
      </w:r>
    </w:p>
    <w:p w:rsidR="00F03895" w:rsidRPr="00B0176E" w:rsidRDefault="00F03895" w:rsidP="00F03895">
      <w:pPr>
        <w:widowControl/>
        <w:suppressAutoHyphens w:val="0"/>
        <w:rPr>
          <w:rFonts w:eastAsia="Times New Roman"/>
          <w:kern w:val="0"/>
        </w:rPr>
      </w:pPr>
    </w:p>
    <w:tbl>
      <w:tblPr>
        <w:tblW w:w="9026" w:type="dxa"/>
        <w:tblCellMar>
          <w:top w:w="15" w:type="dxa"/>
          <w:left w:w="15" w:type="dxa"/>
          <w:bottom w:w="15" w:type="dxa"/>
          <w:right w:w="15" w:type="dxa"/>
        </w:tblCellMar>
        <w:tblLook w:val="04A0" w:firstRow="1" w:lastRow="0" w:firstColumn="1" w:lastColumn="0" w:noHBand="0" w:noVBand="1"/>
      </w:tblPr>
      <w:tblGrid>
        <w:gridCol w:w="2227"/>
        <w:gridCol w:w="6799"/>
      </w:tblGrid>
      <w:tr w:rsidR="00F03895" w:rsidRPr="00B0176E" w:rsidTr="000A6052">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eastAsia="Times New Roman"/>
                <w:kern w:val="0"/>
                <w:sz w:val="28"/>
                <w:szCs w:val="28"/>
              </w:rPr>
            </w:pPr>
            <w:r w:rsidRPr="00B0176E">
              <w:rPr>
                <w:rFonts w:ascii="Arial" w:eastAsia="Times New Roman" w:hAnsi="Arial" w:cs="Arial"/>
                <w:b/>
                <w:bCs/>
                <w:color w:val="000000"/>
                <w:kern w:val="0"/>
                <w:sz w:val="28"/>
                <w:szCs w:val="28"/>
              </w:rPr>
              <w:t>Nome Scenario</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ascii="Arial Rounded MT Bold" w:eastAsia="Times New Roman" w:hAnsi="Arial Rounded MT Bold"/>
                <w:kern w:val="0"/>
                <w:sz w:val="32"/>
                <w:szCs w:val="32"/>
              </w:rPr>
            </w:pPr>
            <w:r>
              <w:rPr>
                <w:rFonts w:ascii="Arial Rounded MT Bold" w:eastAsia="Times New Roman" w:hAnsi="Arial Rounded MT Bold" w:cs="Arial"/>
                <w:color w:val="000000"/>
                <w:kern w:val="0"/>
                <w:sz w:val="32"/>
                <w:szCs w:val="32"/>
              </w:rPr>
              <w:t>AggiungiProdotto</w:t>
            </w:r>
            <w:r w:rsidRPr="00D331FC">
              <w:rPr>
                <w:rFonts w:ascii="Arial Rounded MT Bold" w:eastAsia="Times New Roman" w:hAnsi="Arial Rounded MT Bold" w:cs="Arial"/>
                <w:color w:val="000000"/>
                <w:kern w:val="0"/>
                <w:sz w:val="32"/>
                <w:szCs w:val="32"/>
              </w:rPr>
              <w:t>aip</w:t>
            </w:r>
            <w:r w:rsidRPr="00B0176E">
              <w:rPr>
                <w:rFonts w:ascii="Arial Rounded MT Bold" w:eastAsia="Times New Roman" w:hAnsi="Arial Rounded MT Bold" w:cs="Arial"/>
                <w:color w:val="000000"/>
                <w:kern w:val="0"/>
                <w:sz w:val="32"/>
                <w:szCs w:val="32"/>
              </w:rPr>
              <w:t>referiti</w:t>
            </w:r>
          </w:p>
        </w:tc>
      </w:tr>
      <w:tr w:rsidR="00F03895" w:rsidRPr="00B0176E" w:rsidTr="000A6052">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890BB6" w:rsidRDefault="00F03895" w:rsidP="000A6052">
            <w:pPr>
              <w:widowControl/>
              <w:suppressAutoHyphens w:val="0"/>
              <w:rPr>
                <w:rFonts w:eastAsia="Times New Roman"/>
                <w:kern w:val="0"/>
                <w:u w:val="single"/>
              </w:rPr>
            </w:pPr>
            <w:r w:rsidRPr="00890BB6">
              <w:rPr>
                <w:rFonts w:ascii="Arial Rounded MT Bold" w:hAnsi="Arial Rounded MT Bold" w:cs="Arial"/>
                <w:bCs/>
                <w:color w:val="000000"/>
                <w:sz w:val="28"/>
                <w:szCs w:val="28"/>
              </w:rPr>
              <w:t>Partecipanti</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ascii="Arial Rounded MT Bold" w:eastAsia="Times New Roman" w:hAnsi="Arial Rounded MT Bold"/>
                <w:kern w:val="0"/>
                <w:sz w:val="32"/>
                <w:szCs w:val="32"/>
              </w:rPr>
            </w:pPr>
            <w:r>
              <w:rPr>
                <w:rFonts w:ascii="Arial Rounded MT Bold" w:eastAsia="Times New Roman" w:hAnsi="Arial Rounded MT Bold" w:cs="Arial"/>
                <w:color w:val="000000"/>
                <w:kern w:val="0"/>
                <w:sz w:val="32"/>
                <w:szCs w:val="32"/>
              </w:rPr>
              <w:t>Giovanni</w:t>
            </w:r>
            <w:r w:rsidRPr="00B0176E">
              <w:rPr>
                <w:rFonts w:ascii="Arial Rounded MT Bold" w:eastAsia="Times New Roman" w:hAnsi="Arial Rounded MT Bold" w:cs="Arial"/>
                <w:color w:val="000000"/>
                <w:kern w:val="0"/>
                <w:sz w:val="32"/>
                <w:szCs w:val="32"/>
              </w:rPr>
              <w:t>: Utente</w:t>
            </w:r>
          </w:p>
        </w:tc>
      </w:tr>
      <w:tr w:rsidR="00F03895" w:rsidRPr="00B0176E" w:rsidTr="000A6052">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ascii="Arial Rounded MT Bold" w:eastAsia="Times New Roman" w:hAnsi="Arial Rounded MT Bold"/>
                <w:kern w:val="0"/>
                <w:sz w:val="28"/>
                <w:szCs w:val="28"/>
              </w:rPr>
            </w:pPr>
            <w:r w:rsidRPr="00B0176E">
              <w:rPr>
                <w:rFonts w:ascii="Arial Rounded MT Bold" w:eastAsia="Times New Roman" w:hAnsi="Arial Rounded MT Bold" w:cs="Arial"/>
                <w:bCs/>
                <w:color w:val="000000"/>
                <w:kern w:val="0"/>
                <w:sz w:val="28"/>
                <w:szCs w:val="28"/>
              </w:rPr>
              <w:t>Flusso degli eventi</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Pr>
                <w:rFonts w:ascii="Arial Rounded MT Bold" w:eastAsia="Times New Roman" w:hAnsi="Arial Rounded MT Bold" w:cs="Arial"/>
                <w:color w:val="000000"/>
                <w:kern w:val="0"/>
                <w:sz w:val="28"/>
                <w:szCs w:val="28"/>
              </w:rPr>
              <w:t xml:space="preserve">Giovanni </w:t>
            </w:r>
            <w:r w:rsidRPr="00D331FC">
              <w:rPr>
                <w:rFonts w:ascii="Arial Rounded MT Bold" w:eastAsia="Times New Roman" w:hAnsi="Arial Rounded MT Bold" w:cs="Arial"/>
                <w:color w:val="000000"/>
                <w:kern w:val="0"/>
                <w:sz w:val="28"/>
                <w:szCs w:val="28"/>
              </w:rPr>
              <w:t>vuole cercare il suo vino</w:t>
            </w:r>
            <w:r w:rsidRPr="00B0176E">
              <w:rPr>
                <w:rFonts w:ascii="Arial Rounded MT Bold" w:eastAsia="Times New Roman" w:hAnsi="Arial Rounded MT Bold" w:cs="Arial"/>
                <w:color w:val="000000"/>
                <w:kern w:val="0"/>
                <w:sz w:val="28"/>
                <w:szCs w:val="28"/>
              </w:rPr>
              <w:t xml:space="preserve"> ideale al miglior prezzo. Così ap</w:t>
            </w:r>
            <w:r w:rsidRPr="00D331FC">
              <w:rPr>
                <w:rFonts w:ascii="Arial Rounded MT Bold" w:eastAsia="Times New Roman" w:hAnsi="Arial Rounded MT Bold" w:cs="Arial"/>
                <w:color w:val="000000"/>
                <w:kern w:val="0"/>
                <w:sz w:val="28"/>
                <w:szCs w:val="28"/>
              </w:rPr>
              <w:t>re il sito e-Wine</w:t>
            </w:r>
            <w:r>
              <w:rPr>
                <w:rFonts w:ascii="Arial Rounded MT Bold" w:eastAsia="Times New Roman" w:hAnsi="Arial Rounded MT Bold" w:cs="Arial"/>
                <w:color w:val="000000"/>
                <w:kern w:val="0"/>
                <w:sz w:val="28"/>
                <w:szCs w:val="28"/>
              </w:rPr>
              <w:t xml:space="preserve"> e si </w:t>
            </w:r>
            <w:r>
              <w:rPr>
                <w:rFonts w:ascii="Arial Rounded MT Bold" w:eastAsia="Times New Roman" w:hAnsi="Arial Rounded MT Bold" w:cs="Arial"/>
                <w:color w:val="000000"/>
                <w:kern w:val="0"/>
                <w:sz w:val="28"/>
                <w:szCs w:val="28"/>
              </w:rPr>
              <w:lastRenderedPageBreak/>
              <w:t xml:space="preserve">ritroverà nel home page </w:t>
            </w:r>
            <w:r w:rsidRPr="00B0176E">
              <w:rPr>
                <w:rFonts w:ascii="Arial Rounded MT Bold" w:eastAsia="Times New Roman" w:hAnsi="Arial Rounded MT Bold" w:cs="Arial"/>
                <w:color w:val="000000"/>
                <w:kern w:val="0"/>
                <w:sz w:val="28"/>
                <w:szCs w:val="28"/>
              </w:rPr>
              <w:t>principale.</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sidRPr="00D331FC">
              <w:rPr>
                <w:rFonts w:ascii="Arial Rounded MT Bold" w:eastAsia="Times New Roman" w:hAnsi="Arial Rounded MT Bold" w:cs="Arial"/>
                <w:color w:val="000000"/>
                <w:kern w:val="0"/>
                <w:sz w:val="28"/>
                <w:szCs w:val="28"/>
              </w:rPr>
              <w:t>Il sito</w:t>
            </w:r>
            <w:r w:rsidRPr="00B0176E">
              <w:rPr>
                <w:rFonts w:ascii="Arial Rounded MT Bold" w:eastAsia="Times New Roman" w:hAnsi="Arial Rounded MT Bold" w:cs="Arial"/>
                <w:color w:val="000000"/>
                <w:kern w:val="0"/>
                <w:sz w:val="28"/>
                <w:szCs w:val="28"/>
              </w:rPr>
              <w:t xml:space="preserve"> mostra un campo di testo n</w:t>
            </w:r>
            <w:r w:rsidRPr="00D331FC">
              <w:rPr>
                <w:rFonts w:ascii="Arial Rounded MT Bold" w:eastAsia="Times New Roman" w:hAnsi="Arial Rounded MT Bold" w:cs="Arial"/>
                <w:color w:val="000000"/>
                <w:kern w:val="0"/>
                <w:sz w:val="28"/>
                <w:szCs w:val="28"/>
              </w:rPr>
              <w:t>el quale è possibile digitare l’et</w:t>
            </w:r>
            <w:r>
              <w:rPr>
                <w:rFonts w:ascii="Arial Rounded MT Bold" w:eastAsia="Times New Roman" w:hAnsi="Arial Rounded MT Bold" w:cs="Arial"/>
                <w:color w:val="000000"/>
                <w:kern w:val="0"/>
                <w:sz w:val="28"/>
                <w:szCs w:val="28"/>
              </w:rPr>
              <w:t>ichetta di vino ( es: barberesco</w:t>
            </w:r>
            <w:r w:rsidRPr="00B0176E">
              <w:rPr>
                <w:rFonts w:ascii="Arial Rounded MT Bold" w:eastAsia="Times New Roman" w:hAnsi="Arial Rounded MT Bold" w:cs="Arial"/>
                <w:color w:val="000000"/>
                <w:kern w:val="0"/>
                <w:sz w:val="28"/>
                <w:szCs w:val="28"/>
              </w:rPr>
              <w:t>) che si vuole cercare.</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sidRPr="00B0176E">
              <w:rPr>
                <w:rFonts w:ascii="Arial Rounded MT Bold" w:eastAsia="Times New Roman" w:hAnsi="Arial Rounded MT Bold" w:cs="Arial"/>
                <w:color w:val="000000"/>
                <w:kern w:val="0"/>
                <w:sz w:val="28"/>
                <w:szCs w:val="28"/>
              </w:rPr>
              <w:t>Una volta d</w:t>
            </w:r>
            <w:r w:rsidRPr="00D331FC">
              <w:rPr>
                <w:rFonts w:ascii="Arial Rounded MT Bold" w:eastAsia="Times New Roman" w:hAnsi="Arial Rounded MT Bold" w:cs="Arial"/>
                <w:color w:val="000000"/>
                <w:kern w:val="0"/>
                <w:sz w:val="28"/>
                <w:szCs w:val="28"/>
              </w:rPr>
              <w:t>igitato l’etichetta di vino</w:t>
            </w:r>
            <w:r>
              <w:rPr>
                <w:rFonts w:ascii="Arial Rounded MT Bold" w:eastAsia="Times New Roman" w:hAnsi="Arial Rounded MT Bold" w:cs="Arial"/>
                <w:color w:val="000000"/>
                <w:kern w:val="0"/>
                <w:sz w:val="28"/>
                <w:szCs w:val="28"/>
              </w:rPr>
              <w:t xml:space="preserve"> Giovanni</w:t>
            </w:r>
            <w:r w:rsidRPr="00B0176E">
              <w:rPr>
                <w:rFonts w:ascii="Arial Rounded MT Bold" w:eastAsia="Times New Roman" w:hAnsi="Arial Rounded MT Bold" w:cs="Arial"/>
                <w:color w:val="000000"/>
                <w:kern w:val="0"/>
                <w:sz w:val="28"/>
                <w:szCs w:val="28"/>
              </w:rPr>
              <w:t xml:space="preserve"> </w:t>
            </w:r>
            <w:r w:rsidRPr="00D331FC">
              <w:rPr>
                <w:rFonts w:ascii="Arial Rounded MT Bold" w:eastAsia="Times New Roman" w:hAnsi="Arial Rounded MT Bold" w:cs="Arial"/>
                <w:color w:val="000000"/>
                <w:kern w:val="0"/>
              </w:rPr>
              <w:t>preme</w:t>
            </w:r>
            <w:r w:rsidRPr="00B0176E">
              <w:rPr>
                <w:rFonts w:ascii="Arial Rounded MT Bold" w:eastAsia="Times New Roman" w:hAnsi="Arial Rounded MT Bold" w:cs="Arial"/>
                <w:color w:val="000000"/>
                <w:kern w:val="0"/>
                <w:sz w:val="28"/>
                <w:szCs w:val="28"/>
              </w:rPr>
              <w:t xml:space="preserve"> il bottone “Cerca”.</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sidRPr="00D331FC">
              <w:rPr>
                <w:rFonts w:ascii="Arial Rounded MT Bold" w:eastAsia="Times New Roman" w:hAnsi="Arial Rounded MT Bold" w:cs="Arial"/>
                <w:color w:val="000000"/>
                <w:kern w:val="0"/>
                <w:sz w:val="28"/>
                <w:szCs w:val="28"/>
              </w:rPr>
              <w:t>Il</w:t>
            </w:r>
            <w:r w:rsidRPr="00B0176E">
              <w:rPr>
                <w:rFonts w:ascii="Arial Rounded MT Bold" w:eastAsia="Times New Roman" w:hAnsi="Arial Rounded MT Bold" w:cs="Arial"/>
                <w:color w:val="000000"/>
                <w:kern w:val="0"/>
                <w:sz w:val="28"/>
                <w:szCs w:val="28"/>
              </w:rPr>
              <w:t xml:space="preserve"> </w:t>
            </w:r>
            <w:r>
              <w:rPr>
                <w:rFonts w:ascii="Arial Rounded MT Bold" w:eastAsia="Times New Roman" w:hAnsi="Arial Rounded MT Bold" w:cs="Arial"/>
                <w:color w:val="000000"/>
                <w:kern w:val="0"/>
                <w:sz w:val="28"/>
                <w:szCs w:val="28"/>
              </w:rPr>
              <w:t xml:space="preserve"> sito </w:t>
            </w:r>
            <w:r w:rsidRPr="00B0176E">
              <w:rPr>
                <w:rFonts w:ascii="Arial Rounded MT Bold" w:eastAsia="Times New Roman" w:hAnsi="Arial Rounded MT Bold" w:cs="Arial"/>
                <w:color w:val="000000"/>
                <w:kern w:val="0"/>
                <w:sz w:val="28"/>
                <w:szCs w:val="28"/>
              </w:rPr>
              <w:t xml:space="preserve">mostra una nuova finestra con all’interno </w:t>
            </w:r>
            <w:r>
              <w:rPr>
                <w:rFonts w:ascii="Arial Rounded MT Bold" w:eastAsia="Times New Roman" w:hAnsi="Arial Rounded MT Bold" w:cs="Arial"/>
                <w:color w:val="000000"/>
                <w:kern w:val="0"/>
                <w:sz w:val="28"/>
                <w:szCs w:val="28"/>
              </w:rPr>
              <w:t xml:space="preserve">l’etichetta di vino cercata, le caratteristiche </w:t>
            </w:r>
            <w:r w:rsidRPr="00B0176E">
              <w:rPr>
                <w:rFonts w:ascii="Arial Rounded MT Bold" w:eastAsia="Times New Roman" w:hAnsi="Arial Rounded MT Bold" w:cs="Arial"/>
                <w:color w:val="000000"/>
                <w:kern w:val="0"/>
                <w:sz w:val="28"/>
                <w:szCs w:val="28"/>
              </w:rPr>
              <w:t xml:space="preserve"> e il suo prezzo.</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Pr>
                <w:rFonts w:ascii="Arial Rounded MT Bold" w:eastAsia="Times New Roman" w:hAnsi="Arial Rounded MT Bold" w:cs="Arial"/>
                <w:color w:val="000000"/>
                <w:kern w:val="0"/>
                <w:sz w:val="28"/>
                <w:szCs w:val="28"/>
              </w:rPr>
              <w:t>Ora è possibile aggiungere il vino</w:t>
            </w:r>
            <w:r w:rsidRPr="00B0176E">
              <w:rPr>
                <w:rFonts w:ascii="Arial Rounded MT Bold" w:eastAsia="Times New Roman" w:hAnsi="Arial Rounded MT Bold" w:cs="Arial"/>
                <w:color w:val="000000"/>
                <w:kern w:val="0"/>
                <w:sz w:val="28"/>
                <w:szCs w:val="28"/>
              </w:rPr>
              <w:t xml:space="preserve"> cercato ai “Preferiti” semplicemente premendo il bottone “Aggiungi ai preferiti”.</w:t>
            </w:r>
          </w:p>
          <w:p w:rsidR="00F03895" w:rsidRPr="00B0176E" w:rsidRDefault="00F03895" w:rsidP="000A6052">
            <w:pPr>
              <w:widowControl/>
              <w:numPr>
                <w:ilvl w:val="0"/>
                <w:numId w:val="29"/>
              </w:numPr>
              <w:suppressAutoHyphens w:val="0"/>
              <w:textAlignment w:val="baseline"/>
              <w:rPr>
                <w:rFonts w:ascii="Arial" w:eastAsia="Times New Roman" w:hAnsi="Arial" w:cs="Arial"/>
                <w:color w:val="000000"/>
                <w:kern w:val="0"/>
                <w:sz w:val="22"/>
                <w:szCs w:val="22"/>
              </w:rPr>
            </w:pPr>
            <w:r>
              <w:rPr>
                <w:rFonts w:ascii="Arial Rounded MT Bold" w:eastAsia="Times New Roman" w:hAnsi="Arial Rounded MT Bold" w:cs="Arial"/>
                <w:color w:val="000000"/>
                <w:kern w:val="0"/>
                <w:sz w:val="28"/>
                <w:szCs w:val="28"/>
              </w:rPr>
              <w:t>Il sito informa Giovanni</w:t>
            </w:r>
            <w:r w:rsidRPr="00B0176E">
              <w:rPr>
                <w:rFonts w:ascii="Arial Rounded MT Bold" w:eastAsia="Times New Roman" w:hAnsi="Arial Rounded MT Bold" w:cs="Arial"/>
                <w:color w:val="000000"/>
                <w:kern w:val="0"/>
                <w:sz w:val="28"/>
                <w:szCs w:val="28"/>
              </w:rPr>
              <w:t xml:space="preserve"> che l’operazione è andata a buon fine.</w:t>
            </w:r>
          </w:p>
        </w:tc>
      </w:tr>
    </w:tbl>
    <w:p w:rsidR="00F03895" w:rsidRPr="00B37E98" w:rsidRDefault="00F03895" w:rsidP="00F03895">
      <w:pPr>
        <w:ind w:left="709"/>
        <w:rPr>
          <w:rFonts w:ascii="Arial" w:hAnsi="Arial"/>
          <w:b/>
        </w:rPr>
      </w:pPr>
    </w:p>
    <w:p w:rsidR="00F03895" w:rsidRDefault="00F03895" w:rsidP="00F03895">
      <w:pPr>
        <w:rPr>
          <w:rFonts w:ascii="Arial" w:hAnsi="Arial"/>
          <w:b/>
        </w:rPr>
      </w:pPr>
    </w:p>
    <w:p w:rsidR="00F03895" w:rsidRDefault="00F03895" w:rsidP="00F03895">
      <w:pPr>
        <w:pStyle w:val="Titolo1"/>
        <w:spacing w:before="400" w:after="120"/>
        <w:ind w:left="720"/>
        <w:rPr>
          <w:kern w:val="36"/>
          <w:sz w:val="48"/>
          <w:szCs w:val="48"/>
        </w:rPr>
      </w:pPr>
      <w:r>
        <w:rPr>
          <w:rFonts w:ascii="Arial" w:hAnsi="Arial" w:cs="Arial"/>
          <w:color w:val="000000"/>
          <w:sz w:val="36"/>
          <w:szCs w:val="36"/>
        </w:rPr>
        <w:t>2.0.4 Eliminare Prodotti Dai Preferiti</w:t>
      </w:r>
    </w:p>
    <w:p w:rsidR="00F03895" w:rsidRDefault="00F03895" w:rsidP="00F03895"/>
    <w:tbl>
      <w:tblPr>
        <w:tblW w:w="9026" w:type="dxa"/>
        <w:tblCellMar>
          <w:top w:w="15" w:type="dxa"/>
          <w:left w:w="15" w:type="dxa"/>
          <w:bottom w:w="15" w:type="dxa"/>
          <w:right w:w="15" w:type="dxa"/>
        </w:tblCellMar>
        <w:tblLook w:val="04A0" w:firstRow="1" w:lastRow="0" w:firstColumn="1" w:lastColumn="0" w:noHBand="0" w:noVBand="1"/>
      </w:tblPr>
      <w:tblGrid>
        <w:gridCol w:w="2002"/>
        <w:gridCol w:w="7024"/>
      </w:tblGrid>
      <w:tr w:rsidR="00F03895" w:rsidTr="000A6052">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EliminareProdotti</w:t>
            </w:r>
            <w:r w:rsidRPr="00D331FC">
              <w:rPr>
                <w:rFonts w:ascii="Arial Rounded MT Bold" w:hAnsi="Arial Rounded MT Bold" w:cs="Arial"/>
                <w:color w:val="000000"/>
                <w:sz w:val="32"/>
                <w:szCs w:val="32"/>
              </w:rPr>
              <w:t>DaiPreferiti</w:t>
            </w:r>
          </w:p>
        </w:tc>
      </w:tr>
      <w:tr w:rsidR="00F03895" w:rsidTr="000A6052">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890BB6" w:rsidRDefault="00F03895" w:rsidP="000A6052">
            <w:pPr>
              <w:pStyle w:val="NormaleWeb"/>
              <w:spacing w:before="0" w:beforeAutospacing="0" w:after="0" w:afterAutospacing="0"/>
              <w:rPr>
                <w:rFonts w:ascii="Arial Rounded MT Bold" w:hAnsi="Arial Rounded MT Bold"/>
                <w:sz w:val="28"/>
                <w:szCs w:val="28"/>
                <w:u w:val="single"/>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color w:val="000000"/>
                <w:sz w:val="28"/>
                <w:szCs w:val="28"/>
              </w:rPr>
              <w:t xml:space="preserve">Giovanni: </w:t>
            </w:r>
            <w:r w:rsidRPr="00D331FC">
              <w:rPr>
                <w:rFonts w:ascii="Arial Rounded MT Bold" w:hAnsi="Arial Rounded MT Bold" w:cs="Arial"/>
                <w:color w:val="000000"/>
                <w:sz w:val="32"/>
                <w:szCs w:val="32"/>
              </w:rPr>
              <w:t>Utente</w:t>
            </w:r>
          </w:p>
        </w:tc>
      </w:tr>
      <w:tr w:rsidR="00F03895" w:rsidTr="000A6052">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vuole cercare il suo vino ideale al miglior prezzo. Così apre l’applicazione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Il sito mostra sulla sinistra un </w:t>
            </w:r>
            <w:r w:rsidR="00463187" w:rsidRPr="00114417">
              <w:rPr>
                <w:rFonts w:ascii="Arial Rounded MT Bold" w:hAnsi="Arial Rounded MT Bold" w:cs="Arial"/>
                <w:color w:val="000000"/>
                <w:sz w:val="28"/>
                <w:szCs w:val="28"/>
              </w:rPr>
              <w:t>menu</w:t>
            </w:r>
            <w:r w:rsidRPr="00114417">
              <w:rPr>
                <w:rFonts w:ascii="Arial Rounded MT Bold" w:hAnsi="Arial Rounded MT Bold" w:cs="Arial"/>
                <w:color w:val="000000"/>
                <w:sz w:val="28"/>
                <w:szCs w:val="28"/>
              </w:rPr>
              <w:t xml:space="preserve"> a tendina.</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Giovanni premendo il </w:t>
            </w:r>
            <w:r w:rsidR="00463187" w:rsidRPr="00114417">
              <w:rPr>
                <w:rFonts w:ascii="Arial Rounded MT Bold" w:hAnsi="Arial Rounded MT Bold" w:cs="Arial"/>
                <w:color w:val="000000"/>
                <w:sz w:val="28"/>
                <w:szCs w:val="28"/>
              </w:rPr>
              <w:t>menu</w:t>
            </w:r>
            <w:r w:rsidRPr="00114417">
              <w:rPr>
                <w:rFonts w:ascii="Arial Rounded MT Bold" w:hAnsi="Arial Rounded MT Bold" w:cs="Arial"/>
                <w:color w:val="000000"/>
                <w:sz w:val="28"/>
                <w:szCs w:val="28"/>
              </w:rPr>
              <w:t xml:space="preserve"> a tendina sulla sinistra e selezionando la voce “Preferiti” entrerà in una nuova schermata.</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Il sito mostra un elenco di vini  preferiti salvati dall’utente Giovanni.</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seleziona il vino che vuole eliminare e preme il pulsante “Elimina”.</w:t>
            </w:r>
          </w:p>
          <w:p w:rsidR="00F03895" w:rsidRPr="00D331FC"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2"/>
                <w:szCs w:val="22"/>
              </w:rPr>
            </w:pPr>
            <w:r w:rsidRPr="00114417">
              <w:rPr>
                <w:rFonts w:ascii="Arial Rounded MT Bold" w:hAnsi="Arial Rounded MT Bold" w:cs="Arial"/>
                <w:color w:val="000000"/>
                <w:sz w:val="28"/>
                <w:szCs w:val="28"/>
              </w:rPr>
              <w:t xml:space="preserve">Il sito informa Giovanni che l’operazione è </w:t>
            </w:r>
            <w:r w:rsidRPr="00114417">
              <w:rPr>
                <w:rFonts w:ascii="Arial Rounded MT Bold" w:hAnsi="Arial Rounded MT Bold" w:cs="Arial"/>
                <w:color w:val="000000"/>
                <w:sz w:val="28"/>
                <w:szCs w:val="28"/>
              </w:rPr>
              <w:lastRenderedPageBreak/>
              <w:t>andata a buon fine.</w:t>
            </w:r>
          </w:p>
        </w:tc>
      </w:tr>
    </w:tbl>
    <w:p w:rsidR="00F03895" w:rsidRDefault="00F03895" w:rsidP="00F03895">
      <w:pPr>
        <w:rPr>
          <w:rFonts w:ascii="Arial" w:hAnsi="Arial"/>
          <w:b/>
          <w:u w:val="single"/>
        </w:rPr>
      </w:pPr>
    </w:p>
    <w:p w:rsidR="00F03895" w:rsidRDefault="00F03895" w:rsidP="00F03895"/>
    <w:p w:rsidR="00777423" w:rsidRDefault="00777423" w:rsidP="00F03895"/>
    <w:p w:rsidR="00777423" w:rsidRPr="00F03895" w:rsidRDefault="00777423" w:rsidP="00F03895"/>
    <w:p w:rsidR="00890BB6" w:rsidRDefault="00777423" w:rsidP="00777423">
      <w:pPr>
        <w:pStyle w:val="Titolo1"/>
        <w:spacing w:before="400" w:after="120"/>
        <w:rPr>
          <w:kern w:val="36"/>
          <w:sz w:val="48"/>
          <w:szCs w:val="48"/>
        </w:rPr>
      </w:pPr>
      <w:r>
        <w:rPr>
          <w:rFonts w:ascii="Arial" w:hAnsi="Arial" w:cs="Arial"/>
          <w:color w:val="000000"/>
          <w:sz w:val="36"/>
          <w:szCs w:val="36"/>
        </w:rPr>
        <w:t xml:space="preserve"> </w:t>
      </w:r>
      <w:r w:rsidR="00F03895">
        <w:rPr>
          <w:rFonts w:ascii="Arial" w:hAnsi="Arial" w:cs="Arial"/>
          <w:color w:val="000000"/>
          <w:sz w:val="36"/>
          <w:szCs w:val="36"/>
        </w:rPr>
        <w:t xml:space="preserve">2.0.5 </w:t>
      </w:r>
      <w:r w:rsidR="00890BB6">
        <w:rPr>
          <w:rFonts w:ascii="Arial" w:hAnsi="Arial" w:cs="Arial"/>
          <w:color w:val="000000"/>
          <w:sz w:val="36"/>
          <w:szCs w:val="36"/>
        </w:rPr>
        <w:t>RimozioneAccount</w:t>
      </w:r>
    </w:p>
    <w:p w:rsidR="00890BB6" w:rsidRPr="00890BB6" w:rsidRDefault="00890BB6" w:rsidP="00890BB6"/>
    <w:tbl>
      <w:tblPr>
        <w:tblW w:w="9369" w:type="dxa"/>
        <w:tblCellMar>
          <w:top w:w="15" w:type="dxa"/>
          <w:left w:w="15" w:type="dxa"/>
          <w:bottom w:w="15" w:type="dxa"/>
          <w:right w:w="15" w:type="dxa"/>
        </w:tblCellMar>
        <w:tblLook w:val="04A0" w:firstRow="1" w:lastRow="0" w:firstColumn="1" w:lastColumn="0" w:noHBand="0" w:noVBand="1"/>
      </w:tblPr>
      <w:tblGrid>
        <w:gridCol w:w="1949"/>
        <w:gridCol w:w="7420"/>
      </w:tblGrid>
      <w:tr w:rsidR="00890BB6" w:rsidTr="003A7E19">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751517" w:rsidRDefault="00890BB6" w:rsidP="003A7E1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90BB6" w:rsidRDefault="00890BB6" w:rsidP="003A7E1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color w:val="000000"/>
                <w:sz w:val="36"/>
                <w:szCs w:val="36"/>
              </w:rPr>
              <w:t>RichestaRimozioneAccount</w:t>
            </w:r>
          </w:p>
        </w:tc>
      </w:tr>
      <w:tr w:rsidR="00890BB6" w:rsidTr="003A7E19">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90BB6" w:rsidRDefault="00890BB6" w:rsidP="003A7E1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890BB6" w:rsidRPr="00751517" w:rsidRDefault="00890BB6" w:rsidP="003A7E1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Default="00890BB6" w:rsidP="003A7E19">
            <w:pPr>
              <w:pStyle w:val="NormaleWeb"/>
              <w:spacing w:before="0" w:beforeAutospacing="0" w:after="0" w:afterAutospacing="0"/>
              <w:rPr>
                <w:rFonts w:ascii="Arial Rounded MT Bold" w:hAnsi="Arial Rounded MT Bold" w:cs="Arial"/>
                <w:color w:val="000000"/>
                <w:sz w:val="32"/>
                <w:szCs w:val="32"/>
              </w:rPr>
            </w:pPr>
            <w:r>
              <w:rPr>
                <w:rFonts w:ascii="Arial Rounded MT Bold" w:hAnsi="Arial Rounded MT Bold" w:cs="Arial"/>
                <w:color w:val="000000"/>
                <w:sz w:val="32"/>
                <w:szCs w:val="32"/>
              </w:rPr>
              <w:t>Felice: Amministratore</w:t>
            </w:r>
          </w:p>
          <w:p w:rsidR="00890BB6" w:rsidRPr="00751517" w:rsidRDefault="00890BB6" w:rsidP="003A7E1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890BB6" w:rsidTr="003A7E19">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114417" w:rsidRDefault="00890BB6" w:rsidP="003A7E1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F1AFE"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Franc</w:t>
            </w:r>
            <w:r>
              <w:rPr>
                <w:rFonts w:ascii="Arial Rounded MT Bold" w:hAnsi="Arial Rounded MT Bold" w:cs="Arial"/>
                <w:color w:val="000000"/>
                <w:sz w:val="28"/>
                <w:szCs w:val="28"/>
              </w:rPr>
              <w:t>esco utente di e-Wine decide di interrompere le funzioni offerte dal sito.</w:t>
            </w:r>
          </w:p>
          <w:p w:rsidR="00890BB6" w:rsidRP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Accede alla Home Page di e-Wine essendo già registrato al sito ,inserisce username e password negli appositi campi, conferma i dati inseriti tramite un pulsante e aspetta di essere reindirizzato alla sua pagina Utente.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 xml:space="preserve">Francesco </w:t>
            </w:r>
            <w:r>
              <w:rPr>
                <w:rFonts w:ascii="Arial Rounded MT Bold" w:hAnsi="Arial Rounded MT Bold" w:cs="Arial"/>
                <w:color w:val="000000"/>
                <w:sz w:val="28"/>
                <w:szCs w:val="28"/>
              </w:rPr>
              <w:t>si reca nella propria area Utente in alto a destra del menù.</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Il sito e-Wine mostra a Francesco le info dell’account. Tra tutte le info vi è anche l’opzione di eliminazione account.</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Francesco dopo aver fatto alcune considerazioni decide di cancellare il suo account e tutto ciò associato ad esso quindi preme il tasto “Rimuovi Account”.</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Inserisce i propri dati come ID e Password e dà conferma della cancellazione.</w:t>
            </w:r>
          </w:p>
          <w:p w:rsidR="00890BB6" w:rsidRDefault="002E4EC2"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e-Wine avvisa con un messaggio a </w:t>
            </w:r>
            <w:r w:rsidR="00890BB6">
              <w:rPr>
                <w:rFonts w:ascii="Arial Rounded MT Bold" w:hAnsi="Arial Rounded MT Bold" w:cs="Arial"/>
                <w:color w:val="000000"/>
                <w:sz w:val="28"/>
                <w:szCs w:val="28"/>
              </w:rPr>
              <w:t xml:space="preserve"> Francesco che la sua richiesta sarà presa in considerazione da un responsabile.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La richiesta di eliminazione arriva al responsabile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Il responsabile in questione , Felice analizza la richiesta dell’utente e approva la cancellazione.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lastRenderedPageBreak/>
              <w:t>All’utente richiedente la cancellazione viene spedita una mail contente la conferma di rimozione dell’account.</w:t>
            </w:r>
          </w:p>
          <w:p w:rsidR="00890BB6" w:rsidRP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L’utente Francesco viene cancellato dal sito di e-Wine.</w:t>
            </w:r>
          </w:p>
          <w:p w:rsidR="00890BB6" w:rsidRPr="008F1AFE" w:rsidRDefault="00890BB6" w:rsidP="003A7E19">
            <w:pPr>
              <w:pStyle w:val="NormaleWeb"/>
              <w:spacing w:before="0" w:beforeAutospacing="0" w:after="0" w:afterAutospacing="0"/>
              <w:ind w:left="720"/>
              <w:textAlignment w:val="baseline"/>
              <w:rPr>
                <w:rFonts w:ascii="Arial" w:hAnsi="Arial" w:cs="Arial"/>
                <w:color w:val="000000"/>
                <w:sz w:val="28"/>
                <w:szCs w:val="28"/>
              </w:rPr>
            </w:pPr>
          </w:p>
        </w:tc>
      </w:tr>
    </w:tbl>
    <w:p w:rsidR="00890BB6" w:rsidRPr="00BC649A" w:rsidRDefault="00890BB6" w:rsidP="00BC649A"/>
    <w:p w:rsidR="00114417" w:rsidRDefault="00114417" w:rsidP="00114417">
      <w:pPr>
        <w:pStyle w:val="Titolo1"/>
        <w:spacing w:before="400" w:after="120"/>
        <w:ind w:firstLine="360"/>
        <w:rPr>
          <w:rFonts w:ascii="Arial" w:hAnsi="Arial" w:cs="Arial"/>
          <w:color w:val="000000"/>
          <w:sz w:val="36"/>
          <w:szCs w:val="36"/>
        </w:rPr>
      </w:pPr>
    </w:p>
    <w:p w:rsidR="00114417" w:rsidRPr="001872D3" w:rsidRDefault="00114417" w:rsidP="00114417">
      <w:pPr>
        <w:rPr>
          <w:u w:val="single"/>
        </w:rPr>
      </w:pPr>
    </w:p>
    <w:p w:rsidR="00114417" w:rsidRDefault="00777423" w:rsidP="00114417">
      <w:r>
        <w:t xml:space="preserve">     </w:t>
      </w:r>
    </w:p>
    <w:p w:rsidR="007F5D84" w:rsidRDefault="007F5D84" w:rsidP="00354BFE">
      <w:pPr>
        <w:pStyle w:val="Titolo1"/>
        <w:spacing w:before="400" w:after="120"/>
        <w:rPr>
          <w:kern w:val="36"/>
          <w:sz w:val="48"/>
          <w:szCs w:val="48"/>
        </w:rPr>
      </w:pPr>
      <w:r>
        <w:rPr>
          <w:rFonts w:ascii="Arial" w:hAnsi="Arial" w:cs="Arial"/>
          <w:color w:val="000000"/>
          <w:sz w:val="36"/>
          <w:szCs w:val="36"/>
        </w:rPr>
        <w:t xml:space="preserve">2.0.7 Spedizione dei </w:t>
      </w:r>
      <w:r w:rsidRPr="007F5D84">
        <w:rPr>
          <w:rFonts w:ascii="Arial Rounded MT Bold" w:hAnsi="Arial Rounded MT Bold" w:cs="Arial"/>
          <w:b w:val="0"/>
          <w:color w:val="000000"/>
          <w:sz w:val="36"/>
          <w:szCs w:val="36"/>
        </w:rPr>
        <w:t>Prodotti</w:t>
      </w:r>
    </w:p>
    <w:p w:rsidR="007E7DF3" w:rsidRDefault="007E7DF3" w:rsidP="00114417">
      <w:r>
        <w:t xml:space="preserve"> </w:t>
      </w:r>
      <w:r w:rsidR="00354BFE">
        <w:t xml:space="preserve">    </w:t>
      </w:r>
    </w:p>
    <w:tbl>
      <w:tblPr>
        <w:tblW w:w="9369" w:type="dxa"/>
        <w:tblCellMar>
          <w:top w:w="15" w:type="dxa"/>
          <w:left w:w="15" w:type="dxa"/>
          <w:bottom w:w="15" w:type="dxa"/>
          <w:right w:w="15" w:type="dxa"/>
        </w:tblCellMar>
        <w:tblLook w:val="04A0" w:firstRow="1" w:lastRow="0" w:firstColumn="1" w:lastColumn="0" w:noHBand="0" w:noVBand="1"/>
      </w:tblPr>
      <w:tblGrid>
        <w:gridCol w:w="2467"/>
        <w:gridCol w:w="6902"/>
      </w:tblGrid>
      <w:tr w:rsidR="00785F8C" w:rsidRPr="00890BB6" w:rsidTr="00EA4691">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751517" w:rsidRDefault="007E7DF3" w:rsidP="00EA4691">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890BB6" w:rsidRDefault="00463187" w:rsidP="00EA4691">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6"/>
                <w:szCs w:val="36"/>
              </w:rPr>
              <w:t>SpedizioneProdotti</w:t>
            </w:r>
          </w:p>
        </w:tc>
      </w:tr>
      <w:tr w:rsidR="00785F8C" w:rsidRPr="00751517" w:rsidTr="00EA4691">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890BB6" w:rsidRDefault="007E7DF3" w:rsidP="00EA4691">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7E7DF3" w:rsidRPr="00751517" w:rsidRDefault="007E7DF3" w:rsidP="00EA4691">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Default="007E7DF3" w:rsidP="00EA4691">
            <w:pPr>
              <w:pStyle w:val="NormaleWeb"/>
              <w:spacing w:before="0" w:beforeAutospacing="0" w:after="0" w:afterAutospacing="0"/>
              <w:rPr>
                <w:rFonts w:ascii="Arial Rounded MT Bold" w:hAnsi="Arial Rounded MT Bold" w:cs="Arial"/>
                <w:color w:val="000000"/>
                <w:sz w:val="32"/>
                <w:szCs w:val="32"/>
              </w:rPr>
            </w:pPr>
          </w:p>
          <w:p w:rsidR="007E7DF3" w:rsidRDefault="007E7DF3" w:rsidP="00EA4691">
            <w:pPr>
              <w:pStyle w:val="NormaleWeb"/>
              <w:spacing w:before="0" w:beforeAutospacing="0" w:after="0" w:afterAutospacing="0"/>
              <w:rPr>
                <w:rFonts w:ascii="Arial Rounded MT Bold" w:hAnsi="Arial Rounded MT Bold" w:cs="Arial"/>
                <w:color w:val="000000"/>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p w:rsidR="007E7DF3" w:rsidRPr="00751517" w:rsidRDefault="007E7DF3" w:rsidP="00EA4691">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Giovanni : Responsabile</w:t>
            </w:r>
          </w:p>
        </w:tc>
      </w:tr>
      <w:tr w:rsidR="00785F8C" w:rsidRPr="008F1AFE" w:rsidTr="002E5884">
        <w:trPr>
          <w:trHeight w:val="581"/>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114417" w:rsidRDefault="007E7DF3" w:rsidP="00EA4691">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r>
              <w:rPr>
                <w:rFonts w:ascii="Arial" w:hAnsi="Arial" w:cs="Arial"/>
                <w:b/>
                <w:bCs/>
                <w:color w:val="000000"/>
                <w:sz w:val="28"/>
                <w:szCs w:val="28"/>
              </w:rPr>
              <w:t xml:space="preserve"> Utente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Francesco utente di e-Wine decide di acquistare un prodotto .</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Si logga e si reca nella pagina relativa ai prodotti in vendita</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Sceglie il prodotto da acquistare e consulta le informazioni di quest’ultimo.</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Una volta consultato, seleziona la quantità del prodotto e, successivamente, pigia il tasto acquista</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Questa azione lo porterà nella pagina relativa al pagamento.</w:t>
            </w:r>
          </w:p>
          <w:p w:rsidR="007E7DF3" w:rsidRPr="008F1AFE" w:rsidRDefault="007E7DF3" w:rsidP="007E7DF3">
            <w:pPr>
              <w:pStyle w:val="NormaleWeb"/>
              <w:numPr>
                <w:ilvl w:val="0"/>
                <w:numId w:val="39"/>
              </w:numPr>
              <w:spacing w:before="0" w:beforeAutospacing="0" w:after="0" w:afterAutospacing="0"/>
              <w:textAlignment w:val="baseline"/>
              <w:rPr>
                <w:rFonts w:ascii="Arial" w:hAnsi="Arial" w:cs="Arial"/>
                <w:color w:val="000000"/>
                <w:sz w:val="28"/>
                <w:szCs w:val="28"/>
              </w:rPr>
            </w:pPr>
            <w:r w:rsidRPr="00785F8C">
              <w:rPr>
                <w:rFonts w:ascii="Arial Rounded MT Bold" w:hAnsi="Arial Rounded MT Bold" w:cs="Arial"/>
                <w:color w:val="000000"/>
                <w:sz w:val="28"/>
                <w:szCs w:val="28"/>
              </w:rPr>
              <w:t xml:space="preserve">Una volta effettuato il pagamento, riceverà </w:t>
            </w:r>
            <w:r w:rsidRPr="00785F8C">
              <w:rPr>
                <w:rFonts w:ascii="Arial Rounded MT Bold" w:hAnsi="Arial Rounded MT Bold" w:cs="Arial"/>
                <w:color w:val="000000"/>
                <w:sz w:val="28"/>
                <w:szCs w:val="28"/>
              </w:rPr>
              <w:lastRenderedPageBreak/>
              <w:t>le informazioni relative alla spedizione.</w:t>
            </w:r>
          </w:p>
        </w:tc>
      </w:tr>
      <w:tr w:rsidR="007E7DF3" w:rsidRPr="008F1AFE" w:rsidTr="00EA4691">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7E7DF3" w:rsidRDefault="007E7DF3" w:rsidP="00EA4691">
            <w:pPr>
              <w:pStyle w:val="Normale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lastRenderedPageBreak/>
              <w:t xml:space="preserve">Flusso degli </w:t>
            </w:r>
          </w:p>
          <w:p w:rsidR="007E7DF3" w:rsidRPr="00114417" w:rsidRDefault="007E7DF3" w:rsidP="00EA4691">
            <w:pPr>
              <w:pStyle w:val="Normale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t>eventi responsabile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 </w:t>
            </w:r>
            <w:r w:rsidR="007E7DF3">
              <w:rPr>
                <w:rFonts w:ascii="Arial Rounded MT Bold" w:hAnsi="Arial Rounded MT Bold" w:cs="Arial"/>
                <w:color w:val="000000"/>
                <w:sz w:val="28"/>
                <w:szCs w:val="28"/>
              </w:rPr>
              <w:t>1.</w:t>
            </w:r>
            <w:r>
              <w:rPr>
                <w:rFonts w:ascii="Arial Rounded MT Bold" w:hAnsi="Arial Rounded MT Bold" w:cs="Arial"/>
                <w:color w:val="000000"/>
                <w:sz w:val="28"/>
                <w:szCs w:val="28"/>
              </w:rPr>
              <w:t>Giovanni responsabile del sito riceve il pagamento da parte dell’utente.</w:t>
            </w: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2.Procede a prelevare il prodotto dal magazzino</w:t>
            </w: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e </w:t>
            </w:r>
            <w:r w:rsidR="002E5884">
              <w:rPr>
                <w:rFonts w:ascii="Arial Rounded MT Bold" w:hAnsi="Arial Rounded MT Bold" w:cs="Arial"/>
                <w:color w:val="000000"/>
                <w:sz w:val="28"/>
                <w:szCs w:val="28"/>
              </w:rPr>
              <w:t xml:space="preserve"> </w:t>
            </w:r>
            <w:r>
              <w:rPr>
                <w:rFonts w:ascii="Arial Rounded MT Bold" w:hAnsi="Arial Rounded MT Bold" w:cs="Arial"/>
                <w:color w:val="000000"/>
                <w:sz w:val="28"/>
                <w:szCs w:val="28"/>
              </w:rPr>
              <w:t>,lo prepara per la spedizione</w:t>
            </w: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p>
          <w:p w:rsidR="007E7DF3" w:rsidRPr="008F1AFE"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3.Fornisce il Tracking all’utente. </w:t>
            </w:r>
          </w:p>
        </w:tc>
      </w:tr>
    </w:tbl>
    <w:p w:rsidR="00890BB6" w:rsidRPr="007F5D84" w:rsidRDefault="00890BB6" w:rsidP="00114417">
      <w:pPr>
        <w:rPr>
          <w:rFonts w:ascii="Arial Rounded MT Bold" w:hAnsi="Arial Rounded MT Bold"/>
        </w:rPr>
      </w:pPr>
    </w:p>
    <w:p w:rsidR="00F03895" w:rsidRDefault="00F03895" w:rsidP="00114417"/>
    <w:p w:rsidR="00890BB6" w:rsidRDefault="00F03895" w:rsidP="00354BFE">
      <w:pPr>
        <w:pStyle w:val="Titolo1"/>
        <w:spacing w:before="400" w:after="120"/>
        <w:rPr>
          <w:kern w:val="36"/>
          <w:sz w:val="48"/>
          <w:szCs w:val="48"/>
        </w:rPr>
      </w:pPr>
      <w:r>
        <w:rPr>
          <w:rFonts w:ascii="Arial" w:hAnsi="Arial" w:cs="Arial"/>
          <w:color w:val="000000"/>
          <w:sz w:val="36"/>
          <w:szCs w:val="36"/>
        </w:rPr>
        <w:t>2.0.6</w:t>
      </w:r>
      <w:r w:rsidR="007C3600">
        <w:rPr>
          <w:rFonts w:ascii="Arial" w:hAnsi="Arial" w:cs="Arial"/>
          <w:color w:val="000000"/>
          <w:sz w:val="36"/>
          <w:szCs w:val="36"/>
        </w:rPr>
        <w:t xml:space="preserve"> Aggiunta dei </w:t>
      </w:r>
      <w:r w:rsidR="007C3600" w:rsidRPr="007F5D84">
        <w:rPr>
          <w:rFonts w:ascii="Arial Rounded MT Bold" w:hAnsi="Arial Rounded MT Bold" w:cs="Arial"/>
          <w:b w:val="0"/>
          <w:color w:val="000000"/>
          <w:sz w:val="36"/>
          <w:szCs w:val="36"/>
        </w:rPr>
        <w:t>Prodotti</w:t>
      </w:r>
    </w:p>
    <w:p w:rsidR="00890BB6" w:rsidRDefault="00890BB6" w:rsidP="00890BB6"/>
    <w:tbl>
      <w:tblPr>
        <w:tblW w:w="8163" w:type="dxa"/>
        <w:tblCellMar>
          <w:top w:w="15" w:type="dxa"/>
          <w:left w:w="15" w:type="dxa"/>
          <w:bottom w:w="15" w:type="dxa"/>
          <w:right w:w="15" w:type="dxa"/>
        </w:tblCellMar>
        <w:tblLook w:val="04A0" w:firstRow="1" w:lastRow="0" w:firstColumn="1" w:lastColumn="0" w:noHBand="0" w:noVBand="1"/>
      </w:tblPr>
      <w:tblGrid>
        <w:gridCol w:w="2066"/>
        <w:gridCol w:w="6097"/>
      </w:tblGrid>
      <w:tr w:rsidR="006633DE" w:rsidTr="00547750">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D331FC" w:rsidRDefault="00890BB6" w:rsidP="003A7E1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D331FC" w:rsidRDefault="007C3600" w:rsidP="003A7E1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AggiuntaProdotto</w:t>
            </w:r>
            <w:r w:rsidR="00890BB6">
              <w:rPr>
                <w:rFonts w:ascii="Arial Rounded MT Bold" w:hAnsi="Arial Rounded MT Bold" w:cs="Arial"/>
                <w:color w:val="000000"/>
                <w:sz w:val="32"/>
                <w:szCs w:val="32"/>
              </w:rPr>
              <w:t>Manuale</w:t>
            </w:r>
          </w:p>
        </w:tc>
      </w:tr>
      <w:tr w:rsidR="006633DE" w:rsidTr="00547750">
        <w:trPr>
          <w:trHeight w:val="436"/>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90BB6" w:rsidRDefault="00890BB6" w:rsidP="003A7E1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890BB6" w:rsidRPr="00890BB6" w:rsidRDefault="00890BB6" w:rsidP="003A7E19">
            <w:pPr>
              <w:pStyle w:val="NormaleWeb"/>
              <w:spacing w:before="0" w:beforeAutospacing="0" w:after="0" w:afterAutospacing="0"/>
              <w:rPr>
                <w:rFonts w:ascii="Arial Rounded MT Bold" w:hAnsi="Arial Rounded MT Bold"/>
                <w:sz w:val="28"/>
                <w:szCs w:val="28"/>
                <w:u w:val="single"/>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Default="00890BB6" w:rsidP="003A7E19">
            <w:pPr>
              <w:pStyle w:val="NormaleWeb"/>
              <w:spacing w:before="0" w:beforeAutospacing="0" w:after="0" w:afterAutospacing="0"/>
              <w:rPr>
                <w:rFonts w:ascii="Arial Rounded MT Bold" w:hAnsi="Arial Rounded MT Bold" w:cs="Arial"/>
                <w:color w:val="000000"/>
                <w:sz w:val="28"/>
                <w:szCs w:val="28"/>
              </w:rPr>
            </w:pPr>
            <w:r>
              <w:rPr>
                <w:rFonts w:ascii="Arial Rounded MT Bold" w:hAnsi="Arial Rounded MT Bold" w:cs="Arial"/>
                <w:color w:val="000000"/>
                <w:sz w:val="28"/>
                <w:szCs w:val="28"/>
              </w:rPr>
              <w:t>Felice : Amministratore</w:t>
            </w:r>
          </w:p>
          <w:p w:rsidR="00890BB6" w:rsidRDefault="00890BB6" w:rsidP="003A7E19">
            <w:pPr>
              <w:pStyle w:val="NormaleWeb"/>
              <w:spacing w:before="0" w:beforeAutospacing="0" w:after="0" w:afterAutospacing="0"/>
              <w:rPr>
                <w:rFonts w:ascii="Arial Rounded MT Bold" w:hAnsi="Arial Rounded MT Bold" w:cs="Arial"/>
                <w:color w:val="000000"/>
                <w:sz w:val="32"/>
                <w:szCs w:val="32"/>
              </w:rPr>
            </w:pPr>
            <w:r w:rsidRPr="00D331FC">
              <w:rPr>
                <w:rFonts w:ascii="Arial Rounded MT Bold" w:hAnsi="Arial Rounded MT Bold" w:cs="Arial"/>
                <w:color w:val="000000"/>
                <w:sz w:val="28"/>
                <w:szCs w:val="28"/>
              </w:rPr>
              <w:t xml:space="preserve">Giovanni: </w:t>
            </w:r>
            <w:r w:rsidRPr="00D331FC">
              <w:rPr>
                <w:rFonts w:ascii="Arial Rounded MT Bold" w:hAnsi="Arial Rounded MT Bold" w:cs="Arial"/>
                <w:color w:val="000000"/>
                <w:sz w:val="32"/>
                <w:szCs w:val="32"/>
              </w:rPr>
              <w:t>Utente</w:t>
            </w:r>
          </w:p>
          <w:p w:rsidR="003801CB" w:rsidRPr="00D331FC" w:rsidRDefault="003801CB" w:rsidP="003A7E19">
            <w:pPr>
              <w:pStyle w:val="NormaleWeb"/>
              <w:spacing w:before="0" w:beforeAutospacing="0" w:after="0" w:afterAutospacing="0"/>
              <w:rPr>
                <w:rFonts w:ascii="Arial Rounded MT Bold" w:hAnsi="Arial Rounded MT Bold"/>
                <w:sz w:val="28"/>
                <w:szCs w:val="28"/>
              </w:rPr>
            </w:pPr>
          </w:p>
        </w:tc>
      </w:tr>
      <w:tr w:rsidR="006633DE" w:rsidTr="00547750">
        <w:trPr>
          <w:trHeight w:val="2188"/>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D331FC" w:rsidRDefault="00890BB6" w:rsidP="003A7E1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Flusso degli eventi</w:t>
            </w:r>
            <w:r w:rsidR="006633DE">
              <w:rPr>
                <w:rFonts w:ascii="Arial Rounded MT Bold" w:hAnsi="Arial Rounded MT Bold" w:cs="Arial"/>
                <w:bCs/>
                <w:color w:val="000000"/>
                <w:sz w:val="28"/>
                <w:szCs w:val="28"/>
              </w:rPr>
              <w:t xml:space="preserve"> Utente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114417" w:rsidRDefault="00890BB6" w:rsidP="00890BB6">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Giovanni </w:t>
            </w:r>
            <w:r w:rsidR="006633DE">
              <w:rPr>
                <w:rFonts w:ascii="Arial Rounded MT Bold" w:hAnsi="Arial Rounded MT Bold" w:cs="Arial"/>
                <w:color w:val="000000"/>
                <w:sz w:val="28"/>
                <w:szCs w:val="28"/>
              </w:rPr>
              <w:t>ha intenzione di aggiungere un prodotto sul sito e-Wine.</w:t>
            </w:r>
          </w:p>
          <w:p w:rsidR="00890BB6" w:rsidRP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Giovanni accede alla schermata di login del sito, </w:t>
            </w:r>
            <w:r w:rsidRPr="006633DE">
              <w:rPr>
                <w:rFonts w:ascii="Arial Rounded MT Bold" w:hAnsi="Arial Rounded MT Bold" w:cs="Arial"/>
                <w:color w:val="000000"/>
                <w:sz w:val="28"/>
                <w:szCs w:val="28"/>
              </w:rPr>
              <w:t>essendo registrato inserisce negli appositi campi username e password ed accede alla home page.</w:t>
            </w:r>
          </w:p>
          <w:p w:rsid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Giovanni selezionando il campo “Nuovo” nel menù offerto dal sito seleziona “Aggiunta Prodotto”.</w:t>
            </w:r>
          </w:p>
          <w:p w:rsid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e-Wine reindirizza  Giovanni alla pagina di “Gestione Prodotto”.</w:t>
            </w:r>
          </w:p>
          <w:p w:rsid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Compila i campi per la descrizione del prodotto e preme il pulsante “Salva”</w:t>
            </w:r>
          </w:p>
          <w:p w:rsidR="006633DE" w:rsidRP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lastRenderedPageBreak/>
              <w:t>e-Wine aggiunge il prodotto alla lista dei prodotti disponibili all’amministratore.</w:t>
            </w:r>
          </w:p>
        </w:tc>
      </w:tr>
      <w:tr w:rsidR="006633DE" w:rsidTr="00547750">
        <w:trPr>
          <w:trHeight w:val="2188"/>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6633DE" w:rsidRDefault="006633DE" w:rsidP="003A7E19">
            <w:pPr>
              <w:pStyle w:val="NormaleWeb"/>
              <w:spacing w:before="0" w:beforeAutospacing="0" w:after="0" w:afterAutospacing="0"/>
              <w:rPr>
                <w:rFonts w:ascii="Arial Rounded MT Bold" w:hAnsi="Arial Rounded MT Bold" w:cs="Arial"/>
                <w:bCs/>
                <w:color w:val="000000"/>
                <w:sz w:val="28"/>
                <w:szCs w:val="28"/>
              </w:rPr>
            </w:pPr>
            <w:r>
              <w:rPr>
                <w:rFonts w:ascii="Arial Rounded MT Bold" w:hAnsi="Arial Rounded MT Bold" w:cs="Arial"/>
                <w:bCs/>
                <w:color w:val="000000"/>
                <w:sz w:val="28"/>
                <w:szCs w:val="28"/>
              </w:rPr>
              <w:lastRenderedPageBreak/>
              <w:t>Flusso degli</w:t>
            </w:r>
          </w:p>
          <w:p w:rsidR="006633DE" w:rsidRPr="00D331FC" w:rsidRDefault="006633DE" w:rsidP="003A7E19">
            <w:pPr>
              <w:pStyle w:val="NormaleWeb"/>
              <w:spacing w:before="0" w:beforeAutospacing="0" w:after="0" w:afterAutospacing="0"/>
              <w:rPr>
                <w:rFonts w:ascii="Arial Rounded MT Bold" w:hAnsi="Arial Rounded MT Bold" w:cs="Arial"/>
                <w:bCs/>
                <w:color w:val="000000"/>
                <w:sz w:val="28"/>
                <w:szCs w:val="28"/>
              </w:rPr>
            </w:pPr>
            <w:r>
              <w:rPr>
                <w:rFonts w:ascii="Arial Rounded MT Bold" w:hAnsi="Arial Rounded MT Bold" w:cs="Arial"/>
                <w:bCs/>
                <w:color w:val="000000"/>
                <w:sz w:val="28"/>
                <w:szCs w:val="28"/>
              </w:rPr>
              <w:t>Eventi Admin</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6633DE" w:rsidRDefault="006633DE"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Felice amministratore del sito , effettua il login su e-Wine.</w:t>
            </w:r>
          </w:p>
          <w:p w:rsidR="006633DE" w:rsidRDefault="006633DE"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Accede alla sezione relativa alla gestione dei prodotti inseriti dagli utenti.</w:t>
            </w:r>
          </w:p>
          <w:p w:rsidR="00547750" w:rsidRDefault="00547750"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Verifica la veridicità dei dati inseriti dagli utenti relativi ai prodotti inseriti.</w:t>
            </w:r>
          </w:p>
          <w:p w:rsidR="006633DE" w:rsidRPr="00114417" w:rsidRDefault="00547750"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Una volta verificato decide se rifiutare o accettare il prodotto.</w:t>
            </w:r>
            <w:r w:rsidR="006633DE">
              <w:rPr>
                <w:rFonts w:ascii="Arial Rounded MT Bold" w:hAnsi="Arial Rounded MT Bold" w:cs="Arial"/>
                <w:color w:val="000000"/>
                <w:sz w:val="28"/>
                <w:szCs w:val="28"/>
              </w:rPr>
              <w:t xml:space="preserve"> </w:t>
            </w:r>
          </w:p>
        </w:tc>
      </w:tr>
    </w:tbl>
    <w:p w:rsidR="00890BB6" w:rsidRDefault="00890BB6" w:rsidP="001765AE">
      <w:pPr>
        <w:rPr>
          <w:rFonts w:ascii="Arial" w:hAnsi="Arial"/>
          <w:b/>
          <w:u w:val="single"/>
        </w:rPr>
      </w:pPr>
    </w:p>
    <w:p w:rsidR="00890BB6" w:rsidRDefault="00890BB6" w:rsidP="001765AE">
      <w:pPr>
        <w:rPr>
          <w:rFonts w:ascii="Arial" w:hAnsi="Arial"/>
          <w:b/>
          <w:u w:val="single"/>
        </w:rPr>
      </w:pPr>
    </w:p>
    <w:p w:rsidR="00890BB6" w:rsidRDefault="00890BB6" w:rsidP="001765AE">
      <w:pPr>
        <w:rPr>
          <w:rFonts w:ascii="Arial" w:hAnsi="Arial"/>
          <w:b/>
          <w:u w:val="single"/>
        </w:rPr>
      </w:pPr>
    </w:p>
    <w:p w:rsidR="00547750" w:rsidRDefault="00547750" w:rsidP="00547750">
      <w:pPr>
        <w:pStyle w:val="Sommario5"/>
        <w:ind w:left="0"/>
        <w:rPr>
          <w:rFonts w:ascii="Arial Rounded MT Bold" w:hAnsi="Arial Rounded MT Bold"/>
          <w:sz w:val="44"/>
          <w:szCs w:val="44"/>
        </w:rPr>
      </w:pPr>
      <w:r>
        <w:rPr>
          <w:rFonts w:ascii="Arial Rounded MT Bold" w:hAnsi="Arial Rounded MT Bold"/>
          <w:sz w:val="44"/>
          <w:szCs w:val="44"/>
        </w:rPr>
        <w:t>3.  Requisiti Funzionali</w:t>
      </w:r>
    </w:p>
    <w:p w:rsidR="00C26C13" w:rsidRDefault="00C26C13" w:rsidP="00890BB6">
      <w:pPr>
        <w:pStyle w:val="Sommario5"/>
        <w:ind w:left="0"/>
        <w:rPr>
          <w:rFonts w:ascii="Arial Rounded MT Bold" w:hAnsi="Arial Rounded MT Bold"/>
          <w:sz w:val="44"/>
          <w:szCs w:val="44"/>
        </w:rPr>
      </w:pPr>
    </w:p>
    <w:p w:rsidR="00547750" w:rsidRPr="00DF0561" w:rsidRDefault="00AC69E9" w:rsidP="00AC69E9">
      <w:pPr>
        <w:pStyle w:val="Sommario5"/>
        <w:ind w:left="0"/>
        <w:rPr>
          <w:rFonts w:ascii="Arial Rounded MT Bold" w:hAnsi="Arial Rounded MT Bold"/>
          <w:sz w:val="32"/>
          <w:szCs w:val="32"/>
        </w:rPr>
      </w:pPr>
      <w:r w:rsidRPr="00DF0561">
        <w:rPr>
          <w:rFonts w:ascii="Arial Rounded MT Bold" w:hAnsi="Arial Rounded MT Bold"/>
          <w:sz w:val="32"/>
          <w:szCs w:val="32"/>
        </w:rPr>
        <w:t>RF 0 - Gestione Autenticazione</w:t>
      </w:r>
    </w:p>
    <w:p w:rsidR="00AC69E9" w:rsidRPr="00DF0561" w:rsidRDefault="00AC69E9" w:rsidP="00AC69E9">
      <w:pPr>
        <w:pStyle w:val="Sommario5"/>
        <w:ind w:left="0"/>
        <w:rPr>
          <w:rFonts w:ascii="Arial Rounded MT Bold" w:hAnsi="Arial Rounded MT Bold"/>
          <w:sz w:val="32"/>
          <w:szCs w:val="32"/>
        </w:rPr>
      </w:pPr>
      <w:r w:rsidRPr="00DF0561">
        <w:rPr>
          <w:rFonts w:ascii="Arial Rounded MT Bold" w:hAnsi="Arial Rounded MT Bold"/>
          <w:sz w:val="32"/>
          <w:szCs w:val="32"/>
        </w:rPr>
        <w:t xml:space="preserve">               </w:t>
      </w: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hAnsi="Arial Rounded MT Bold"/>
          <w:sz w:val="32"/>
          <w:szCs w:val="32"/>
        </w:rPr>
        <w:t xml:space="preserve">Questa funzionalità, uguale </w:t>
      </w:r>
      <w:r w:rsidR="00CB40DD">
        <w:rPr>
          <w:rFonts w:ascii="Arial Rounded MT Bold" w:hAnsi="Arial Rounded MT Bold"/>
          <w:sz w:val="32"/>
          <w:szCs w:val="32"/>
        </w:rPr>
        <w:t>per i 3</w:t>
      </w:r>
      <w:r w:rsidRPr="00DF0561">
        <w:rPr>
          <w:rFonts w:ascii="Arial Rounded MT Bold" w:hAnsi="Arial Rounded MT Bold"/>
          <w:sz w:val="32"/>
          <w:szCs w:val="32"/>
        </w:rPr>
        <w:t xml:space="preserve"> diversi attori, raccoglie tutte le informazioni per gestire</w:t>
      </w:r>
      <w:r w:rsidRPr="00DF0561">
        <w:rPr>
          <w:rFonts w:ascii="Arial Rounded MT Bold" w:hAnsi="Arial Rounded MT Bold"/>
          <w:sz w:val="32"/>
          <w:szCs w:val="32"/>
        </w:rPr>
        <w:br/>
        <w:t>l’autenticazione degli utenti su e-Wine. Nello specifico:</w:t>
      </w:r>
      <w:r w:rsidRPr="00DF0561">
        <w:rPr>
          <w:rFonts w:ascii="Arial Rounded MT Bold" w:hAnsi="Arial Rounded MT Bold"/>
          <w:sz w:val="32"/>
          <w:szCs w:val="32"/>
        </w:rPr>
        <w:br/>
      </w:r>
    </w:p>
    <w:p w:rsidR="00AC69E9"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0.1 - Log-in</w:t>
      </w:r>
      <w:r w:rsidRPr="00DF0561">
        <w:rPr>
          <w:rFonts w:ascii="Arial Rounded MT Bold" w:eastAsia="ArialMT" w:hAnsi="Arial Rounded MT Bold" w:cs="Times New Roman"/>
          <w:color w:val="000000"/>
          <w:sz w:val="32"/>
          <w:szCs w:val="32"/>
        </w:rPr>
        <w:t>:</w:t>
      </w:r>
    </w:p>
    <w:p w:rsidR="00AC69E9" w:rsidRPr="00DF0561" w:rsidRDefault="00AC69E9"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eastAsia="ArialMT" w:hAnsi="Arial Rounded MT Bold" w:cs="Times New Roman"/>
          <w:color w:val="000000"/>
          <w:sz w:val="32"/>
          <w:szCs w:val="32"/>
        </w:rPr>
        <w:t>Questa funzionalità permette di effettuare l’accesso al sistema con le</w:t>
      </w:r>
      <w:r w:rsidRPr="00DF0561">
        <w:rPr>
          <w:rFonts w:ascii="Arial Rounded MT Bold" w:eastAsia="ArialMT" w:hAnsi="Arial Rounded MT Bold" w:cs="Times New Roman"/>
          <w:color w:val="000000"/>
          <w:sz w:val="32"/>
          <w:szCs w:val="32"/>
        </w:rPr>
        <w:br/>
        <w:t>proprie credenziali per poi sfruttare le funzionalità che si hanno a disposizione.</w:t>
      </w:r>
      <w:r w:rsidRPr="00DF0561">
        <w:rPr>
          <w:rFonts w:ascii="Arial Rounded MT Bold" w:eastAsia="ArialMT" w:hAnsi="Arial Rounded MT Bold" w:cs="Times New Roman"/>
          <w:color w:val="000000"/>
          <w:sz w:val="32"/>
          <w:szCs w:val="32"/>
        </w:rPr>
        <w:br/>
      </w: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hAnsi="Arial Rounded MT Bold" w:cs="Times New Roman"/>
          <w:bCs/>
          <w:color w:val="000000"/>
          <w:sz w:val="32"/>
          <w:szCs w:val="32"/>
        </w:rPr>
        <w:t>Attore: Amministratore</w:t>
      </w:r>
      <w:r w:rsidRPr="00DF0561">
        <w:rPr>
          <w:rFonts w:ascii="Arial Rounded MT Bold" w:hAnsi="Arial Rounded MT Bold" w:cs="Times New Roman"/>
          <w:b/>
          <w:bCs/>
          <w:color w:val="000000"/>
          <w:sz w:val="32"/>
          <w:szCs w:val="32"/>
        </w:rPr>
        <w:t xml:space="preserve"> </w:t>
      </w:r>
      <w:r w:rsidRPr="00DF0561">
        <w:rPr>
          <w:rFonts w:ascii="Arial Rounded MT Bold" w:hAnsi="Arial Rounded MT Bold" w:cs="Times New Roman"/>
          <w:b/>
          <w:bCs/>
          <w:color w:val="000000"/>
          <w:sz w:val="32"/>
          <w:szCs w:val="32"/>
        </w:rPr>
        <w:br/>
      </w:r>
    </w:p>
    <w:p w:rsidR="00AC69E9"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0.1.1:</w:t>
      </w:r>
      <w:r w:rsidRPr="00DF0561">
        <w:rPr>
          <w:rFonts w:ascii="Arial Rounded MT Bold" w:eastAsia="ArialMT" w:hAnsi="Arial Rounded MT Bold" w:cs="Times New Roman"/>
          <w:color w:val="000000"/>
          <w:sz w:val="32"/>
          <w:szCs w:val="32"/>
        </w:rPr>
        <w:t xml:space="preserve"> </w:t>
      </w:r>
    </w:p>
    <w:p w:rsidR="00AC69E9" w:rsidRPr="00DF0561" w:rsidRDefault="00AC69E9"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permetterà l’accesso al sistema che presenterà la</w:t>
      </w:r>
      <w:r w:rsidRPr="00DF0561">
        <w:rPr>
          <w:rFonts w:ascii="Arial Rounded MT Bold" w:eastAsia="ArialMT" w:hAnsi="Arial Rounded MT Bold" w:cs="Times New Roman"/>
          <w:color w:val="000000"/>
          <w:sz w:val="32"/>
          <w:szCs w:val="32"/>
        </w:rPr>
        <w:br/>
        <w:t>schermata di competenza per l’amministratore e le relative funzionalità privilegiate.</w:t>
      </w:r>
      <w:r w:rsidRPr="00DF0561">
        <w:rPr>
          <w:rFonts w:ascii="Arial Rounded MT Bold" w:eastAsia="ArialMT" w:hAnsi="Arial Rounded MT Bold" w:cs="Times New Roman"/>
          <w:color w:val="000000"/>
          <w:sz w:val="32"/>
          <w:szCs w:val="32"/>
        </w:rPr>
        <w:br/>
      </w:r>
    </w:p>
    <w:p w:rsidR="00AC69E9"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Attore: Utente</w:t>
      </w:r>
      <w:r w:rsidRPr="00DF0561">
        <w:rPr>
          <w:rFonts w:ascii="Arial Rounded MT Bold" w:hAnsi="Arial Rounded MT Bold" w:cs="Times New Roman"/>
          <w:bCs/>
          <w:color w:val="000000"/>
          <w:sz w:val="32"/>
          <w:szCs w:val="32"/>
        </w:rPr>
        <w:br/>
      </w: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hAnsi="Arial Rounded MT Bold" w:cs="Times New Roman"/>
          <w:bCs/>
          <w:color w:val="000000"/>
          <w:sz w:val="32"/>
          <w:szCs w:val="32"/>
        </w:rPr>
        <w:t>RF 0.1.2:</w:t>
      </w:r>
      <w:r w:rsidRPr="00DF0561">
        <w:rPr>
          <w:rFonts w:ascii="Arial Rounded MT Bold" w:hAnsi="Arial Rounded MT Bold" w:cs="Times New Roman"/>
          <w:b/>
          <w:bCs/>
          <w:color w:val="000000"/>
          <w:sz w:val="32"/>
          <w:szCs w:val="32"/>
        </w:rPr>
        <w:t xml:space="preserve"> </w:t>
      </w:r>
    </w:p>
    <w:p w:rsidR="00AC69E9" w:rsidRPr="00DF0561" w:rsidRDefault="00AC69E9"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permetterà di compiere l’accesso al sistema per poi sfruttare le funzionalità base del semplice utente.</w:t>
      </w:r>
      <w:r w:rsidRPr="00DF0561">
        <w:rPr>
          <w:rFonts w:ascii="Arial Rounded MT Bold" w:eastAsia="ArialMT" w:hAnsi="Arial Rounded MT Bold" w:cs="Times New Roman"/>
          <w:color w:val="000000"/>
          <w:sz w:val="32"/>
          <w:szCs w:val="32"/>
        </w:rPr>
        <w:br/>
      </w:r>
    </w:p>
    <w:p w:rsidR="00DB16BD"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0.2 </w:t>
      </w:r>
      <w:r w:rsidR="00DB16BD" w:rsidRPr="00DF0561">
        <w:rPr>
          <w:rFonts w:ascii="Arial Rounded MT Bold" w:hAnsi="Arial Rounded MT Bold" w:cs="Times New Roman"/>
          <w:bCs/>
          <w:color w:val="000000"/>
          <w:sz w:val="32"/>
          <w:szCs w:val="32"/>
        </w:rPr>
        <w:t xml:space="preserve"> </w:t>
      </w:r>
      <w:r w:rsidRPr="00DF0561">
        <w:rPr>
          <w:rFonts w:ascii="Arial Rounded MT Bold" w:hAnsi="Arial Rounded MT Bold" w:cs="Times New Roman"/>
          <w:bCs/>
          <w:color w:val="000000"/>
          <w:sz w:val="32"/>
          <w:szCs w:val="32"/>
        </w:rPr>
        <w:t>Log-out</w:t>
      </w:r>
      <w:r w:rsidRPr="00DF0561">
        <w:rPr>
          <w:rFonts w:ascii="Arial Rounded MT Bold" w:eastAsia="ArialMT" w:hAnsi="Arial Rounded MT Bold" w:cs="Times New Roman"/>
          <w:color w:val="000000"/>
          <w:sz w:val="32"/>
          <w:szCs w:val="32"/>
        </w:rPr>
        <w:t xml:space="preserve">: </w:t>
      </w:r>
    </w:p>
    <w:p w:rsidR="00DB16BD" w:rsidRPr="00DF0561" w:rsidRDefault="00DB16BD" w:rsidP="00AC69E9">
      <w:pPr>
        <w:pStyle w:val="Sommario5"/>
        <w:ind w:left="0"/>
        <w:rPr>
          <w:rFonts w:ascii="Arial Rounded MT Bold" w:eastAsia="ArialMT" w:hAnsi="Arial Rounded MT Bold" w:cs="Times New Roman"/>
          <w:color w:val="000000"/>
          <w:sz w:val="32"/>
          <w:szCs w:val="32"/>
        </w:rPr>
      </w:pPr>
    </w:p>
    <w:p w:rsidR="00DB16BD"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di uscire dal sistema.</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1</w:t>
      </w:r>
      <w:r w:rsidRPr="00DF0561">
        <w:rPr>
          <w:rFonts w:ascii="Arial Rounded MT Bold" w:hAnsi="Arial Rounded MT Bold" w:cs="Times New Roman"/>
          <w:b/>
          <w:bCs/>
          <w:color w:val="000000"/>
          <w:sz w:val="32"/>
          <w:szCs w:val="32"/>
        </w:rPr>
        <w:t xml:space="preserve"> </w:t>
      </w:r>
      <w:r w:rsidRPr="00DF0561">
        <w:rPr>
          <w:rFonts w:ascii="Arial Rounded MT Bold" w:hAnsi="Arial Rounded MT Bold" w:cs="Times New Roman"/>
          <w:bCs/>
          <w:color w:val="000000"/>
          <w:sz w:val="32"/>
          <w:szCs w:val="32"/>
        </w:rPr>
        <w:t>- Gestione Account</w:t>
      </w:r>
      <w:r w:rsidRPr="00DF0561">
        <w:rPr>
          <w:rFonts w:ascii="Arial Rounded MT Bold" w:hAnsi="Arial Rounded MT Bold" w:cs="Times New Roman"/>
          <w:bCs/>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eastAsia="ArialMT" w:hAnsi="Arial Rounded MT Bold" w:cs="Times New Roman"/>
          <w:color w:val="000000"/>
          <w:sz w:val="32"/>
          <w:szCs w:val="32"/>
        </w:rPr>
        <w:t>Questa funzionalità raccoglie tutte le operazioni per gestire l'account.</w:t>
      </w:r>
      <w:r w:rsidRPr="00DF0561">
        <w:rPr>
          <w:rFonts w:ascii="Arial Rounded MT Bold" w:eastAsia="ArialMT" w:hAnsi="Arial Rounded MT Bold" w:cs="Times New Roman"/>
          <w:color w:val="000000"/>
          <w:sz w:val="32"/>
          <w:szCs w:val="32"/>
        </w:rPr>
        <w:br/>
        <w:t>Queste funzionalità sono comuni a tutte le tipologie d</w:t>
      </w:r>
      <w:r w:rsidR="00DF0561" w:rsidRPr="00DF0561">
        <w:rPr>
          <w:rFonts w:ascii="Arial Rounded MT Bold" w:eastAsia="ArialMT" w:hAnsi="Arial Rounded MT Bold" w:cs="Times New Roman"/>
          <w:color w:val="000000"/>
          <w:sz w:val="32"/>
          <w:szCs w:val="32"/>
        </w:rPr>
        <w:t xml:space="preserve">i attori a meno di eventuali di </w:t>
      </w:r>
      <w:r w:rsidRPr="00DF0561">
        <w:rPr>
          <w:rFonts w:ascii="Arial Rounded MT Bold" w:eastAsia="ArialMT" w:hAnsi="Arial Rounded MT Bold" w:cs="Times New Roman"/>
          <w:color w:val="000000"/>
          <w:sz w:val="32"/>
          <w:szCs w:val="32"/>
        </w:rPr>
        <w:t>specifiche.</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1.1 - Recupera password: </w:t>
      </w:r>
    </w:p>
    <w:p w:rsidR="00DF0561" w:rsidRPr="00DF0561" w:rsidRDefault="00DF0561" w:rsidP="00AC69E9">
      <w:pPr>
        <w:pStyle w:val="Sommario5"/>
        <w:ind w:left="0"/>
        <w:rPr>
          <w:rFonts w:ascii="Arial Rounded MT Bold" w:hAnsi="Arial Rounded MT Bold" w:cs="Times New Roman"/>
          <w:b/>
          <w:bCs/>
          <w:color w:val="000000"/>
          <w:sz w:val="32"/>
          <w:szCs w:val="32"/>
        </w:rPr>
      </w:pPr>
    </w:p>
    <w:p w:rsidR="00DF0561"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recuperare la</w:t>
      </w:r>
      <w:r w:rsidRPr="00DF0561">
        <w:rPr>
          <w:rFonts w:ascii="Arial Rounded MT Bold" w:eastAsia="ArialMT" w:hAnsi="Arial Rounded MT Bold" w:cs="Times New Roman"/>
          <w:color w:val="000000"/>
          <w:sz w:val="32"/>
          <w:szCs w:val="32"/>
        </w:rPr>
        <w:br/>
        <w:t>password.</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1.2 - Modifica password: </w:t>
      </w:r>
    </w:p>
    <w:p w:rsidR="00DF0561" w:rsidRPr="00DF0561" w:rsidRDefault="00DF0561" w:rsidP="00AC69E9">
      <w:pPr>
        <w:pStyle w:val="Sommario5"/>
        <w:ind w:left="0"/>
        <w:rPr>
          <w:rFonts w:ascii="Arial Rounded MT Bold" w:eastAsia="ArialMT" w:hAnsi="Arial Rounded MT Bold" w:cs="Times New Roman"/>
          <w:color w:val="000000"/>
          <w:sz w:val="32"/>
          <w:szCs w:val="32"/>
        </w:rPr>
      </w:pPr>
    </w:p>
    <w:p w:rsidR="00DF0561"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modificare la</w:t>
      </w:r>
      <w:r w:rsidRPr="00DF0561">
        <w:rPr>
          <w:rFonts w:ascii="Arial Rounded MT Bold" w:eastAsia="ArialMT" w:hAnsi="Arial Rounded MT Bold" w:cs="Times New Roman"/>
          <w:color w:val="000000"/>
          <w:sz w:val="32"/>
          <w:szCs w:val="32"/>
        </w:rPr>
        <w:br/>
        <w:t>password.</w:t>
      </w:r>
      <w:r w:rsidRPr="00DF0561">
        <w:rPr>
          <w:rFonts w:ascii="Arial Rounded MT Bold" w:hAnsi="Arial Rounded MT Bold" w:cs="Times New Roman"/>
          <w:b/>
          <w:bCs/>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1.3 - Modifica dati personali: </w:t>
      </w:r>
    </w:p>
    <w:p w:rsidR="00DF0561" w:rsidRPr="00DF0561" w:rsidRDefault="00DF0561" w:rsidP="00AC69E9">
      <w:pPr>
        <w:pStyle w:val="Sommario5"/>
        <w:ind w:left="0"/>
        <w:rPr>
          <w:rFonts w:ascii="Arial Rounded MT Bold" w:hAnsi="Arial Rounded MT Bold" w:cs="Times New Roman"/>
          <w:b/>
          <w:bCs/>
          <w:color w:val="000000"/>
          <w:sz w:val="32"/>
          <w:szCs w:val="32"/>
        </w:rPr>
      </w:pPr>
    </w:p>
    <w:p w:rsidR="00DF0561"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modificare le</w:t>
      </w:r>
      <w:r w:rsidRPr="00DF0561">
        <w:rPr>
          <w:rFonts w:ascii="Arial Rounded MT Bold" w:eastAsia="ArialMT" w:hAnsi="Arial Rounded MT Bold" w:cs="Times New Roman"/>
          <w:color w:val="000000"/>
          <w:sz w:val="32"/>
          <w:szCs w:val="32"/>
        </w:rPr>
        <w:br/>
        <w:t>proprie credenziali o dati di riferimento.</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1.4 - Visualizza Profilo Personale: </w:t>
      </w:r>
    </w:p>
    <w:p w:rsidR="00DF0561" w:rsidRPr="00DF0561" w:rsidRDefault="00DF0561"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eastAsia="ArialMT" w:hAnsi="Arial Rounded MT Bold" w:cs="Times New Roman"/>
          <w:color w:val="000000"/>
          <w:sz w:val="32"/>
          <w:szCs w:val="32"/>
        </w:rPr>
        <w:t>questa funzionalità permette la visualizzazione</w:t>
      </w:r>
      <w:r w:rsidRPr="00DF0561">
        <w:rPr>
          <w:rFonts w:ascii="Arial Rounded MT Bold" w:eastAsia="ArialMT" w:hAnsi="Arial Rounded MT Bold" w:cs="Times New Roman"/>
          <w:color w:val="000000"/>
          <w:sz w:val="32"/>
          <w:szCs w:val="32"/>
        </w:rPr>
        <w:br/>
        <w:t>delle credenziali d’accesso e dati di riferimento proprie dell’utente</w:t>
      </w:r>
      <w:r w:rsidRPr="00DF0561">
        <w:rPr>
          <w:rFonts w:ascii="Arial Rounded MT Bold" w:hAnsi="Arial Rounded MT Bold" w:cs="Times New Roman"/>
          <w:sz w:val="32"/>
          <w:szCs w:val="32"/>
        </w:rPr>
        <w:t xml:space="preserve"> </w:t>
      </w:r>
      <w:r w:rsidRPr="00DF0561">
        <w:rPr>
          <w:rFonts w:ascii="Arial Rounded MT Bold" w:hAnsi="Arial Rounded MT Bold"/>
          <w:sz w:val="32"/>
          <w:szCs w:val="32"/>
        </w:rPr>
        <w:t xml:space="preserve"> </w:t>
      </w:r>
    </w:p>
    <w:p w:rsidR="00C26C13" w:rsidRPr="00E3057E" w:rsidRDefault="00C26C13" w:rsidP="00890BB6">
      <w:pPr>
        <w:pStyle w:val="Sommario5"/>
        <w:ind w:left="0"/>
        <w:rPr>
          <w:rFonts w:ascii="Arial Rounded MT Bold" w:hAnsi="Arial Rounded MT Bold"/>
          <w:sz w:val="32"/>
          <w:szCs w:val="32"/>
        </w:rPr>
      </w:pPr>
    </w:p>
    <w:p w:rsidR="00E3057E" w:rsidRDefault="00E3057E" w:rsidP="00E3057E">
      <w:pPr>
        <w:pStyle w:val="Sommario5"/>
        <w:ind w:left="0"/>
        <w:rPr>
          <w:rStyle w:val="fontstyle01"/>
        </w:rPr>
      </w:pPr>
      <w:r w:rsidRPr="00E3057E">
        <w:rPr>
          <w:rStyle w:val="fontstyle01"/>
          <w:rFonts w:ascii="Arial Rounded MT Bold" w:hAnsi="Arial Rounded MT Bold"/>
          <w:b w:val="0"/>
          <w:sz w:val="32"/>
          <w:szCs w:val="32"/>
        </w:rPr>
        <w:t>Attore: Responsabile</w:t>
      </w:r>
      <w:r w:rsidRPr="00E3057E">
        <w:rPr>
          <w:rStyle w:val="fontstyle01"/>
        </w:rPr>
        <w:br/>
      </w:r>
    </w:p>
    <w:p w:rsidR="00E3057E" w:rsidRPr="00E3057E" w:rsidRDefault="00E3057E" w:rsidP="00E3057E">
      <w:pPr>
        <w:pStyle w:val="Sommario5"/>
        <w:ind w:left="0"/>
        <w:rPr>
          <w:rStyle w:val="fontstyle01"/>
          <w:rFonts w:ascii="Arial Rounded MT Bold" w:hAnsi="Arial Rounded MT Bold"/>
          <w:b w:val="0"/>
          <w:sz w:val="32"/>
          <w:szCs w:val="32"/>
        </w:rPr>
      </w:pPr>
      <w:r>
        <w:rPr>
          <w:rStyle w:val="fontstyle01"/>
          <w:rFonts w:ascii="Arial Rounded MT Bold" w:hAnsi="Arial Rounded MT Bold"/>
          <w:b w:val="0"/>
          <w:sz w:val="32"/>
          <w:szCs w:val="32"/>
        </w:rPr>
        <w:t>RF 1.5</w:t>
      </w:r>
      <w:r w:rsidRPr="00E3057E">
        <w:rPr>
          <w:rStyle w:val="fontstyle01"/>
          <w:rFonts w:ascii="Arial Rounded MT Bold" w:hAnsi="Arial Rounded MT Bold"/>
          <w:b w:val="0"/>
          <w:sz w:val="32"/>
          <w:szCs w:val="32"/>
        </w:rPr>
        <w:t xml:space="preserve"> - Visualizza Richieste: </w:t>
      </w:r>
      <w:r w:rsidRPr="00E3057E">
        <w:rPr>
          <w:rStyle w:val="fontstyle21"/>
          <w:rFonts w:ascii="Arial Rounded MT Bold" w:hAnsi="Arial Rounded MT Bold"/>
          <w:b w:val="0"/>
          <w:sz w:val="32"/>
          <w:szCs w:val="32"/>
        </w:rPr>
        <w:t>questa funzionalità permette al Responsabile di visualizzare</w:t>
      </w:r>
      <w:r>
        <w:rPr>
          <w:rStyle w:val="fontstyle21"/>
          <w:rFonts w:ascii="Arial Rounded MT Bold" w:hAnsi="Arial Rounded MT Bold"/>
          <w:b w:val="0"/>
          <w:sz w:val="32"/>
          <w:szCs w:val="32"/>
        </w:rPr>
        <w:t xml:space="preserve"> le richieste eseguite dagli utenti.</w:t>
      </w:r>
      <w:r w:rsidRPr="00E3057E">
        <w:rPr>
          <w:rFonts w:ascii="Arial Rounded MT Bold" w:eastAsia="ArialMT" w:hAnsi="Arial Rounded MT Bold"/>
          <w:b/>
          <w:color w:val="000000"/>
          <w:sz w:val="32"/>
          <w:szCs w:val="32"/>
        </w:rPr>
        <w:br/>
      </w:r>
    </w:p>
    <w:p w:rsidR="00C26C13" w:rsidRPr="00E3057E" w:rsidRDefault="00E3057E" w:rsidP="00E3057E">
      <w:pPr>
        <w:pStyle w:val="Sommario5"/>
        <w:ind w:left="0"/>
        <w:rPr>
          <w:rFonts w:ascii="Arial Rounded MT Bold" w:hAnsi="Arial Rounded MT Bold"/>
          <w:b/>
          <w:sz w:val="32"/>
          <w:szCs w:val="32"/>
        </w:rPr>
      </w:pPr>
      <w:r w:rsidRPr="00E3057E">
        <w:rPr>
          <w:rStyle w:val="fontstyle01"/>
          <w:rFonts w:ascii="Arial Rounded MT Bold" w:hAnsi="Arial Rounded MT Bold"/>
          <w:b w:val="0"/>
          <w:sz w:val="32"/>
          <w:szCs w:val="32"/>
        </w:rPr>
        <w:t>RF 1.7</w:t>
      </w:r>
      <w:r>
        <w:rPr>
          <w:rStyle w:val="fontstyle01"/>
          <w:rFonts w:ascii="Arial Rounded MT Bold" w:hAnsi="Arial Rounded MT Bold"/>
          <w:b w:val="0"/>
          <w:sz w:val="32"/>
          <w:szCs w:val="32"/>
        </w:rPr>
        <w:t xml:space="preserve"> - Gestisce</w:t>
      </w:r>
      <w:r w:rsidRPr="00E3057E">
        <w:rPr>
          <w:rStyle w:val="fontstyle01"/>
          <w:rFonts w:ascii="Arial Rounded MT Bold" w:hAnsi="Arial Rounded MT Bold"/>
          <w:b w:val="0"/>
          <w:sz w:val="32"/>
          <w:szCs w:val="32"/>
        </w:rPr>
        <w:t xml:space="preserve"> Richieste: </w:t>
      </w:r>
      <w:r w:rsidRPr="00E3057E">
        <w:rPr>
          <w:rStyle w:val="fontstyle21"/>
          <w:rFonts w:ascii="Arial Rounded MT Bold" w:hAnsi="Arial Rounded MT Bold"/>
          <w:b w:val="0"/>
          <w:sz w:val="32"/>
          <w:szCs w:val="32"/>
        </w:rPr>
        <w:t xml:space="preserve">questa funzionalità permette al </w:t>
      </w:r>
      <w:r>
        <w:rPr>
          <w:rStyle w:val="fontstyle21"/>
          <w:rFonts w:ascii="Arial Rounded MT Bold" w:hAnsi="Arial Rounded MT Bold"/>
          <w:b w:val="0"/>
          <w:sz w:val="32"/>
          <w:szCs w:val="32"/>
        </w:rPr>
        <w:t>r</w:t>
      </w:r>
      <w:r w:rsidRPr="00E3057E">
        <w:rPr>
          <w:rStyle w:val="fontstyle21"/>
          <w:rFonts w:ascii="Arial Rounded MT Bold" w:hAnsi="Arial Rounded MT Bold"/>
          <w:b w:val="0"/>
          <w:sz w:val="32"/>
          <w:szCs w:val="32"/>
        </w:rPr>
        <w:t>esponsabile di gestire</w:t>
      </w:r>
      <w:r>
        <w:rPr>
          <w:rStyle w:val="fontstyle21"/>
          <w:rFonts w:ascii="Arial Rounded MT Bold" w:hAnsi="Arial Rounded MT Bold"/>
          <w:b w:val="0"/>
          <w:sz w:val="32"/>
          <w:szCs w:val="32"/>
        </w:rPr>
        <w:t xml:space="preserve"> </w:t>
      </w:r>
      <w:r w:rsidRPr="00E3057E">
        <w:rPr>
          <w:rStyle w:val="fontstyle21"/>
          <w:rFonts w:ascii="Arial Rounded MT Bold" w:hAnsi="Arial Rounded MT Bold"/>
          <w:b w:val="0"/>
          <w:sz w:val="32"/>
          <w:szCs w:val="32"/>
        </w:rPr>
        <w:t>,dopo aver effettuato opportuni controlli di validità dei dati i</w:t>
      </w:r>
      <w:r>
        <w:rPr>
          <w:rStyle w:val="fontstyle21"/>
          <w:rFonts w:ascii="Arial Rounded MT Bold" w:hAnsi="Arial Rounded MT Bold"/>
          <w:b w:val="0"/>
          <w:sz w:val="32"/>
          <w:szCs w:val="32"/>
        </w:rPr>
        <w:t xml:space="preserve">mmessi dall’utente, le future richieste di spedizione. </w:t>
      </w:r>
    </w:p>
    <w:p w:rsidR="00C26C13" w:rsidRPr="00DF0561" w:rsidRDefault="00C26C13" w:rsidP="00890BB6">
      <w:pPr>
        <w:pStyle w:val="Sommario5"/>
        <w:ind w:left="0"/>
        <w:rPr>
          <w:rFonts w:ascii="Arial Rounded MT Bold" w:hAnsi="Arial Rounded MT Bold"/>
          <w:sz w:val="32"/>
          <w:szCs w:val="32"/>
        </w:rPr>
      </w:pPr>
    </w:p>
    <w:p w:rsidR="00C26C13" w:rsidRPr="00AC69E9" w:rsidRDefault="00C26C13" w:rsidP="00890BB6">
      <w:pPr>
        <w:pStyle w:val="Sommario5"/>
        <w:ind w:left="0"/>
        <w:rPr>
          <w:rFonts w:ascii="Arial Rounded MT Bold" w:hAnsi="Arial Rounded MT Bold"/>
          <w:sz w:val="28"/>
          <w:szCs w:val="28"/>
        </w:rPr>
      </w:pPr>
    </w:p>
    <w:p w:rsidR="00DF0561" w:rsidRDefault="00DF0561" w:rsidP="00DF0561">
      <w:pPr>
        <w:pStyle w:val="Sommario5"/>
        <w:ind w:left="0"/>
        <w:rPr>
          <w:rFonts w:ascii="Arial Rounded MT Bold" w:hAnsi="Arial Rounded MT Bold"/>
          <w:sz w:val="44"/>
          <w:szCs w:val="44"/>
        </w:rPr>
      </w:pPr>
      <w:r>
        <w:rPr>
          <w:rFonts w:ascii="Arial Rounded MT Bold" w:hAnsi="Arial Rounded MT Bold"/>
          <w:sz w:val="44"/>
          <w:szCs w:val="44"/>
        </w:rPr>
        <w:t xml:space="preserve">4.  Requisiti Non </w:t>
      </w:r>
      <w:r w:rsidR="00463187">
        <w:rPr>
          <w:rFonts w:ascii="Arial Rounded MT Bold" w:hAnsi="Arial Rounded MT Bold"/>
          <w:sz w:val="44"/>
          <w:szCs w:val="44"/>
        </w:rPr>
        <w:t>Funzionali</w:t>
      </w:r>
    </w:p>
    <w:p w:rsidR="00DF0561" w:rsidRPr="00E3057E" w:rsidRDefault="00DF0561" w:rsidP="00DF0561">
      <w:pPr>
        <w:pStyle w:val="Sommario5"/>
        <w:ind w:left="0"/>
        <w:rPr>
          <w:rFonts w:ascii="Arial Rounded MT Bold" w:hAnsi="Arial Rounded MT Bold"/>
          <w:sz w:val="28"/>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4.1 RNF 1 - Usabilità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Il sistema deve essere facilmente apprendibile (l’utente deve essere in grado di interagire con il sistema e padroneggiare le funzionalità in modo rapido), deve essere flessibile e robusto (l’utente deve essere in grado di capire quando ha successo nel perseguire i suoi obiettivi nel sistema). </w:t>
      </w:r>
    </w:p>
    <w:p w:rsidR="00E3057E" w:rsidRPr="00E3057E" w:rsidRDefault="00E3057E" w:rsidP="00E3057E">
      <w:pPr>
        <w:pStyle w:val="Default"/>
        <w:spacing w:after="56"/>
        <w:rPr>
          <w:rFonts w:ascii="Arial Rounded MT Bold" w:hAnsi="Arial Rounded MT Bold"/>
          <w:sz w:val="32"/>
          <w:szCs w:val="28"/>
        </w:rPr>
      </w:pPr>
      <w:r w:rsidRPr="00E3057E">
        <w:rPr>
          <w:sz w:val="32"/>
          <w:szCs w:val="28"/>
        </w:rPr>
        <w:t>●</w:t>
      </w:r>
      <w:r w:rsidRPr="00E3057E">
        <w:rPr>
          <w:rFonts w:ascii="Arial Rounded MT Bold" w:hAnsi="Arial Rounded MT Bold"/>
          <w:sz w:val="32"/>
          <w:szCs w:val="28"/>
        </w:rPr>
        <w:t xml:space="preserve"> Il sistema deve essere quindi di immediata interpretazione da parte dell</w:t>
      </w:r>
      <w:r w:rsidRPr="00E3057E">
        <w:rPr>
          <w:rFonts w:ascii="Arial Rounded MT Bold" w:hAnsi="Arial Rounded MT Bold" w:cs="Arial Rounded MT Bold"/>
          <w:sz w:val="32"/>
          <w:szCs w:val="28"/>
        </w:rPr>
        <w:t>’</w:t>
      </w:r>
      <w:r w:rsidRPr="00E3057E">
        <w:rPr>
          <w:rFonts w:ascii="Arial Rounded MT Bold" w:hAnsi="Arial Rounded MT Bold"/>
          <w:sz w:val="32"/>
          <w:szCs w:val="28"/>
        </w:rPr>
        <w:t xml:space="preserve">utente mostrando ogni operazione disponibile per ogni contesto preoccupandosi di sostituire il linguaggio dei comandi con la manipolazione di oggetti visibili e facilmente riconoscibili dall’utente come pulsanti opportunamente etichettati. </w:t>
      </w:r>
    </w:p>
    <w:p w:rsidR="00E3057E" w:rsidRPr="00E3057E" w:rsidRDefault="00E3057E" w:rsidP="00E3057E">
      <w:pPr>
        <w:pStyle w:val="Default"/>
        <w:rPr>
          <w:rFonts w:ascii="Arial Rounded MT Bold" w:hAnsi="Arial Rounded MT Bold"/>
          <w:sz w:val="32"/>
          <w:szCs w:val="28"/>
        </w:rPr>
      </w:pPr>
      <w:r w:rsidRPr="00E3057E">
        <w:rPr>
          <w:sz w:val="32"/>
          <w:szCs w:val="28"/>
        </w:rPr>
        <w:lastRenderedPageBreak/>
        <w:t>●</w:t>
      </w:r>
      <w:r w:rsidRPr="00E3057E">
        <w:rPr>
          <w:rFonts w:ascii="Arial Rounded MT Bold" w:hAnsi="Arial Rounded MT Bold"/>
          <w:sz w:val="32"/>
          <w:szCs w:val="28"/>
        </w:rPr>
        <w:t xml:space="preserve"> Il sistema si preoccuper</w:t>
      </w:r>
      <w:r w:rsidRPr="00E3057E">
        <w:rPr>
          <w:rFonts w:ascii="Arial Rounded MT Bold" w:hAnsi="Arial Rounded MT Bold" w:cs="Arial Rounded MT Bold"/>
          <w:sz w:val="32"/>
          <w:szCs w:val="28"/>
        </w:rPr>
        <w:t>à</w:t>
      </w:r>
      <w:r w:rsidRPr="00E3057E">
        <w:rPr>
          <w:rFonts w:ascii="Arial Rounded MT Bold" w:hAnsi="Arial Rounded MT Bold"/>
          <w:sz w:val="32"/>
          <w:szCs w:val="28"/>
        </w:rPr>
        <w:t xml:space="preserve"> deve fornire un feedback immediato all</w:t>
      </w:r>
      <w:r w:rsidRPr="00E3057E">
        <w:rPr>
          <w:rFonts w:ascii="Arial Rounded MT Bold" w:hAnsi="Arial Rounded MT Bold" w:cs="Arial Rounded MT Bold"/>
          <w:sz w:val="32"/>
          <w:szCs w:val="28"/>
        </w:rPr>
        <w:t>’</w:t>
      </w:r>
      <w:r w:rsidRPr="00E3057E">
        <w:rPr>
          <w:rFonts w:ascii="Arial Rounded MT Bold" w:hAnsi="Arial Rounded MT Bold"/>
          <w:sz w:val="32"/>
          <w:szCs w:val="28"/>
        </w:rPr>
        <w:t xml:space="preserve">utente delle azioni che compie in modo da rendere chiaro quali effetti hanno sul sistema. </w:t>
      </w:r>
    </w:p>
    <w:p w:rsidR="00E3057E" w:rsidRPr="00E3057E" w:rsidRDefault="00E3057E" w:rsidP="00E3057E">
      <w:pPr>
        <w:pStyle w:val="Default"/>
        <w:rPr>
          <w:rFonts w:ascii="Arial Rounded MT Bold" w:hAnsi="Arial Rounded MT Bold"/>
          <w:sz w:val="32"/>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4.2 RNF 2 - Affidabilità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Il sistema è basato su un database relazionale, ha un’architettura </w:t>
      </w:r>
      <w:r w:rsidR="00463187" w:rsidRPr="00E3057E">
        <w:rPr>
          <w:rFonts w:ascii="Arial Rounded MT Bold" w:hAnsi="Arial Rounded MT Bold"/>
          <w:sz w:val="32"/>
          <w:szCs w:val="28"/>
        </w:rPr>
        <w:t>Client-Server</w:t>
      </w:r>
      <w:r w:rsidRPr="00E3057E">
        <w:rPr>
          <w:rFonts w:ascii="Arial Rounded MT Bold" w:hAnsi="Arial Rounded MT Bold"/>
          <w:sz w:val="32"/>
          <w:szCs w:val="28"/>
        </w:rPr>
        <w:t xml:space="preserve">. I componenti devono essere affidabili ed essere in grado di poter mantenere i propri dati anche in caso di guasti (problemi elettrici, guasti dell'hardware, attacchi informatici, problemi legati al browser, ecc.).Il sistema dev’essere attivo 24 ore su 24. Il software sarà in grado di rispondere alla maggior parte di manomissioni o intrusioni irregolari. Le tecniche utilizzate sono basate prevalentemente su una ‘login’, la quale permette il riconoscimento dell’utente.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Per quanto riguarda i permessi, quest’ultimi verranno adeguatamente distribuiti sulla base del grado di importanza e responsabilità degli Utenti. In particolare un amministratore avrà i massimi permessi poiché ha facoltà di utilizzare qualsiasi tipo di funzione disponibile, mentre un responsabile avrà dei vincoli da rispettare, ovvero ha la facoltà di utilizzare qualsiasi tipo di funzione disponibile solo sugli utenti che gestisce, infine un utente amministratore ha la facoltà di utilizzare particolari funzioni disponibili relative alla manipolazione d</w:t>
      </w:r>
      <w:r w:rsidR="00463187">
        <w:rPr>
          <w:rFonts w:ascii="Arial Rounded MT Bold" w:hAnsi="Arial Rounded MT Bold"/>
          <w:sz w:val="32"/>
          <w:szCs w:val="28"/>
        </w:rPr>
        <w:t>i alcuni oggetti presenti nel DB</w:t>
      </w:r>
      <w:r w:rsidRPr="00E3057E">
        <w:rPr>
          <w:rFonts w:ascii="Arial Rounded MT Bold" w:hAnsi="Arial Rounded MT Bold"/>
          <w:sz w:val="32"/>
          <w:szCs w:val="28"/>
        </w:rPr>
        <w:t>.</w:t>
      </w:r>
    </w:p>
    <w:p w:rsidR="00E3057E" w:rsidRPr="00E3057E" w:rsidRDefault="00E3057E" w:rsidP="00E3057E">
      <w:pPr>
        <w:pStyle w:val="Default"/>
        <w:pageBreakBefore/>
        <w:spacing w:after="240"/>
        <w:rPr>
          <w:rFonts w:ascii="Arial Rounded MT Bold" w:hAnsi="Arial Rounded MT Bold"/>
          <w:sz w:val="32"/>
          <w:szCs w:val="28"/>
        </w:rPr>
      </w:pPr>
      <w:r w:rsidRPr="00E3057E">
        <w:rPr>
          <w:rFonts w:ascii="Arial Rounded MT Bold" w:hAnsi="Arial Rounded MT Bold"/>
          <w:bCs/>
          <w:sz w:val="32"/>
          <w:szCs w:val="28"/>
        </w:rPr>
        <w:lastRenderedPageBreak/>
        <w:t xml:space="preserve">4.3 RNF 3 - Performance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Il sistema deve essere reattivo per le operazioni più immediate come il caricamento statico di un prodotto, mentre per il caricamento dei prodotti in maniera massiva deve avere dei tempi di risposta ragionevoli nell’ordine della decina di secondi, ma essendo un sistema web molto dipenderà dalla qualità della connessione e della congestione della rete sul sistema online. Inoltre deve poter gestire senza rallentamenti circa 500 utenti collegati simultaneamente che effettuano le operazioni più disparate, dalla visualizzazione, alla ricerca e caricamento di prodotti. </w:t>
      </w:r>
    </w:p>
    <w:p w:rsidR="00E3057E" w:rsidRPr="00E3057E" w:rsidRDefault="00E3057E" w:rsidP="00E3057E">
      <w:pPr>
        <w:pStyle w:val="Default"/>
        <w:rPr>
          <w:rFonts w:ascii="Arial Rounded MT Bold" w:hAnsi="Arial Rounded MT Bold"/>
          <w:sz w:val="32"/>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4.4 RNF 4 - Manutenibilità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Sofia avrà un Amministratore che potrà ampliare e modificare le funzionalità già esistenti in Sofia suddivise in moduli in modo da garantire il riuso del codice per operazioni simili. Grazie alla documentazione che verrà prodotta si garantirà una progettazione che seguirà i principi dell’ingegneria del software in modo che la manutenibilità sia garantita. Inoltre per il primo anno di vita del software si garantirà un intervento puntuale per la risoluzione di problemi tramite bugfix. </w:t>
      </w:r>
    </w:p>
    <w:p w:rsidR="00E3057E" w:rsidRPr="00E3057E" w:rsidRDefault="00E3057E" w:rsidP="00E3057E">
      <w:pPr>
        <w:pStyle w:val="Default"/>
        <w:rPr>
          <w:rFonts w:ascii="Arial Rounded MT Bold" w:hAnsi="Arial Rounded MT Bold"/>
          <w:sz w:val="32"/>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4.5 RNF 5 - Implementazione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La parte </w:t>
      </w:r>
      <w:r w:rsidRPr="00E3057E">
        <w:rPr>
          <w:rFonts w:ascii="Arial Rounded MT Bold" w:hAnsi="Arial Rounded MT Bold"/>
          <w:i/>
          <w:iCs/>
          <w:sz w:val="32"/>
          <w:szCs w:val="28"/>
        </w:rPr>
        <w:t xml:space="preserve">back-end </w:t>
      </w:r>
      <w:r w:rsidRPr="00E3057E">
        <w:rPr>
          <w:rFonts w:ascii="Arial Rounded MT Bold" w:hAnsi="Arial Rounded MT Bold"/>
          <w:sz w:val="32"/>
          <w:szCs w:val="28"/>
        </w:rPr>
        <w:t xml:space="preserve">del sistema è stato realizzato utilizzando il linguaggio JavaScript eseguito su piattaforma Tomcat-Apache. Per i dati utente e i dati di ogni singolo prodotto viene utilizzato il DBMS relazionale </w:t>
      </w:r>
      <w:r w:rsidR="00463187" w:rsidRPr="00E3057E">
        <w:rPr>
          <w:rFonts w:ascii="Arial Rounded MT Bold" w:hAnsi="Arial Rounded MT Bold"/>
          <w:sz w:val="32"/>
          <w:szCs w:val="28"/>
        </w:rPr>
        <w:t>MySQL</w:t>
      </w:r>
      <w:r w:rsidRPr="00E3057E">
        <w:rPr>
          <w:rFonts w:ascii="Arial Rounded MT Bold" w:hAnsi="Arial Rounded MT Bold"/>
          <w:sz w:val="32"/>
          <w:szCs w:val="28"/>
        </w:rPr>
        <w:t xml:space="preserve">. La parte </w:t>
      </w:r>
      <w:r w:rsidRPr="00E3057E">
        <w:rPr>
          <w:rFonts w:ascii="Arial Rounded MT Bold" w:hAnsi="Arial Rounded MT Bold"/>
          <w:i/>
          <w:iCs/>
          <w:sz w:val="32"/>
          <w:szCs w:val="28"/>
        </w:rPr>
        <w:t>front-en</w:t>
      </w:r>
      <w:r w:rsidRPr="00E3057E">
        <w:rPr>
          <w:rFonts w:ascii="Arial Rounded MT Bold" w:hAnsi="Arial Rounded MT Bold"/>
          <w:sz w:val="32"/>
          <w:szCs w:val="28"/>
        </w:rPr>
        <w:t>d è stata realizzata utilizzando il linguaggio di markup HTML5, i fogli di stile CSS3, Bootstrap 3, JQuery.</w:t>
      </w:r>
    </w:p>
    <w:p w:rsidR="00E3057E" w:rsidRPr="00E3057E" w:rsidRDefault="00E3057E" w:rsidP="00E3057E">
      <w:pPr>
        <w:pStyle w:val="Default"/>
        <w:rPr>
          <w:rFonts w:ascii="Arial Rounded MT Bold" w:hAnsi="Arial Rounded MT Bold"/>
          <w:sz w:val="32"/>
          <w:szCs w:val="28"/>
        </w:rPr>
      </w:pPr>
    </w:p>
    <w:p w:rsidR="00C26C13" w:rsidRPr="00E3057E" w:rsidRDefault="00C26C13" w:rsidP="00890BB6">
      <w:pPr>
        <w:pStyle w:val="Sommario5"/>
        <w:ind w:left="0"/>
        <w:rPr>
          <w:rFonts w:ascii="Arial Rounded MT Bold" w:hAnsi="Arial Rounded MT Bold"/>
          <w:sz w:val="32"/>
          <w:szCs w:val="28"/>
        </w:rPr>
      </w:pPr>
    </w:p>
    <w:p w:rsidR="00C26C13" w:rsidRDefault="00C26C13" w:rsidP="00890BB6">
      <w:pPr>
        <w:pStyle w:val="Sommario5"/>
        <w:ind w:left="0"/>
        <w:rPr>
          <w:rFonts w:ascii="Arial Rounded MT Bold" w:hAnsi="Arial Rounded MT Bold"/>
          <w:sz w:val="48"/>
          <w:szCs w:val="44"/>
        </w:rPr>
      </w:pPr>
    </w:p>
    <w:p w:rsidR="009D2BD8" w:rsidRPr="00E3057E" w:rsidRDefault="009D2BD8" w:rsidP="00890BB6">
      <w:pPr>
        <w:pStyle w:val="Sommario5"/>
        <w:ind w:left="0"/>
        <w:rPr>
          <w:rFonts w:ascii="Arial Rounded MT Bold" w:hAnsi="Arial Rounded MT Bold"/>
          <w:sz w:val="48"/>
          <w:szCs w:val="44"/>
        </w:rPr>
      </w:pPr>
    </w:p>
    <w:p w:rsidR="002E5884" w:rsidRDefault="00354BFE" w:rsidP="002E5884">
      <w:pPr>
        <w:pStyle w:val="Sommario5"/>
        <w:ind w:left="0"/>
        <w:rPr>
          <w:rFonts w:ascii="Arial Rounded MT Bold" w:hAnsi="Arial Rounded MT Bold"/>
          <w:sz w:val="44"/>
          <w:szCs w:val="44"/>
        </w:rPr>
      </w:pPr>
      <w:r w:rsidRPr="002E5884">
        <w:rPr>
          <w:rFonts w:ascii="Arial Rounded MT Bold" w:hAnsi="Arial Rounded MT Bold"/>
          <w:sz w:val="44"/>
          <w:szCs w:val="44"/>
        </w:rPr>
        <w:lastRenderedPageBreak/>
        <w:t>5.   Ambiente di Destinazione</w:t>
      </w:r>
    </w:p>
    <w:p w:rsidR="009D2BD8" w:rsidRDefault="009D2BD8" w:rsidP="002E5884">
      <w:pPr>
        <w:pStyle w:val="Sommario5"/>
        <w:ind w:left="0"/>
        <w:rPr>
          <w:rFonts w:ascii="Arial Rounded MT Bold" w:hAnsi="Arial Rounded MT Bold"/>
          <w:sz w:val="32"/>
          <w:szCs w:val="32"/>
        </w:rPr>
      </w:pPr>
    </w:p>
    <w:p w:rsidR="00C26C13" w:rsidRPr="002E5884" w:rsidRDefault="002E5884" w:rsidP="002E5884">
      <w:pPr>
        <w:pStyle w:val="Sommario5"/>
        <w:ind w:left="0"/>
        <w:rPr>
          <w:rFonts w:ascii="Arial Rounded MT Bold" w:hAnsi="Arial Rounded MT Bold"/>
          <w:sz w:val="44"/>
          <w:szCs w:val="44"/>
        </w:rPr>
      </w:pPr>
      <w:r w:rsidRPr="002E5884">
        <w:rPr>
          <w:rFonts w:ascii="Arial Rounded MT Bold" w:hAnsi="Arial Rounded MT Bold"/>
          <w:sz w:val="32"/>
          <w:szCs w:val="32"/>
        </w:rPr>
        <w:t>Il sistema attuale</w:t>
      </w:r>
      <w:r>
        <w:rPr>
          <w:rFonts w:ascii="Arial Rounded MT Bold" w:hAnsi="Arial Rounded MT Bold"/>
          <w:sz w:val="32"/>
          <w:szCs w:val="32"/>
        </w:rPr>
        <w:t>:</w:t>
      </w:r>
      <w:r w:rsidRPr="002E5884">
        <w:rPr>
          <w:rFonts w:ascii="Arial Rounded MT Bold" w:hAnsi="Arial Rounded MT Bold"/>
          <w:sz w:val="32"/>
          <w:szCs w:val="32"/>
        </w:rPr>
        <w:t xml:space="preserve"> </w:t>
      </w: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r w:rsidRPr="002E5884">
        <w:rPr>
          <w:rFonts w:ascii="Arial Rounded MT Bold" w:hAnsi="Arial Rounded MT Bold"/>
          <w:sz w:val="32"/>
          <w:szCs w:val="32"/>
        </w:rPr>
        <w:t>Il sistema attuale è basato su un web application con funzionalità limitate</w:t>
      </w: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r w:rsidRPr="002E5884">
        <w:rPr>
          <w:rFonts w:ascii="Arial Rounded MT Bold" w:hAnsi="Arial Rounded MT Bold"/>
          <w:sz w:val="32"/>
          <w:szCs w:val="32"/>
        </w:rPr>
        <w:t>Sistema Futuro</w:t>
      </w: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r w:rsidRPr="002E5884">
        <w:rPr>
          <w:rFonts w:ascii="Arial Rounded MT Bold" w:hAnsi="Arial Rounded MT Bold"/>
          <w:sz w:val="32"/>
          <w:szCs w:val="32"/>
        </w:rPr>
        <w:t>Il sistema futuro sarà basata sempre su una web application, che implementerà diverse funzionalità aggiuntive indicate nei requisiti funzionali e non.</w:t>
      </w:r>
    </w:p>
    <w:p w:rsidR="00C26C13" w:rsidRPr="002E5884" w:rsidRDefault="00C26C13" w:rsidP="00890BB6">
      <w:pPr>
        <w:pStyle w:val="Sommario5"/>
        <w:ind w:left="0"/>
        <w:rPr>
          <w:rFonts w:ascii="Arial Rounded MT Bold" w:hAnsi="Arial Rounded MT Bold"/>
          <w:sz w:val="32"/>
          <w:szCs w:val="32"/>
        </w:rPr>
      </w:pPr>
    </w:p>
    <w:p w:rsidR="00C26C13" w:rsidRDefault="00C26C13" w:rsidP="00890BB6">
      <w:pPr>
        <w:pStyle w:val="Sommario5"/>
        <w:ind w:left="0"/>
        <w:rPr>
          <w:rFonts w:ascii="Arial Rounded MT Bold" w:hAnsi="Arial Rounded MT Bold"/>
          <w:sz w:val="44"/>
          <w:szCs w:val="44"/>
        </w:rPr>
      </w:pPr>
    </w:p>
    <w:p w:rsidR="00C26C13" w:rsidRDefault="00C26C13" w:rsidP="00890BB6">
      <w:pPr>
        <w:pStyle w:val="Sommario5"/>
        <w:ind w:left="0"/>
        <w:rPr>
          <w:rFonts w:ascii="Arial Rounded MT Bold" w:hAnsi="Arial Rounded MT Bold"/>
          <w:sz w:val="44"/>
          <w:szCs w:val="44"/>
        </w:rPr>
      </w:pPr>
    </w:p>
    <w:p w:rsidR="00C26C13" w:rsidRDefault="00C26C13" w:rsidP="00890BB6">
      <w:pPr>
        <w:pStyle w:val="Sommario5"/>
        <w:ind w:left="0"/>
        <w:rPr>
          <w:rFonts w:ascii="Arial Rounded MT Bold" w:hAnsi="Arial Rounded MT Bold"/>
          <w:sz w:val="44"/>
          <w:szCs w:val="44"/>
        </w:rPr>
      </w:pPr>
    </w:p>
    <w:p w:rsidR="00890BB6" w:rsidRPr="00890BB6" w:rsidRDefault="00890BB6" w:rsidP="00890BB6">
      <w:pPr>
        <w:pStyle w:val="Sommario5"/>
        <w:ind w:left="0"/>
        <w:rPr>
          <w:rFonts w:ascii="Arial Rounded MT Bold" w:hAnsi="Arial Rounded MT Bold"/>
          <w:sz w:val="44"/>
          <w:szCs w:val="44"/>
          <w:u w:val="single"/>
        </w:rPr>
      </w:pPr>
      <w:r>
        <w:rPr>
          <w:rFonts w:ascii="Arial Rounded MT Bold" w:hAnsi="Arial Rounded MT Bold"/>
          <w:sz w:val="44"/>
          <w:szCs w:val="44"/>
        </w:rPr>
        <w:t xml:space="preserve">6.   Consegne e Scadenze      </w:t>
      </w:r>
    </w:p>
    <w:p w:rsidR="00890BB6" w:rsidRDefault="00890BB6" w:rsidP="001765AE">
      <w:pPr>
        <w:rPr>
          <w:rFonts w:ascii="Arial" w:hAnsi="Arial"/>
          <w:b/>
          <w:u w:val="single"/>
        </w:rPr>
      </w:pPr>
    </w:p>
    <w:p w:rsidR="00DF0561" w:rsidRDefault="00DF0561" w:rsidP="001765AE">
      <w:pPr>
        <w:rPr>
          <w:rFonts w:ascii="Arial" w:hAnsi="Arial"/>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87"/>
      </w:tblGrid>
      <w:tr w:rsidR="00890BB6" w:rsidRPr="003A7E19" w:rsidTr="003A7E19">
        <w:trPr>
          <w:trHeight w:val="563"/>
        </w:trPr>
        <w:tc>
          <w:tcPr>
            <w:tcW w:w="4286" w:type="dxa"/>
            <w:shd w:val="clear" w:color="auto" w:fill="8EAADB"/>
          </w:tcPr>
          <w:p w:rsidR="00890BB6" w:rsidRPr="003A7E19" w:rsidRDefault="00890BB6" w:rsidP="003A7E19">
            <w:pPr>
              <w:jc w:val="center"/>
              <w:rPr>
                <w:rFonts w:ascii="Arial Rounded MT Bold" w:hAnsi="Arial Rounded MT Bold"/>
                <w:sz w:val="44"/>
                <w:szCs w:val="44"/>
              </w:rPr>
            </w:pPr>
            <w:r w:rsidRPr="003A7E19">
              <w:rPr>
                <w:rFonts w:ascii="Arial Rounded MT Bold" w:hAnsi="Arial Rounded MT Bold"/>
                <w:sz w:val="44"/>
                <w:szCs w:val="44"/>
              </w:rPr>
              <w:t>Documenti</w:t>
            </w:r>
          </w:p>
        </w:tc>
        <w:tc>
          <w:tcPr>
            <w:tcW w:w="4287" w:type="dxa"/>
            <w:shd w:val="clear" w:color="auto" w:fill="8EAADB"/>
          </w:tcPr>
          <w:p w:rsidR="00890BB6" w:rsidRPr="003A7E19" w:rsidRDefault="00890BB6" w:rsidP="003A7E19">
            <w:pPr>
              <w:jc w:val="center"/>
              <w:rPr>
                <w:rFonts w:ascii="Arial Rounded MT Bold" w:hAnsi="Arial Rounded MT Bold"/>
                <w:sz w:val="44"/>
                <w:szCs w:val="44"/>
              </w:rPr>
            </w:pPr>
            <w:r w:rsidRPr="003A7E19">
              <w:rPr>
                <w:rFonts w:ascii="Arial Rounded MT Bold" w:hAnsi="Arial Rounded MT Bold"/>
                <w:sz w:val="44"/>
                <w:szCs w:val="44"/>
              </w:rPr>
              <w:t>Consegne</w:t>
            </w:r>
          </w:p>
        </w:tc>
      </w:tr>
      <w:tr w:rsidR="00890BB6" w:rsidRPr="003A7E19" w:rsidTr="003A7E19">
        <w:trPr>
          <w:trHeight w:val="563"/>
        </w:trPr>
        <w:tc>
          <w:tcPr>
            <w:tcW w:w="4286" w:type="dxa"/>
            <w:shd w:val="clear" w:color="auto" w:fill="auto"/>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tblGrid>
            <w:tr w:rsidR="00890BB6" w:rsidRPr="00890BB6" w:rsidTr="00890BB6">
              <w:tc>
                <w:tcPr>
                  <w:tcW w:w="3000" w:type="dxa"/>
                  <w:tcBorders>
                    <w:top w:val="single" w:sz="4" w:space="0" w:color="auto"/>
                    <w:left w:val="single" w:sz="4" w:space="0" w:color="auto"/>
                    <w:bottom w:val="single" w:sz="4" w:space="0" w:color="auto"/>
                    <w:right w:val="single" w:sz="4" w:space="0" w:color="auto"/>
                  </w:tcBorders>
                  <w:vAlign w:val="center"/>
                  <w:hideMark/>
                </w:tcPr>
                <w:p w:rsidR="00890BB6" w:rsidRPr="00890BB6" w:rsidRDefault="00890BB6" w:rsidP="00890BB6">
                  <w:pPr>
                    <w:widowControl/>
                    <w:suppressAutoHyphens w:val="0"/>
                    <w:rPr>
                      <w:rFonts w:eastAsia="Times New Roman"/>
                      <w:kern w:val="0"/>
                    </w:rPr>
                  </w:pPr>
                </w:p>
              </w:tc>
            </w:tr>
          </w:tbl>
          <w:p w:rsidR="00890BB6" w:rsidRPr="003A7E19" w:rsidRDefault="00890BB6" w:rsidP="001765AE">
            <w:pPr>
              <w:rPr>
                <w:rFonts w:ascii="Arial Rounded MT Bold" w:hAnsi="Arial Rounded MT Bold"/>
                <w:sz w:val="28"/>
                <w:szCs w:val="28"/>
              </w:rPr>
            </w:pPr>
            <w:r w:rsidRPr="003A7E19">
              <w:rPr>
                <w:rFonts w:ascii="Arial Rounded MT Bold" w:hAnsi="Arial Rounded MT Bold"/>
                <w:sz w:val="28"/>
                <w:szCs w:val="28"/>
              </w:rPr>
              <w:t>Requirements and Use Cases</w:t>
            </w:r>
          </w:p>
        </w:tc>
        <w:tc>
          <w:tcPr>
            <w:tcW w:w="4287" w:type="dxa"/>
            <w:shd w:val="clear" w:color="auto" w:fill="auto"/>
          </w:tcPr>
          <w:p w:rsidR="00890BB6" w:rsidRPr="00DF0561" w:rsidRDefault="00890BB6" w:rsidP="00463187">
            <w:pPr>
              <w:jc w:val="center"/>
              <w:rPr>
                <w:rFonts w:ascii="Arial Rounded MT Bold" w:hAnsi="Arial Rounded MT Bold"/>
                <w:sz w:val="28"/>
                <w:szCs w:val="28"/>
              </w:rPr>
            </w:pPr>
            <w:r w:rsidRPr="00DF0561">
              <w:rPr>
                <w:rFonts w:ascii="Arial Rounded MT Bold" w:hAnsi="Arial Rounded MT Bold"/>
                <w:sz w:val="28"/>
                <w:szCs w:val="28"/>
              </w:rPr>
              <w:t>24 Ottobre 2017</w:t>
            </w:r>
          </w:p>
        </w:tc>
      </w:tr>
      <w:tr w:rsidR="00890BB6" w:rsidRPr="003A7E19" w:rsidTr="003A7E19">
        <w:trPr>
          <w:trHeight w:val="607"/>
        </w:trPr>
        <w:tc>
          <w:tcPr>
            <w:tcW w:w="4286" w:type="dxa"/>
            <w:shd w:val="clear" w:color="auto" w:fill="auto"/>
          </w:tcPr>
          <w:p w:rsidR="00890BB6" w:rsidRPr="003A7E19" w:rsidRDefault="00890BB6" w:rsidP="001765AE">
            <w:pPr>
              <w:rPr>
                <w:rFonts w:ascii="Arial" w:hAnsi="Arial"/>
                <w:b/>
                <w:u w:val="single"/>
              </w:rPr>
            </w:pPr>
            <w:r w:rsidRPr="003A7E19">
              <w:rPr>
                <w:rFonts w:ascii="Arial Rounded MT Bold" w:hAnsi="Arial Rounded MT Bold"/>
                <w:sz w:val="28"/>
                <w:szCs w:val="28"/>
              </w:rPr>
              <w:t>Request Analysis Document</w:t>
            </w:r>
          </w:p>
        </w:tc>
        <w:tc>
          <w:tcPr>
            <w:tcW w:w="4287" w:type="dxa"/>
            <w:shd w:val="clear" w:color="auto" w:fill="auto"/>
          </w:tcPr>
          <w:p w:rsidR="00890BB6" w:rsidRPr="003A7E19" w:rsidRDefault="00890BB6" w:rsidP="00463187">
            <w:pPr>
              <w:jc w:val="center"/>
              <w:rPr>
                <w:rFonts w:ascii="Arial" w:hAnsi="Arial"/>
                <w:b/>
                <w:u w:val="single"/>
              </w:rPr>
            </w:pPr>
            <w:r w:rsidRPr="003A7E19">
              <w:rPr>
                <w:rFonts w:ascii="Arial Rounded MT Bold" w:hAnsi="Arial Rounded MT Bold"/>
                <w:sz w:val="28"/>
                <w:szCs w:val="28"/>
              </w:rPr>
              <w:t>7 Novembre 2017</w:t>
            </w:r>
          </w:p>
        </w:tc>
      </w:tr>
      <w:tr w:rsidR="00890BB6" w:rsidRPr="003A7E19" w:rsidTr="003A7E19">
        <w:trPr>
          <w:trHeight w:val="563"/>
        </w:trPr>
        <w:tc>
          <w:tcPr>
            <w:tcW w:w="4286" w:type="dxa"/>
            <w:shd w:val="clear" w:color="auto" w:fill="auto"/>
          </w:tcPr>
          <w:p w:rsidR="00890BB6" w:rsidRPr="00463187" w:rsidRDefault="00463187" w:rsidP="001765AE">
            <w:pPr>
              <w:rPr>
                <w:rFonts w:ascii="Arial Rounded MT Bold" w:hAnsi="Arial Rounded MT Bold"/>
                <w:sz w:val="28"/>
                <w:szCs w:val="28"/>
              </w:rPr>
            </w:pPr>
            <w:r>
              <w:rPr>
                <w:rFonts w:ascii="Arial Rounded MT Bold" w:hAnsi="Arial Rounded MT Bold"/>
                <w:sz w:val="28"/>
                <w:szCs w:val="28"/>
              </w:rPr>
              <w:t xml:space="preserve">Requisiti e casi d’uso </w:t>
            </w:r>
          </w:p>
        </w:tc>
        <w:tc>
          <w:tcPr>
            <w:tcW w:w="4287" w:type="dxa"/>
            <w:shd w:val="clear" w:color="auto" w:fill="auto"/>
          </w:tcPr>
          <w:p w:rsidR="00890BB6" w:rsidRPr="00463187" w:rsidRDefault="00463187" w:rsidP="00463187">
            <w:pPr>
              <w:jc w:val="center"/>
              <w:rPr>
                <w:rFonts w:ascii="Arial" w:hAnsi="Arial"/>
                <w:b/>
              </w:rPr>
            </w:pPr>
            <w:r w:rsidRPr="00463187">
              <w:rPr>
                <w:rFonts w:ascii="Arial" w:hAnsi="Arial"/>
                <w:b/>
              </w:rPr>
              <w:t>24 Ottobre 2017</w:t>
            </w:r>
          </w:p>
        </w:tc>
      </w:tr>
      <w:tr w:rsidR="00890BB6" w:rsidRPr="003A7E19" w:rsidTr="003A7E19">
        <w:trPr>
          <w:trHeight w:val="563"/>
        </w:trPr>
        <w:tc>
          <w:tcPr>
            <w:tcW w:w="4286" w:type="dxa"/>
            <w:shd w:val="clear" w:color="auto" w:fill="auto"/>
          </w:tcPr>
          <w:p w:rsidR="00463187" w:rsidRPr="00463187" w:rsidRDefault="00463187" w:rsidP="00463187">
            <w:pPr>
              <w:rPr>
                <w:rFonts w:ascii="Arial Rounded MT Bold" w:hAnsi="Arial Rounded MT Bold"/>
                <w:sz w:val="28"/>
                <w:szCs w:val="28"/>
              </w:rPr>
            </w:pPr>
            <w:r w:rsidRPr="00463187">
              <w:rPr>
                <w:rFonts w:ascii="Arial Rounded MT Bold" w:hAnsi="Arial Rounded MT Bold"/>
                <w:sz w:val="28"/>
                <w:szCs w:val="28"/>
              </w:rPr>
              <w:t xml:space="preserve">Requirements Analysis Document: </w:t>
            </w:r>
          </w:p>
          <w:p w:rsidR="00890BB6" w:rsidRPr="00463187" w:rsidRDefault="00890BB6" w:rsidP="00463187">
            <w:pPr>
              <w:rPr>
                <w:rFonts w:ascii="Arial Rounded MT Bold" w:hAnsi="Arial Rounded MT Bold"/>
                <w:sz w:val="28"/>
                <w:szCs w:val="28"/>
              </w:rPr>
            </w:pPr>
          </w:p>
        </w:tc>
        <w:tc>
          <w:tcPr>
            <w:tcW w:w="4287" w:type="dxa"/>
            <w:shd w:val="clear" w:color="auto" w:fill="auto"/>
          </w:tcPr>
          <w:p w:rsidR="00890BB6" w:rsidRPr="003A7E19" w:rsidRDefault="00463187" w:rsidP="00463187">
            <w:pPr>
              <w:jc w:val="center"/>
              <w:rPr>
                <w:rFonts w:ascii="Arial" w:hAnsi="Arial"/>
                <w:b/>
                <w:u w:val="single"/>
              </w:rPr>
            </w:pPr>
            <w:r w:rsidRPr="00463187">
              <w:rPr>
                <w:rFonts w:ascii="Arial Rounded MT Bold" w:hAnsi="Arial Rounded MT Bold"/>
                <w:sz w:val="28"/>
                <w:szCs w:val="28"/>
              </w:rPr>
              <w:t>7 Novembre 2017</w:t>
            </w:r>
          </w:p>
        </w:tc>
      </w:tr>
      <w:tr w:rsidR="00890BB6" w:rsidRPr="003A7E19" w:rsidTr="003A7E19">
        <w:trPr>
          <w:trHeight w:val="607"/>
        </w:trPr>
        <w:tc>
          <w:tcPr>
            <w:tcW w:w="4286" w:type="dxa"/>
            <w:shd w:val="clear" w:color="auto" w:fill="auto"/>
          </w:tcPr>
          <w:p w:rsidR="00890BB6" w:rsidRPr="003A7E19" w:rsidRDefault="00463187" w:rsidP="001765AE">
            <w:pPr>
              <w:rPr>
                <w:rFonts w:ascii="Arial" w:hAnsi="Arial"/>
                <w:b/>
                <w:u w:val="single"/>
              </w:rPr>
            </w:pPr>
            <w:r w:rsidRPr="00463187">
              <w:rPr>
                <w:rFonts w:ascii="Arial Rounded MT Bold" w:hAnsi="Arial Rounded MT Bold"/>
                <w:sz w:val="28"/>
                <w:szCs w:val="28"/>
              </w:rPr>
              <w:t>System Design Document:</w:t>
            </w:r>
          </w:p>
        </w:tc>
        <w:tc>
          <w:tcPr>
            <w:tcW w:w="4287" w:type="dxa"/>
            <w:shd w:val="clear" w:color="auto" w:fill="auto"/>
          </w:tcPr>
          <w:p w:rsidR="00890BB6" w:rsidRPr="003A7E19" w:rsidRDefault="00463187" w:rsidP="00463187">
            <w:pPr>
              <w:jc w:val="center"/>
              <w:rPr>
                <w:rFonts w:ascii="Arial" w:hAnsi="Arial"/>
                <w:b/>
                <w:u w:val="single"/>
              </w:rPr>
            </w:pPr>
            <w:r>
              <w:rPr>
                <w:rFonts w:ascii="Arial Rounded MT Bold" w:hAnsi="Arial Rounded MT Bold"/>
                <w:sz w:val="28"/>
                <w:szCs w:val="28"/>
              </w:rPr>
              <w:t>28 N</w:t>
            </w:r>
            <w:r w:rsidRPr="00463187">
              <w:rPr>
                <w:rFonts w:ascii="Arial Rounded MT Bold" w:hAnsi="Arial Rounded MT Bold"/>
                <w:sz w:val="28"/>
                <w:szCs w:val="28"/>
              </w:rPr>
              <w:t>ovembre 2017</w:t>
            </w:r>
          </w:p>
        </w:tc>
      </w:tr>
      <w:tr w:rsidR="00890BB6" w:rsidRPr="003A7E19" w:rsidTr="003A7E19">
        <w:trPr>
          <w:trHeight w:val="563"/>
        </w:trPr>
        <w:tc>
          <w:tcPr>
            <w:tcW w:w="4286" w:type="dxa"/>
            <w:shd w:val="clear" w:color="auto" w:fill="auto"/>
          </w:tcPr>
          <w:p w:rsidR="00463187" w:rsidRPr="00463187" w:rsidRDefault="00463187" w:rsidP="00463187">
            <w:pPr>
              <w:rPr>
                <w:rFonts w:ascii="Arial Rounded MT Bold" w:hAnsi="Arial Rounded MT Bold"/>
                <w:sz w:val="28"/>
                <w:szCs w:val="28"/>
              </w:rPr>
            </w:pPr>
            <w:r w:rsidRPr="00463187">
              <w:rPr>
                <w:rFonts w:ascii="Arial Rounded MT Bold" w:hAnsi="Arial Rounded MT Bold"/>
                <w:sz w:val="28"/>
                <w:szCs w:val="28"/>
              </w:rPr>
              <w:t>Specifica delle interfacce dei moduli del sottosistema d</w:t>
            </w:r>
            <w:r>
              <w:rPr>
                <w:rFonts w:ascii="Arial Rounded MT Bold" w:hAnsi="Arial Rounded MT Bold"/>
                <w:sz w:val="28"/>
                <w:szCs w:val="28"/>
              </w:rPr>
              <w:t>a implementare</w:t>
            </w:r>
          </w:p>
          <w:p w:rsidR="00890BB6" w:rsidRPr="003A7E19" w:rsidRDefault="00463187" w:rsidP="001765AE">
            <w:pPr>
              <w:rPr>
                <w:rFonts w:ascii="Arial" w:hAnsi="Arial"/>
                <w:b/>
                <w:u w:val="single"/>
              </w:rPr>
            </w:pPr>
            <w:r w:rsidRPr="00463187">
              <w:rPr>
                <w:rFonts w:ascii="Arial Rounded MT Bold" w:hAnsi="Arial Rounded MT Bold"/>
                <w:sz w:val="28"/>
                <w:szCs w:val="28"/>
              </w:rPr>
              <w:t xml:space="preserve">. </w:t>
            </w:r>
          </w:p>
        </w:tc>
        <w:tc>
          <w:tcPr>
            <w:tcW w:w="4287" w:type="dxa"/>
            <w:shd w:val="clear" w:color="auto" w:fill="auto"/>
          </w:tcPr>
          <w:p w:rsidR="00890BB6" w:rsidRPr="00463187" w:rsidRDefault="00463187" w:rsidP="00463187">
            <w:pPr>
              <w:jc w:val="center"/>
              <w:rPr>
                <w:rFonts w:ascii="Arial" w:hAnsi="Arial"/>
                <w:b/>
              </w:rPr>
            </w:pPr>
            <w:r w:rsidRPr="00463187">
              <w:rPr>
                <w:rFonts w:ascii="Arial" w:hAnsi="Arial"/>
                <w:b/>
              </w:rPr>
              <w:t>19 Dicembre 2017</w:t>
            </w:r>
          </w:p>
        </w:tc>
      </w:tr>
      <w:tr w:rsidR="00890BB6" w:rsidRPr="003A7E19" w:rsidTr="003A7E19">
        <w:trPr>
          <w:trHeight w:val="563"/>
        </w:trPr>
        <w:tc>
          <w:tcPr>
            <w:tcW w:w="4286" w:type="dxa"/>
            <w:shd w:val="clear" w:color="auto" w:fill="auto"/>
          </w:tcPr>
          <w:p w:rsidR="00890BB6" w:rsidRPr="003A7E19" w:rsidRDefault="00463187" w:rsidP="001765AE">
            <w:pPr>
              <w:rPr>
                <w:rFonts w:ascii="Arial" w:hAnsi="Arial"/>
                <w:b/>
                <w:u w:val="single"/>
              </w:rPr>
            </w:pPr>
            <w:r w:rsidRPr="00463187">
              <w:rPr>
                <w:rFonts w:ascii="Arial Rounded MT Bold" w:hAnsi="Arial Rounded MT Bold"/>
                <w:sz w:val="28"/>
                <w:szCs w:val="28"/>
              </w:rPr>
              <w:lastRenderedPageBreak/>
              <w:t xml:space="preserve">Piano di test di sistema e specifica dei casi di test per il </w:t>
            </w:r>
            <w:r>
              <w:rPr>
                <w:rFonts w:ascii="Arial Rounded MT Bold" w:hAnsi="Arial Rounded MT Bold"/>
                <w:sz w:val="28"/>
                <w:szCs w:val="28"/>
              </w:rPr>
              <w:t>sottosistema da implementare</w:t>
            </w:r>
          </w:p>
        </w:tc>
        <w:tc>
          <w:tcPr>
            <w:tcW w:w="4287" w:type="dxa"/>
            <w:shd w:val="clear" w:color="auto" w:fill="auto"/>
          </w:tcPr>
          <w:p w:rsidR="00890BB6" w:rsidRPr="00463187" w:rsidRDefault="00463187" w:rsidP="00463187">
            <w:pPr>
              <w:jc w:val="center"/>
              <w:rPr>
                <w:rFonts w:ascii="Arial" w:hAnsi="Arial"/>
                <w:b/>
              </w:rPr>
            </w:pPr>
            <w:r>
              <w:rPr>
                <w:rFonts w:ascii="Arial" w:hAnsi="Arial"/>
                <w:b/>
              </w:rPr>
              <w:t>19 Dicembre 2017</w:t>
            </w:r>
          </w:p>
        </w:tc>
      </w:tr>
    </w:tbl>
    <w:p w:rsidR="00890BB6" w:rsidRPr="00BC649A" w:rsidRDefault="00890BB6" w:rsidP="001765AE">
      <w:pPr>
        <w:rPr>
          <w:rFonts w:ascii="Arial" w:hAnsi="Arial"/>
          <w:b/>
          <w:u w:val="single"/>
        </w:rPr>
      </w:pPr>
    </w:p>
    <w:sectPr w:rsidR="00890BB6" w:rsidRPr="00BC649A"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F40" w:rsidRDefault="00F04F40">
      <w:r>
        <w:separator/>
      </w:r>
    </w:p>
  </w:endnote>
  <w:endnote w:type="continuationSeparator" w:id="0">
    <w:p w:rsidR="00F04F40" w:rsidRDefault="00F0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BoldMT">
    <w:altName w:val="Times New Roman"/>
    <w:panose1 w:val="00000000000000000000"/>
    <w:charset w:val="00"/>
    <w:family w:val="roman"/>
    <w:notTrueType/>
    <w:pitch w:val="default"/>
  </w:font>
  <w:font w:name="ArialMT">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F40" w:rsidRDefault="00F04F40">
      <w:r>
        <w:separator/>
      </w:r>
    </w:p>
  </w:footnote>
  <w:footnote w:type="continuationSeparator" w:id="0">
    <w:p w:rsidR="00F04F40" w:rsidRDefault="00F04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20.25pt;height:249.75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6B32754"/>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33A1D"/>
    <w:multiLevelType w:val="hybridMultilevel"/>
    <w:tmpl w:val="354C1336"/>
    <w:lvl w:ilvl="0" w:tplc="5DFE330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B8A5F12"/>
    <w:multiLevelType w:val="multilevel"/>
    <w:tmpl w:val="DE7A679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0C8A456C"/>
    <w:multiLevelType w:val="hybridMultilevel"/>
    <w:tmpl w:val="B6903AFE"/>
    <w:lvl w:ilvl="0" w:tplc="E19EF29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D3331F"/>
    <w:multiLevelType w:val="hybridMultilevel"/>
    <w:tmpl w:val="E9F4BE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1495A46"/>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304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6C5C35"/>
    <w:multiLevelType w:val="hybridMultilevel"/>
    <w:tmpl w:val="707CBF42"/>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0C439F"/>
    <w:multiLevelType w:val="multilevel"/>
    <w:tmpl w:val="7DA0C04A"/>
    <w:lvl w:ilvl="0">
      <w:start w:val="1"/>
      <w:numFmt w:val="decimal"/>
      <w:lvlText w:val="%1."/>
      <w:lvlJc w:val="left"/>
      <w:pPr>
        <w:ind w:left="1778" w:hanging="360"/>
      </w:pPr>
    </w:lvl>
    <w:lvl w:ilvl="1">
      <w:start w:val="3"/>
      <w:numFmt w:val="decimal"/>
      <w:isLgl/>
      <w:lvlText w:val="%1.%2"/>
      <w:lvlJc w:val="left"/>
      <w:pPr>
        <w:ind w:left="2138" w:hanging="720"/>
      </w:pPr>
      <w:rPr>
        <w:rFonts w:hint="default"/>
      </w:rPr>
    </w:lvl>
    <w:lvl w:ilvl="2">
      <w:start w:val="1"/>
      <w:numFmt w:val="decimal"/>
      <w:isLgl/>
      <w:lvlText w:val="%1.%2.%3"/>
      <w:lvlJc w:val="left"/>
      <w:pPr>
        <w:ind w:left="2498" w:hanging="1080"/>
      </w:pPr>
      <w:rPr>
        <w:rFonts w:hint="default"/>
      </w:rPr>
    </w:lvl>
    <w:lvl w:ilvl="3">
      <w:start w:val="1"/>
      <w:numFmt w:val="decimal"/>
      <w:isLgl/>
      <w:lvlText w:val="%1.%2.%3.%4"/>
      <w:lvlJc w:val="left"/>
      <w:pPr>
        <w:ind w:left="2858" w:hanging="1440"/>
      </w:pPr>
      <w:rPr>
        <w:rFonts w:hint="default"/>
      </w:rPr>
    </w:lvl>
    <w:lvl w:ilvl="4">
      <w:start w:val="1"/>
      <w:numFmt w:val="decimal"/>
      <w:isLgl/>
      <w:lvlText w:val="%1.%2.%3.%4.%5"/>
      <w:lvlJc w:val="left"/>
      <w:pPr>
        <w:ind w:left="3218" w:hanging="1800"/>
      </w:pPr>
      <w:rPr>
        <w:rFonts w:hint="default"/>
      </w:rPr>
    </w:lvl>
    <w:lvl w:ilvl="5">
      <w:start w:val="1"/>
      <w:numFmt w:val="decimal"/>
      <w:isLgl/>
      <w:lvlText w:val="%1.%2.%3.%4.%5.%6"/>
      <w:lvlJc w:val="left"/>
      <w:pPr>
        <w:ind w:left="3218" w:hanging="1800"/>
      </w:pPr>
      <w:rPr>
        <w:rFonts w:hint="default"/>
      </w:rPr>
    </w:lvl>
    <w:lvl w:ilvl="6">
      <w:start w:val="1"/>
      <w:numFmt w:val="decimal"/>
      <w:isLgl/>
      <w:lvlText w:val="%1.%2.%3.%4.%5.%6.%7"/>
      <w:lvlJc w:val="left"/>
      <w:pPr>
        <w:ind w:left="3578" w:hanging="2160"/>
      </w:pPr>
      <w:rPr>
        <w:rFonts w:hint="default"/>
      </w:rPr>
    </w:lvl>
    <w:lvl w:ilvl="7">
      <w:start w:val="1"/>
      <w:numFmt w:val="decimal"/>
      <w:isLgl/>
      <w:lvlText w:val="%1.%2.%3.%4.%5.%6.%7.%8"/>
      <w:lvlJc w:val="left"/>
      <w:pPr>
        <w:ind w:left="3938" w:hanging="2520"/>
      </w:pPr>
      <w:rPr>
        <w:rFonts w:hint="default"/>
      </w:rPr>
    </w:lvl>
    <w:lvl w:ilvl="8">
      <w:start w:val="1"/>
      <w:numFmt w:val="decimal"/>
      <w:isLgl/>
      <w:lvlText w:val="%1.%2.%3.%4.%5.%6.%7.%8.%9"/>
      <w:lvlJc w:val="left"/>
      <w:pPr>
        <w:ind w:left="4298" w:hanging="2880"/>
      </w:pPr>
      <w:rPr>
        <w:rFonts w:hint="default"/>
      </w:rPr>
    </w:lvl>
  </w:abstractNum>
  <w:abstractNum w:abstractNumId="15" w15:restartNumberingAfterBreak="0">
    <w:nsid w:val="293E590F"/>
    <w:multiLevelType w:val="hybridMultilevel"/>
    <w:tmpl w:val="DF763D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313039EF"/>
    <w:multiLevelType w:val="multilevel"/>
    <w:tmpl w:val="A660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B86B1B"/>
    <w:multiLevelType w:val="multilevel"/>
    <w:tmpl w:val="354C1336"/>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3ABC7B27"/>
    <w:multiLevelType w:val="hybridMultilevel"/>
    <w:tmpl w:val="D26E5C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C541037"/>
    <w:multiLevelType w:val="hybridMultilevel"/>
    <w:tmpl w:val="79F4FA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BA261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6BD07BD"/>
    <w:multiLevelType w:val="multilevel"/>
    <w:tmpl w:val="D3145FC4"/>
    <w:lvl w:ilvl="0">
      <w:start w:val="1"/>
      <w:numFmt w:val="decimal"/>
      <w:lvlText w:val="%1."/>
      <w:lvlJc w:val="left"/>
      <w:pPr>
        <w:ind w:left="1080" w:hanging="720"/>
      </w:pPr>
      <w:rPr>
        <w:rFonts w:hint="default"/>
      </w:rPr>
    </w:lvl>
    <w:lvl w:ilvl="1">
      <w:start w:val="5"/>
      <w:numFmt w:val="decimal"/>
      <w:isLgl/>
      <w:lvlText w:val="%1.%2"/>
      <w:lvlJc w:val="left"/>
      <w:pPr>
        <w:ind w:left="1260" w:hanging="585"/>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49E51DE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810558"/>
    <w:multiLevelType w:val="multilevel"/>
    <w:tmpl w:val="CFE2A42E"/>
    <w:lvl w:ilvl="0">
      <w:start w:val="1"/>
      <w:numFmt w:val="decimal"/>
      <w:lvlText w:val="%1."/>
      <w:lvlJc w:val="left"/>
      <w:pPr>
        <w:ind w:left="360" w:hanging="360"/>
      </w:pPr>
    </w:lvl>
    <w:lvl w:ilvl="1">
      <w:start w:val="1"/>
      <w:numFmt w:val="decimal"/>
      <w:lvlText w:val="%1.%2."/>
      <w:lvlJc w:val="left"/>
      <w:pPr>
        <w:ind w:left="792" w:hanging="432"/>
      </w:pPr>
      <w:rPr>
        <w:rFonts w:ascii="Arial Rounded MT Bold" w:hAnsi="Arial Rounded MT Bold" w:hint="default"/>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1D67E5"/>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384DFD"/>
    <w:multiLevelType w:val="multilevel"/>
    <w:tmpl w:val="35289CE6"/>
    <w:lvl w:ilvl="0">
      <w:start w:val="1"/>
      <w:numFmt w:val="decimal"/>
      <w:lvlText w:val="%1"/>
      <w:lvlJc w:val="left"/>
      <w:pPr>
        <w:ind w:left="765" w:hanging="765"/>
      </w:pPr>
      <w:rPr>
        <w:rFonts w:hint="default"/>
      </w:rPr>
    </w:lvl>
    <w:lvl w:ilvl="1">
      <w:start w:val="1"/>
      <w:numFmt w:val="decimal"/>
      <w:lvlText w:val="%1.%2"/>
      <w:lvlJc w:val="left"/>
      <w:pPr>
        <w:ind w:left="1470" w:hanging="765"/>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7110" w:hanging="2880"/>
      </w:pPr>
      <w:rPr>
        <w:rFonts w:hint="default"/>
      </w:rPr>
    </w:lvl>
    <w:lvl w:ilvl="7">
      <w:start w:val="1"/>
      <w:numFmt w:val="decimal"/>
      <w:lvlText w:val="%1.%2.%3.%4.%5.%6.%7.%8"/>
      <w:lvlJc w:val="left"/>
      <w:pPr>
        <w:ind w:left="8175" w:hanging="3240"/>
      </w:pPr>
      <w:rPr>
        <w:rFonts w:hint="default"/>
      </w:rPr>
    </w:lvl>
    <w:lvl w:ilvl="8">
      <w:start w:val="1"/>
      <w:numFmt w:val="decimal"/>
      <w:lvlText w:val="%1.%2.%3.%4.%5.%6.%7.%8.%9"/>
      <w:lvlJc w:val="left"/>
      <w:pPr>
        <w:ind w:left="9240" w:hanging="3600"/>
      </w:pPr>
      <w:rPr>
        <w:rFonts w:hint="default"/>
      </w:rPr>
    </w:lvl>
  </w:abstractNum>
  <w:abstractNum w:abstractNumId="27" w15:restartNumberingAfterBreak="0">
    <w:nsid w:val="5E885913"/>
    <w:multiLevelType w:val="multilevel"/>
    <w:tmpl w:val="CB4A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D129CB"/>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0" w15:restartNumberingAfterBreak="0">
    <w:nsid w:val="6EF4445D"/>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4A0508"/>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A83089"/>
    <w:multiLevelType w:val="multilevel"/>
    <w:tmpl w:val="A660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9D40FA"/>
    <w:multiLevelType w:val="hybridMultilevel"/>
    <w:tmpl w:val="CDE8CE8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748A3274"/>
    <w:multiLevelType w:val="hybridMultilevel"/>
    <w:tmpl w:val="76C00094"/>
    <w:lvl w:ilvl="0" w:tplc="0410000F">
      <w:start w:val="1"/>
      <w:numFmt w:val="decimal"/>
      <w:lvlText w:val="%1."/>
      <w:lvlJc w:val="left"/>
      <w:pPr>
        <w:ind w:left="1852" w:hanging="360"/>
      </w:pPr>
    </w:lvl>
    <w:lvl w:ilvl="1" w:tplc="04100019" w:tentative="1">
      <w:start w:val="1"/>
      <w:numFmt w:val="lowerLetter"/>
      <w:lvlText w:val="%2."/>
      <w:lvlJc w:val="left"/>
      <w:pPr>
        <w:ind w:left="2572" w:hanging="360"/>
      </w:pPr>
    </w:lvl>
    <w:lvl w:ilvl="2" w:tplc="0410001B" w:tentative="1">
      <w:start w:val="1"/>
      <w:numFmt w:val="lowerRoman"/>
      <w:lvlText w:val="%3."/>
      <w:lvlJc w:val="right"/>
      <w:pPr>
        <w:ind w:left="3292" w:hanging="180"/>
      </w:pPr>
    </w:lvl>
    <w:lvl w:ilvl="3" w:tplc="0410000F" w:tentative="1">
      <w:start w:val="1"/>
      <w:numFmt w:val="decimal"/>
      <w:lvlText w:val="%4."/>
      <w:lvlJc w:val="left"/>
      <w:pPr>
        <w:ind w:left="4012" w:hanging="360"/>
      </w:pPr>
    </w:lvl>
    <w:lvl w:ilvl="4" w:tplc="04100019" w:tentative="1">
      <w:start w:val="1"/>
      <w:numFmt w:val="lowerLetter"/>
      <w:lvlText w:val="%5."/>
      <w:lvlJc w:val="left"/>
      <w:pPr>
        <w:ind w:left="4732" w:hanging="360"/>
      </w:pPr>
    </w:lvl>
    <w:lvl w:ilvl="5" w:tplc="0410001B" w:tentative="1">
      <w:start w:val="1"/>
      <w:numFmt w:val="lowerRoman"/>
      <w:lvlText w:val="%6."/>
      <w:lvlJc w:val="right"/>
      <w:pPr>
        <w:ind w:left="5452" w:hanging="180"/>
      </w:pPr>
    </w:lvl>
    <w:lvl w:ilvl="6" w:tplc="0410000F" w:tentative="1">
      <w:start w:val="1"/>
      <w:numFmt w:val="decimal"/>
      <w:lvlText w:val="%7."/>
      <w:lvlJc w:val="left"/>
      <w:pPr>
        <w:ind w:left="6172" w:hanging="360"/>
      </w:pPr>
    </w:lvl>
    <w:lvl w:ilvl="7" w:tplc="04100019" w:tentative="1">
      <w:start w:val="1"/>
      <w:numFmt w:val="lowerLetter"/>
      <w:lvlText w:val="%8."/>
      <w:lvlJc w:val="left"/>
      <w:pPr>
        <w:ind w:left="6892" w:hanging="360"/>
      </w:pPr>
    </w:lvl>
    <w:lvl w:ilvl="8" w:tplc="0410001B" w:tentative="1">
      <w:start w:val="1"/>
      <w:numFmt w:val="lowerRoman"/>
      <w:lvlText w:val="%9."/>
      <w:lvlJc w:val="right"/>
      <w:pPr>
        <w:ind w:left="7612" w:hanging="180"/>
      </w:pPr>
    </w:lvl>
  </w:abstractNum>
  <w:abstractNum w:abstractNumId="35" w15:restartNumberingAfterBreak="0">
    <w:nsid w:val="777D3B0B"/>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E61E8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7E668E"/>
    <w:multiLevelType w:val="multilevel"/>
    <w:tmpl w:val="0410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D0739C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21"/>
  </w:num>
  <w:num w:numId="7">
    <w:abstractNumId w:val="29"/>
  </w:num>
  <w:num w:numId="8">
    <w:abstractNumId w:val="13"/>
  </w:num>
  <w:num w:numId="9">
    <w:abstractNumId w:val="13"/>
  </w:num>
  <w:num w:numId="10">
    <w:abstractNumId w:val="34"/>
  </w:num>
  <w:num w:numId="11">
    <w:abstractNumId w:val="14"/>
  </w:num>
  <w:num w:numId="12">
    <w:abstractNumId w:val="19"/>
  </w:num>
  <w:num w:numId="13">
    <w:abstractNumId w:val="33"/>
  </w:num>
  <w:num w:numId="14">
    <w:abstractNumId w:val="12"/>
  </w:num>
  <w:num w:numId="15">
    <w:abstractNumId w:val="37"/>
  </w:num>
  <w:num w:numId="16">
    <w:abstractNumId w:val="6"/>
  </w:num>
  <w:num w:numId="17">
    <w:abstractNumId w:val="17"/>
  </w:num>
  <w:num w:numId="18">
    <w:abstractNumId w:val="20"/>
  </w:num>
  <w:num w:numId="19">
    <w:abstractNumId w:val="24"/>
  </w:num>
  <w:num w:numId="20">
    <w:abstractNumId w:val="11"/>
  </w:num>
  <w:num w:numId="21">
    <w:abstractNumId w:val="23"/>
  </w:num>
  <w:num w:numId="22">
    <w:abstractNumId w:val="36"/>
  </w:num>
  <w:num w:numId="23">
    <w:abstractNumId w:val="26"/>
  </w:num>
  <w:num w:numId="24">
    <w:abstractNumId w:val="15"/>
  </w:num>
  <w:num w:numId="25">
    <w:abstractNumId w:val="8"/>
  </w:num>
  <w:num w:numId="26">
    <w:abstractNumId w:val="22"/>
  </w:num>
  <w:num w:numId="27">
    <w:abstractNumId w:val="38"/>
  </w:num>
  <w:num w:numId="28">
    <w:abstractNumId w:val="30"/>
  </w:num>
  <w:num w:numId="29">
    <w:abstractNumId w:val="27"/>
  </w:num>
  <w:num w:numId="30">
    <w:abstractNumId w:val="16"/>
  </w:num>
  <w:num w:numId="31">
    <w:abstractNumId w:val="28"/>
  </w:num>
  <w:num w:numId="32">
    <w:abstractNumId w:val="5"/>
  </w:num>
  <w:num w:numId="33">
    <w:abstractNumId w:val="35"/>
  </w:num>
  <w:num w:numId="34">
    <w:abstractNumId w:val="25"/>
  </w:num>
  <w:num w:numId="35">
    <w:abstractNumId w:val="10"/>
  </w:num>
  <w:num w:numId="36">
    <w:abstractNumId w:val="31"/>
  </w:num>
  <w:num w:numId="37">
    <w:abstractNumId w:val="32"/>
  </w:num>
  <w:num w:numId="38">
    <w:abstractNumId w:val="18"/>
  </w:num>
  <w:num w:numId="39">
    <w:abstractNumId w:val="7"/>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oNotTrackMoves/>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65AE"/>
    <w:rsid w:val="00000CEE"/>
    <w:rsid w:val="00003890"/>
    <w:rsid w:val="00013E78"/>
    <w:rsid w:val="0005317A"/>
    <w:rsid w:val="00093D9B"/>
    <w:rsid w:val="000A5632"/>
    <w:rsid w:val="000A6052"/>
    <w:rsid w:val="000B76DE"/>
    <w:rsid w:val="000D2800"/>
    <w:rsid w:val="00106030"/>
    <w:rsid w:val="00114417"/>
    <w:rsid w:val="001765AE"/>
    <w:rsid w:val="001872D3"/>
    <w:rsid w:val="001B500F"/>
    <w:rsid w:val="001B6CE4"/>
    <w:rsid w:val="002162F3"/>
    <w:rsid w:val="00265206"/>
    <w:rsid w:val="002713D8"/>
    <w:rsid w:val="002E4EC2"/>
    <w:rsid w:val="002E5884"/>
    <w:rsid w:val="003051FB"/>
    <w:rsid w:val="003227DA"/>
    <w:rsid w:val="00354BFE"/>
    <w:rsid w:val="003801CB"/>
    <w:rsid w:val="003A7E19"/>
    <w:rsid w:val="003E00FB"/>
    <w:rsid w:val="00420A27"/>
    <w:rsid w:val="00463187"/>
    <w:rsid w:val="004646F8"/>
    <w:rsid w:val="004A4C7C"/>
    <w:rsid w:val="004D1EA6"/>
    <w:rsid w:val="00547750"/>
    <w:rsid w:val="005F4FB1"/>
    <w:rsid w:val="005F5CBE"/>
    <w:rsid w:val="006010EE"/>
    <w:rsid w:val="006353D2"/>
    <w:rsid w:val="00651D02"/>
    <w:rsid w:val="006633DE"/>
    <w:rsid w:val="00696A06"/>
    <w:rsid w:val="00751517"/>
    <w:rsid w:val="00757B93"/>
    <w:rsid w:val="00777423"/>
    <w:rsid w:val="00785F8C"/>
    <w:rsid w:val="007B165E"/>
    <w:rsid w:val="007C3600"/>
    <w:rsid w:val="007E6B8A"/>
    <w:rsid w:val="007E7DF3"/>
    <w:rsid w:val="007F5D84"/>
    <w:rsid w:val="00846886"/>
    <w:rsid w:val="00890BB6"/>
    <w:rsid w:val="00897BD9"/>
    <w:rsid w:val="008B2768"/>
    <w:rsid w:val="008B36D5"/>
    <w:rsid w:val="008F03E7"/>
    <w:rsid w:val="008F1AFE"/>
    <w:rsid w:val="009D164B"/>
    <w:rsid w:val="009D2BD8"/>
    <w:rsid w:val="00A33F43"/>
    <w:rsid w:val="00AC69E9"/>
    <w:rsid w:val="00AD7C2F"/>
    <w:rsid w:val="00AE1014"/>
    <w:rsid w:val="00B0176E"/>
    <w:rsid w:val="00B201F5"/>
    <w:rsid w:val="00B2423E"/>
    <w:rsid w:val="00B37E98"/>
    <w:rsid w:val="00B51734"/>
    <w:rsid w:val="00B838A6"/>
    <w:rsid w:val="00BB044D"/>
    <w:rsid w:val="00BC2C35"/>
    <w:rsid w:val="00BC649A"/>
    <w:rsid w:val="00C26C13"/>
    <w:rsid w:val="00C76EC3"/>
    <w:rsid w:val="00CB0252"/>
    <w:rsid w:val="00CB40DD"/>
    <w:rsid w:val="00D1464E"/>
    <w:rsid w:val="00D15F88"/>
    <w:rsid w:val="00D331FC"/>
    <w:rsid w:val="00DB16BD"/>
    <w:rsid w:val="00DF0561"/>
    <w:rsid w:val="00E14291"/>
    <w:rsid w:val="00E3057E"/>
    <w:rsid w:val="00E62BBA"/>
    <w:rsid w:val="00E63BF8"/>
    <w:rsid w:val="00EA4691"/>
    <w:rsid w:val="00EB1C50"/>
    <w:rsid w:val="00F03895"/>
    <w:rsid w:val="00F04F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chartTrackingRefBased/>
  <w15:docId w15:val="{8A38502A-6FF6-4567-A079-708C44DE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751517"/>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NormaleWeb">
    <w:name w:val="Normal (Web)"/>
    <w:basedOn w:val="Normale"/>
    <w:uiPriority w:val="99"/>
    <w:unhideWhenUsed/>
    <w:rsid w:val="00897BD9"/>
    <w:pPr>
      <w:widowControl/>
      <w:suppressAutoHyphens w:val="0"/>
      <w:spacing w:before="100" w:beforeAutospacing="1" w:after="100" w:afterAutospacing="1"/>
    </w:pPr>
    <w:rPr>
      <w:rFonts w:eastAsia="Times New Roman"/>
      <w:kern w:val="0"/>
    </w:rPr>
  </w:style>
  <w:style w:type="character" w:styleId="Enfasigrassetto">
    <w:name w:val="Strong"/>
    <w:uiPriority w:val="22"/>
    <w:qFormat/>
    <w:rsid w:val="00BB044D"/>
    <w:rPr>
      <w:b/>
      <w:bCs/>
    </w:rPr>
  </w:style>
  <w:style w:type="paragraph" w:styleId="Paragrafoelenco">
    <w:name w:val="List Paragraph"/>
    <w:basedOn w:val="Normale"/>
    <w:uiPriority w:val="72"/>
    <w:qFormat/>
    <w:rsid w:val="00846886"/>
    <w:pPr>
      <w:ind w:left="708"/>
    </w:pPr>
  </w:style>
  <w:style w:type="character" w:customStyle="1" w:styleId="Titolo1Carattere">
    <w:name w:val="Titolo 1 Carattere"/>
    <w:link w:val="Titolo1"/>
    <w:uiPriority w:val="9"/>
    <w:rsid w:val="00751517"/>
    <w:rPr>
      <w:rFonts w:ascii="Calibri Light" w:eastAsia="Times New Roman" w:hAnsi="Calibri Light" w:cs="Times New Roman"/>
      <w:b/>
      <w:bCs/>
      <w:kern w:val="32"/>
      <w:sz w:val="32"/>
      <w:szCs w:val="32"/>
    </w:rPr>
  </w:style>
  <w:style w:type="character" w:styleId="Rimandocommento">
    <w:name w:val="annotation reference"/>
    <w:uiPriority w:val="99"/>
    <w:semiHidden/>
    <w:unhideWhenUsed/>
    <w:rsid w:val="005F5CBE"/>
    <w:rPr>
      <w:sz w:val="16"/>
      <w:szCs w:val="16"/>
    </w:rPr>
  </w:style>
  <w:style w:type="paragraph" w:styleId="Testocommento">
    <w:name w:val="annotation text"/>
    <w:basedOn w:val="Normale"/>
    <w:link w:val="TestocommentoCarattere"/>
    <w:uiPriority w:val="99"/>
    <w:semiHidden/>
    <w:unhideWhenUsed/>
    <w:rsid w:val="005F5CBE"/>
    <w:rPr>
      <w:sz w:val="20"/>
      <w:szCs w:val="20"/>
    </w:rPr>
  </w:style>
  <w:style w:type="character" w:customStyle="1" w:styleId="TestocommentoCarattere">
    <w:name w:val="Testo commento Carattere"/>
    <w:link w:val="Testocommento"/>
    <w:uiPriority w:val="99"/>
    <w:semiHidden/>
    <w:rsid w:val="005F5CBE"/>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F5CBE"/>
    <w:rPr>
      <w:b/>
      <w:bCs/>
    </w:rPr>
  </w:style>
  <w:style w:type="character" w:customStyle="1" w:styleId="SoggettocommentoCarattere">
    <w:name w:val="Soggetto commento Carattere"/>
    <w:link w:val="Soggettocommento"/>
    <w:uiPriority w:val="99"/>
    <w:semiHidden/>
    <w:rsid w:val="005F5CBE"/>
    <w:rPr>
      <w:rFonts w:eastAsia="Lucida Sans Unicode"/>
      <w:b/>
      <w:bCs/>
      <w:kern w:val="1"/>
    </w:rPr>
  </w:style>
  <w:style w:type="table" w:styleId="Grigliatabella">
    <w:name w:val="Table Grid"/>
    <w:basedOn w:val="Tabellanormale"/>
    <w:uiPriority w:val="59"/>
    <w:rsid w:val="00890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890BB6"/>
    <w:rPr>
      <w:rFonts w:ascii="Arial-BoldMT" w:hAnsi="Arial-BoldMT" w:hint="default"/>
      <w:b/>
      <w:bCs/>
      <w:i w:val="0"/>
      <w:iCs w:val="0"/>
      <w:color w:val="000000"/>
      <w:sz w:val="22"/>
      <w:szCs w:val="22"/>
    </w:rPr>
  </w:style>
  <w:style w:type="character" w:customStyle="1" w:styleId="fontstyle21">
    <w:name w:val="fontstyle21"/>
    <w:rsid w:val="00AC69E9"/>
    <w:rPr>
      <w:rFonts w:ascii="Arial-BoldMT" w:hAnsi="Arial-BoldMT" w:hint="default"/>
      <w:b/>
      <w:bCs/>
      <w:i w:val="0"/>
      <w:iCs w:val="0"/>
      <w:color w:val="000000"/>
      <w:sz w:val="24"/>
      <w:szCs w:val="24"/>
    </w:rPr>
  </w:style>
  <w:style w:type="paragraph" w:customStyle="1" w:styleId="Default">
    <w:name w:val="Default"/>
    <w:rsid w:val="00E3057E"/>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04764">
      <w:bodyDiv w:val="1"/>
      <w:marLeft w:val="0"/>
      <w:marRight w:val="0"/>
      <w:marTop w:val="0"/>
      <w:marBottom w:val="0"/>
      <w:divBdr>
        <w:top w:val="none" w:sz="0" w:space="0" w:color="auto"/>
        <w:left w:val="none" w:sz="0" w:space="0" w:color="auto"/>
        <w:bottom w:val="none" w:sz="0" w:space="0" w:color="auto"/>
        <w:right w:val="none" w:sz="0" w:space="0" w:color="auto"/>
      </w:divBdr>
      <w:divsChild>
        <w:div w:id="1758553239">
          <w:marLeft w:val="0"/>
          <w:marRight w:val="0"/>
          <w:marTop w:val="0"/>
          <w:marBottom w:val="0"/>
          <w:divBdr>
            <w:top w:val="none" w:sz="0" w:space="0" w:color="auto"/>
            <w:left w:val="none" w:sz="0" w:space="0" w:color="auto"/>
            <w:bottom w:val="none" w:sz="0" w:space="0" w:color="auto"/>
            <w:right w:val="none" w:sz="0" w:space="0" w:color="auto"/>
          </w:divBdr>
        </w:div>
      </w:divsChild>
    </w:div>
    <w:div w:id="304970971">
      <w:bodyDiv w:val="1"/>
      <w:marLeft w:val="0"/>
      <w:marRight w:val="0"/>
      <w:marTop w:val="0"/>
      <w:marBottom w:val="0"/>
      <w:divBdr>
        <w:top w:val="none" w:sz="0" w:space="0" w:color="auto"/>
        <w:left w:val="none" w:sz="0" w:space="0" w:color="auto"/>
        <w:bottom w:val="none" w:sz="0" w:space="0" w:color="auto"/>
        <w:right w:val="none" w:sz="0" w:space="0" w:color="auto"/>
      </w:divBdr>
      <w:divsChild>
        <w:div w:id="1020593456">
          <w:marLeft w:val="720"/>
          <w:marRight w:val="0"/>
          <w:marTop w:val="0"/>
          <w:marBottom w:val="0"/>
          <w:divBdr>
            <w:top w:val="none" w:sz="0" w:space="0" w:color="auto"/>
            <w:left w:val="none" w:sz="0" w:space="0" w:color="auto"/>
            <w:bottom w:val="none" w:sz="0" w:space="0" w:color="auto"/>
            <w:right w:val="none" w:sz="0" w:space="0" w:color="auto"/>
          </w:divBdr>
        </w:div>
      </w:divsChild>
    </w:div>
    <w:div w:id="367217207">
      <w:bodyDiv w:val="1"/>
      <w:marLeft w:val="0"/>
      <w:marRight w:val="0"/>
      <w:marTop w:val="0"/>
      <w:marBottom w:val="0"/>
      <w:divBdr>
        <w:top w:val="none" w:sz="0" w:space="0" w:color="auto"/>
        <w:left w:val="none" w:sz="0" w:space="0" w:color="auto"/>
        <w:bottom w:val="none" w:sz="0" w:space="0" w:color="auto"/>
        <w:right w:val="none" w:sz="0" w:space="0" w:color="auto"/>
      </w:divBdr>
    </w:div>
    <w:div w:id="456874324">
      <w:bodyDiv w:val="1"/>
      <w:marLeft w:val="0"/>
      <w:marRight w:val="0"/>
      <w:marTop w:val="0"/>
      <w:marBottom w:val="0"/>
      <w:divBdr>
        <w:top w:val="none" w:sz="0" w:space="0" w:color="auto"/>
        <w:left w:val="none" w:sz="0" w:space="0" w:color="auto"/>
        <w:bottom w:val="none" w:sz="0" w:space="0" w:color="auto"/>
        <w:right w:val="none" w:sz="0" w:space="0" w:color="auto"/>
      </w:divBdr>
    </w:div>
    <w:div w:id="604926230">
      <w:bodyDiv w:val="1"/>
      <w:marLeft w:val="0"/>
      <w:marRight w:val="0"/>
      <w:marTop w:val="0"/>
      <w:marBottom w:val="0"/>
      <w:divBdr>
        <w:top w:val="none" w:sz="0" w:space="0" w:color="auto"/>
        <w:left w:val="none" w:sz="0" w:space="0" w:color="auto"/>
        <w:bottom w:val="none" w:sz="0" w:space="0" w:color="auto"/>
        <w:right w:val="none" w:sz="0" w:space="0" w:color="auto"/>
      </w:divBdr>
      <w:divsChild>
        <w:div w:id="2015380192">
          <w:marLeft w:val="0"/>
          <w:marRight w:val="0"/>
          <w:marTop w:val="0"/>
          <w:marBottom w:val="0"/>
          <w:divBdr>
            <w:top w:val="none" w:sz="0" w:space="0" w:color="auto"/>
            <w:left w:val="none" w:sz="0" w:space="0" w:color="auto"/>
            <w:bottom w:val="none" w:sz="0" w:space="0" w:color="auto"/>
            <w:right w:val="none" w:sz="0" w:space="0" w:color="auto"/>
          </w:divBdr>
        </w:div>
      </w:divsChild>
    </w:div>
    <w:div w:id="772358720">
      <w:bodyDiv w:val="1"/>
      <w:marLeft w:val="0"/>
      <w:marRight w:val="0"/>
      <w:marTop w:val="0"/>
      <w:marBottom w:val="0"/>
      <w:divBdr>
        <w:top w:val="none" w:sz="0" w:space="0" w:color="auto"/>
        <w:left w:val="none" w:sz="0" w:space="0" w:color="auto"/>
        <w:bottom w:val="none" w:sz="0" w:space="0" w:color="auto"/>
        <w:right w:val="none" w:sz="0" w:space="0" w:color="auto"/>
      </w:divBdr>
    </w:div>
    <w:div w:id="987124747">
      <w:bodyDiv w:val="1"/>
      <w:marLeft w:val="0"/>
      <w:marRight w:val="0"/>
      <w:marTop w:val="0"/>
      <w:marBottom w:val="0"/>
      <w:divBdr>
        <w:top w:val="none" w:sz="0" w:space="0" w:color="auto"/>
        <w:left w:val="none" w:sz="0" w:space="0" w:color="auto"/>
        <w:bottom w:val="none" w:sz="0" w:space="0" w:color="auto"/>
        <w:right w:val="none" w:sz="0" w:space="0" w:color="auto"/>
      </w:divBdr>
    </w:div>
    <w:div w:id="1352341822">
      <w:bodyDiv w:val="1"/>
      <w:marLeft w:val="0"/>
      <w:marRight w:val="0"/>
      <w:marTop w:val="0"/>
      <w:marBottom w:val="0"/>
      <w:divBdr>
        <w:top w:val="none" w:sz="0" w:space="0" w:color="auto"/>
        <w:left w:val="none" w:sz="0" w:space="0" w:color="auto"/>
        <w:bottom w:val="none" w:sz="0" w:space="0" w:color="auto"/>
        <w:right w:val="none" w:sz="0" w:space="0" w:color="auto"/>
      </w:divBdr>
    </w:div>
    <w:div w:id="1560088867">
      <w:bodyDiv w:val="1"/>
      <w:marLeft w:val="0"/>
      <w:marRight w:val="0"/>
      <w:marTop w:val="0"/>
      <w:marBottom w:val="0"/>
      <w:divBdr>
        <w:top w:val="none" w:sz="0" w:space="0" w:color="auto"/>
        <w:left w:val="none" w:sz="0" w:space="0" w:color="auto"/>
        <w:bottom w:val="none" w:sz="0" w:space="0" w:color="auto"/>
        <w:right w:val="none" w:sz="0" w:space="0" w:color="auto"/>
      </w:divBdr>
      <w:divsChild>
        <w:div w:id="1173179476">
          <w:marLeft w:val="720"/>
          <w:marRight w:val="0"/>
          <w:marTop w:val="0"/>
          <w:marBottom w:val="0"/>
          <w:divBdr>
            <w:top w:val="none" w:sz="0" w:space="0" w:color="auto"/>
            <w:left w:val="none" w:sz="0" w:space="0" w:color="auto"/>
            <w:bottom w:val="none" w:sz="0" w:space="0" w:color="auto"/>
            <w:right w:val="none" w:sz="0" w:space="0" w:color="auto"/>
          </w:divBdr>
        </w:div>
      </w:divsChild>
    </w:div>
    <w:div w:id="1765031179">
      <w:bodyDiv w:val="1"/>
      <w:marLeft w:val="0"/>
      <w:marRight w:val="0"/>
      <w:marTop w:val="0"/>
      <w:marBottom w:val="0"/>
      <w:divBdr>
        <w:top w:val="none" w:sz="0" w:space="0" w:color="auto"/>
        <w:left w:val="none" w:sz="0" w:space="0" w:color="auto"/>
        <w:bottom w:val="none" w:sz="0" w:space="0" w:color="auto"/>
        <w:right w:val="none" w:sz="0" w:space="0" w:color="auto"/>
      </w:divBdr>
      <w:divsChild>
        <w:div w:id="1599825833">
          <w:marLeft w:val="720"/>
          <w:marRight w:val="0"/>
          <w:marTop w:val="0"/>
          <w:marBottom w:val="0"/>
          <w:divBdr>
            <w:top w:val="none" w:sz="0" w:space="0" w:color="auto"/>
            <w:left w:val="none" w:sz="0" w:space="0" w:color="auto"/>
            <w:bottom w:val="none" w:sz="0" w:space="0" w:color="auto"/>
            <w:right w:val="none" w:sz="0" w:space="0" w:color="auto"/>
          </w:divBdr>
        </w:div>
      </w:divsChild>
    </w:div>
    <w:div w:id="1931233510">
      <w:bodyDiv w:val="1"/>
      <w:marLeft w:val="0"/>
      <w:marRight w:val="0"/>
      <w:marTop w:val="0"/>
      <w:marBottom w:val="0"/>
      <w:divBdr>
        <w:top w:val="none" w:sz="0" w:space="0" w:color="auto"/>
        <w:left w:val="none" w:sz="0" w:space="0" w:color="auto"/>
        <w:bottom w:val="none" w:sz="0" w:space="0" w:color="auto"/>
        <w:right w:val="none" w:sz="0" w:space="0" w:color="auto"/>
      </w:divBdr>
    </w:div>
    <w:div w:id="194380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https://lh4.googleusercontent.com/gx1LatCGMjR1-jxdGr-Alym4OWSvL_7c-6RYUIwc3cU0v4gYdi7GZY2Id1f0bg0HjNrclfkdJ4SumLbwSQerPuj0WwrbIlGT2uiqDKHEL-kTct_ZvVpslcccrmoNC1m1fQ" TargetMode="External"/><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55499-71FC-44FF-9823-1E770BD0D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2313</Words>
  <Characters>13188</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francesco sciretta</cp:lastModifiedBy>
  <cp:revision>2</cp:revision>
  <cp:lastPrinted>1899-12-31T23:00:00Z</cp:lastPrinted>
  <dcterms:created xsi:type="dcterms:W3CDTF">2017-10-12T14:34:00Z</dcterms:created>
  <dcterms:modified xsi:type="dcterms:W3CDTF">2017-10-12T14:34:00Z</dcterms:modified>
</cp:coreProperties>
</file>