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6D5" w:rsidRDefault="008B36D5" w:rsidP="00B76E06">
      <w:pPr>
        <w:jc w:val="both"/>
      </w:pPr>
    </w:p>
    <w:p w:rsidR="00897BD9" w:rsidRPr="00897BD9" w:rsidRDefault="00897BD9" w:rsidP="00897BD9">
      <w:pPr>
        <w:widowControl/>
        <w:suppressAutoHyphens w:val="0"/>
        <w:rPr>
          <w:rFonts w:eastAsia="Times New Roman"/>
          <w:kern w:val="0"/>
        </w:rPr>
      </w:pPr>
    </w:p>
    <w:tbl>
      <w:tblPr>
        <w:tblW w:w="10051" w:type="dxa"/>
        <w:tblCellMar>
          <w:top w:w="15" w:type="dxa"/>
          <w:left w:w="15" w:type="dxa"/>
          <w:bottom w:w="15" w:type="dxa"/>
          <w:right w:w="15" w:type="dxa"/>
        </w:tblCellMar>
        <w:tblLook w:val="04A0" w:firstRow="1" w:lastRow="0" w:firstColumn="1" w:lastColumn="0" w:noHBand="0" w:noVBand="1"/>
      </w:tblPr>
      <w:tblGrid>
        <w:gridCol w:w="10051"/>
      </w:tblGrid>
      <w:tr w:rsidR="00897BD9" w:rsidRPr="00897BD9" w:rsidTr="00000CEE">
        <w:trPr>
          <w:trHeight w:val="2552"/>
        </w:trPr>
        <w:tc>
          <w:tcPr>
            <w:tcW w:w="1005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color w:val="000000"/>
                <w:kern w:val="0"/>
                <w:sz w:val="40"/>
                <w:szCs w:val="40"/>
                <w:shd w:val="clear" w:color="auto" w:fill="FFFFFF"/>
              </w:rPr>
              <w:t>Università degli Studi di Salerno</w:t>
            </w:r>
          </w:p>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FFFFFF"/>
              </w:rPr>
              <w:t>Corso di Ingegneria del Software</w:t>
            </w:r>
          </w:p>
          <w:p w:rsidR="00897BD9" w:rsidRPr="00897BD9" w:rsidRDefault="00897BD9" w:rsidP="00897BD9">
            <w:pPr>
              <w:widowControl/>
              <w:suppressAutoHyphens w:val="0"/>
              <w:ind w:left="160"/>
              <w:jc w:val="center"/>
              <w:rPr>
                <w:rFonts w:eastAsia="Times New Roman"/>
                <w:kern w:val="0"/>
              </w:rPr>
            </w:pPr>
            <w:r w:rsidRPr="00897BD9">
              <w:rPr>
                <w:rFonts w:ascii="Arial" w:eastAsia="Times New Roman" w:hAnsi="Arial" w:cs="Arial"/>
                <w:b/>
                <w:bCs/>
                <w:color w:val="000000"/>
                <w:kern w:val="0"/>
                <w:sz w:val="22"/>
                <w:szCs w:val="22"/>
                <w:shd w:val="clear" w:color="auto" w:fill="CED7E7"/>
              </w:rPr>
              <w:fldChar w:fldCharType="begin"/>
            </w:r>
            <w:r w:rsidRPr="00897BD9">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Pr="00897BD9">
              <w:rPr>
                <w:rFonts w:ascii="Arial" w:eastAsia="Times New Roman" w:hAnsi="Arial" w:cs="Arial"/>
                <w:b/>
                <w:bCs/>
                <w:color w:val="000000"/>
                <w:kern w:val="0"/>
                <w:sz w:val="22"/>
                <w:szCs w:val="22"/>
                <w:shd w:val="clear" w:color="auto" w:fill="CED7E7"/>
              </w:rPr>
              <w:fldChar w:fldCharType="separate"/>
            </w:r>
            <w:r w:rsidR="00F04F40">
              <w:rPr>
                <w:rFonts w:ascii="Arial" w:eastAsia="Times New Roman" w:hAnsi="Arial" w:cs="Arial"/>
                <w:b/>
                <w:bCs/>
                <w:color w:val="000000"/>
                <w:kern w:val="0"/>
                <w:sz w:val="22"/>
                <w:szCs w:val="22"/>
                <w:shd w:val="clear" w:color="auto" w:fill="CED7E7"/>
              </w:rPr>
              <w:fldChar w:fldCharType="begin"/>
            </w:r>
            <w:r w:rsidR="00F04F40">
              <w:rPr>
                <w:rFonts w:ascii="Arial" w:eastAsia="Times New Roman" w:hAnsi="Arial" w:cs="Arial"/>
                <w:b/>
                <w:bCs/>
                <w:color w:val="000000"/>
                <w:kern w:val="0"/>
                <w:sz w:val="22"/>
                <w:szCs w:val="22"/>
                <w:shd w:val="clear" w:color="auto" w:fill="CED7E7"/>
              </w:rPr>
              <w:instrText xml:space="preserve"> INCLUDEPICTURE  "https://lh4.googleusercontent.com/gx1LatCGMjR1-jxdGr-Alym4OWSvL_7c-6RYUIwc3cU0v4gYdi7GZY2Id1f0bg0HjNrclfkdJ4SumLbwSQerPuj0WwrbIlGT2uiqDKHEL-kTct_ZvVpslcccrmoNC1m1fQ" \* MERGEFORMATINET </w:instrText>
            </w:r>
            <w:r w:rsidR="00F04F40">
              <w:rPr>
                <w:rFonts w:ascii="Arial" w:eastAsia="Times New Roman" w:hAnsi="Arial" w:cs="Arial"/>
                <w:b/>
                <w:bCs/>
                <w:color w:val="000000"/>
                <w:kern w:val="0"/>
                <w:sz w:val="22"/>
                <w:szCs w:val="22"/>
                <w:shd w:val="clear" w:color="auto" w:fill="CED7E7"/>
              </w:rPr>
              <w:fldChar w:fldCharType="separate"/>
            </w:r>
            <w:r w:rsidR="006F5E69">
              <w:rPr>
                <w:rFonts w:ascii="Arial" w:eastAsia="Times New Roman" w:hAnsi="Arial" w:cs="Arial"/>
                <w:b/>
                <w:bCs/>
                <w:color w:val="000000"/>
                <w:kern w:val="0"/>
                <w:sz w:val="22"/>
                <w:szCs w:val="22"/>
                <w:shd w:val="clear" w:color="auto" w:fill="CED7E7"/>
              </w:rPr>
              <w:fldChar w:fldCharType="begin"/>
            </w:r>
            <w:r w:rsidR="006F5E69">
              <w:rPr>
                <w:rFonts w:ascii="Arial" w:eastAsia="Times New Roman" w:hAnsi="Arial" w:cs="Arial"/>
                <w:b/>
                <w:bCs/>
                <w:color w:val="000000"/>
                <w:kern w:val="0"/>
                <w:sz w:val="22"/>
                <w:szCs w:val="22"/>
                <w:shd w:val="clear" w:color="auto" w:fill="CED7E7"/>
              </w:rPr>
              <w:instrText xml:space="preserve"> </w:instrText>
            </w:r>
            <w:r w:rsidR="006F5E69">
              <w:rPr>
                <w:rFonts w:ascii="Arial" w:eastAsia="Times New Roman" w:hAnsi="Arial" w:cs="Arial"/>
                <w:b/>
                <w:bCs/>
                <w:color w:val="000000"/>
                <w:kern w:val="0"/>
                <w:sz w:val="22"/>
                <w:szCs w:val="22"/>
                <w:shd w:val="clear" w:color="auto" w:fill="CED7E7"/>
              </w:rPr>
              <w:instrText>INCLUDEPICTURE  "https://lh4.googleusercontent.com/gx1LatCGMjR1-jxdGr-Alym4OWSvL_7c-6RYUIwc3cU0v4gYdi7GZY2</w:instrText>
            </w:r>
            <w:r w:rsidR="006F5E69">
              <w:rPr>
                <w:rFonts w:ascii="Arial" w:eastAsia="Times New Roman" w:hAnsi="Arial" w:cs="Arial"/>
                <w:b/>
                <w:bCs/>
                <w:color w:val="000000"/>
                <w:kern w:val="0"/>
                <w:sz w:val="22"/>
                <w:szCs w:val="22"/>
                <w:shd w:val="clear" w:color="auto" w:fill="CED7E7"/>
              </w:rPr>
              <w:instrText>Id1f0bg0HjNrclfkdJ4SumLbwSQerPuj0WwrbIlGT2uiqDKHEL-kTct_ZvVpslcccrmoNC1m1fQ" \* MERGEFORMATINET</w:instrText>
            </w:r>
            <w:r w:rsidR="006F5E69">
              <w:rPr>
                <w:rFonts w:ascii="Arial" w:eastAsia="Times New Roman" w:hAnsi="Arial" w:cs="Arial"/>
                <w:b/>
                <w:bCs/>
                <w:color w:val="000000"/>
                <w:kern w:val="0"/>
                <w:sz w:val="22"/>
                <w:szCs w:val="22"/>
                <w:shd w:val="clear" w:color="auto" w:fill="CED7E7"/>
              </w:rPr>
              <w:instrText xml:space="preserve"> </w:instrText>
            </w:r>
            <w:r w:rsidR="006F5E69">
              <w:rPr>
                <w:rFonts w:ascii="Arial" w:eastAsia="Times New Roman" w:hAnsi="Arial" w:cs="Arial"/>
                <w:b/>
                <w:bCs/>
                <w:color w:val="000000"/>
                <w:kern w:val="0"/>
                <w:sz w:val="22"/>
                <w:szCs w:val="22"/>
                <w:shd w:val="clear" w:color="auto" w:fill="CED7E7"/>
              </w:rPr>
              <w:fldChar w:fldCharType="separate"/>
            </w:r>
            <w:r w:rsidR="006F5E69">
              <w:rPr>
                <w:rFonts w:ascii="Arial" w:eastAsia="Times New Roman" w:hAnsi="Arial" w:cs="Arial"/>
                <w:b/>
                <w:bCs/>
                <w:color w:val="000000"/>
                <w:kern w:val="0"/>
                <w:sz w:val="22"/>
                <w:szCs w:val="22"/>
                <w:shd w:val="clear" w:color="auto" w:fill="CED7E7"/>
              </w:rPr>
              <w:pict>
                <v:shape id="_x0000_i1026" type="#_x0000_t75" style="width:84.75pt;height:84.75pt">
                  <v:imagedata r:id="rId8" r:href="rId9"/>
                </v:shape>
              </w:pict>
            </w:r>
            <w:r w:rsidR="006F5E69">
              <w:rPr>
                <w:rFonts w:ascii="Arial" w:eastAsia="Times New Roman" w:hAnsi="Arial" w:cs="Arial"/>
                <w:b/>
                <w:bCs/>
                <w:color w:val="000000"/>
                <w:kern w:val="0"/>
                <w:sz w:val="22"/>
                <w:szCs w:val="22"/>
                <w:shd w:val="clear" w:color="auto" w:fill="CED7E7"/>
              </w:rPr>
              <w:fldChar w:fldCharType="end"/>
            </w:r>
            <w:r w:rsidR="00F04F40">
              <w:rPr>
                <w:rFonts w:ascii="Arial" w:eastAsia="Times New Roman" w:hAnsi="Arial" w:cs="Arial"/>
                <w:b/>
                <w:bCs/>
                <w:color w:val="000000"/>
                <w:kern w:val="0"/>
                <w:sz w:val="22"/>
                <w:szCs w:val="22"/>
                <w:shd w:val="clear" w:color="auto" w:fill="CED7E7"/>
              </w:rPr>
              <w:fldChar w:fldCharType="end"/>
            </w:r>
            <w:r w:rsidRPr="00897BD9">
              <w:rPr>
                <w:rFonts w:ascii="Arial" w:eastAsia="Times New Roman" w:hAnsi="Arial" w:cs="Arial"/>
                <w:b/>
                <w:bCs/>
                <w:color w:val="000000"/>
                <w:kern w:val="0"/>
                <w:sz w:val="22"/>
                <w:szCs w:val="22"/>
                <w:shd w:val="clear" w:color="auto" w:fill="CED7E7"/>
              </w:rPr>
              <w:fldChar w:fldCharType="end"/>
            </w:r>
          </w:p>
        </w:tc>
      </w:tr>
    </w:tbl>
    <w:p w:rsidR="008B36D5" w:rsidRDefault="008B36D5"/>
    <w:p w:rsidR="008B36D5" w:rsidRDefault="008B36D5"/>
    <w:p w:rsidR="008B36D5" w:rsidRDefault="008B36D5"/>
    <w:p w:rsidR="008B36D5" w:rsidRDefault="008B36D5"/>
    <w:p w:rsidR="00000CEE" w:rsidRDefault="00897BD9" w:rsidP="001B500F">
      <w:pPr>
        <w:tabs>
          <w:tab w:val="left" w:pos="3015"/>
          <w:tab w:val="left" w:pos="3195"/>
          <w:tab w:val="center" w:pos="4998"/>
          <w:tab w:val="center" w:pos="5359"/>
        </w:tabs>
        <w:jc w:val="right"/>
        <w:rPr>
          <w:rFonts w:ascii="Arial" w:hAnsi="Arial"/>
          <w:b/>
          <w:sz w:val="36"/>
        </w:rPr>
      </w:pPr>
      <w:r>
        <w:rPr>
          <w:rFonts w:ascii="Arial" w:hAnsi="Arial"/>
          <w:b/>
          <w:sz w:val="40"/>
        </w:rPr>
        <w:t>e-Wine</w:t>
      </w:r>
      <w:r w:rsidR="008B36D5" w:rsidRPr="00897BD9">
        <w:rPr>
          <w:rFonts w:ascii="Arial" w:hAnsi="Arial"/>
          <w:b/>
          <w:sz w:val="40"/>
        </w:rPr>
        <w:br/>
      </w:r>
      <w:r w:rsidR="00000CEE" w:rsidRPr="002E4EC2">
        <w:rPr>
          <w:rFonts w:ascii="Arial" w:hAnsi="Arial"/>
          <w:b/>
          <w:sz w:val="36"/>
          <w:u w:val="single"/>
        </w:rPr>
        <w:t>Problem Statement</w:t>
      </w:r>
      <w:r w:rsidR="008B36D5" w:rsidRPr="002E4EC2">
        <w:rPr>
          <w:rFonts w:ascii="Arial" w:hAnsi="Arial"/>
          <w:b/>
          <w:sz w:val="36"/>
          <w:u w:val="single"/>
        </w:rPr>
        <w:br/>
      </w:r>
    </w:p>
    <w:p w:rsidR="001765AE" w:rsidRDefault="008B36D5" w:rsidP="001B500F">
      <w:pPr>
        <w:tabs>
          <w:tab w:val="left" w:pos="3015"/>
          <w:tab w:val="left" w:pos="3195"/>
          <w:tab w:val="center" w:pos="4998"/>
          <w:tab w:val="center" w:pos="5359"/>
        </w:tabs>
        <w:jc w:val="right"/>
        <w:rPr>
          <w:rFonts w:ascii="Arial" w:hAnsi="Arial"/>
          <w:b/>
          <w:sz w:val="36"/>
        </w:rPr>
      </w:pPr>
      <w:r>
        <w:rPr>
          <w:rFonts w:ascii="Arial" w:hAnsi="Arial"/>
          <w:b/>
          <w:sz w:val="36"/>
        </w:rPr>
        <w:t xml:space="preserve">Versione </w:t>
      </w:r>
      <w:r w:rsidR="00785F8C">
        <w:rPr>
          <w:rFonts w:ascii="Arial" w:hAnsi="Arial"/>
          <w:b/>
          <w:sz w:val="36"/>
        </w:rPr>
        <w:t>1</w:t>
      </w:r>
      <w:r>
        <w:rPr>
          <w:rFonts w:ascii="Arial" w:hAnsi="Arial"/>
          <w:b/>
          <w:sz w:val="36"/>
        </w:rPr>
        <w:t>.</w:t>
      </w:r>
      <w:r w:rsidR="00785F8C">
        <w:rPr>
          <w:rFonts w:ascii="Arial" w:hAnsi="Arial"/>
          <w:b/>
          <w:sz w:val="36"/>
        </w:rPr>
        <w:t>0</w:t>
      </w:r>
      <w:r>
        <w:rPr>
          <w:rFonts w:ascii="Arial" w:hAnsi="Arial"/>
          <w:b/>
          <w:sz w:val="36"/>
        </w:rPr>
        <w:br/>
      </w:r>
    </w:p>
    <w:p w:rsidR="00D15F88" w:rsidRDefault="001765AE" w:rsidP="00D15F88">
      <w:pPr>
        <w:tabs>
          <w:tab w:val="left" w:pos="3015"/>
          <w:tab w:val="left" w:pos="3195"/>
          <w:tab w:val="center" w:pos="4998"/>
          <w:tab w:val="center" w:pos="5359"/>
        </w:tabs>
        <w:jc w:val="center"/>
        <w:rPr>
          <w:b/>
          <w:color w:val="FF0000"/>
          <w:sz w:val="28"/>
          <w:szCs w:val="28"/>
        </w:rPr>
      </w:pPr>
      <w:r>
        <w:rPr>
          <w:rFonts w:ascii="Arial" w:hAnsi="Arial"/>
          <w:b/>
          <w:sz w:val="36"/>
        </w:rPr>
        <w:br/>
      </w:r>
    </w:p>
    <w:p w:rsidR="001B500F" w:rsidRDefault="001B500F" w:rsidP="001B500F">
      <w:pPr>
        <w:tabs>
          <w:tab w:val="left" w:pos="3015"/>
          <w:tab w:val="left" w:pos="3195"/>
          <w:tab w:val="center" w:pos="4998"/>
          <w:tab w:val="center" w:pos="5359"/>
        </w:tabs>
        <w:jc w:val="center"/>
        <w:rPr>
          <w:rFonts w:ascii="Arial" w:hAnsi="Arial"/>
          <w:b/>
          <w:sz w:val="36"/>
        </w:rPr>
      </w:pPr>
    </w:p>
    <w:p w:rsidR="001765AE" w:rsidRDefault="006F5E69" w:rsidP="001765AE">
      <w:pPr>
        <w:jc w:val="center"/>
        <w:rPr>
          <w:b/>
          <w:color w:val="FF0000"/>
          <w:sz w:val="28"/>
          <w:szCs w:val="28"/>
        </w:rPr>
      </w:pPr>
      <w:r>
        <w:rPr>
          <w:noProof/>
        </w:rPr>
        <w:pict>
          <v:shape id="Immagine 19" o:spid="_x0000_i1027" type="#_x0000_t75" style="width:513.75pt;height:268.5pt;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ZljO4AgAAdQUAAA4AAABkcnMvZTJvRG9jLnhtbKRUyW7bMBC9F+g/&#10;ELrbWuLEjmA7cOWkCJCkQdEgF11oaiQREReQ9BIU/fcOKTkLemiRHkyTQ+rxzZs3nF8cREd2YCxX&#10;chGl4yQiIJmquGwW0cOPq9EsItZRWdFOSVhEz2Cji+XnT/O9ziFTreoqMARBpM33ehG1zuk8ji1r&#10;QVA7VhokbtbKCOpwaZq4MnSP6KKLsyQ5i/fKVNooBtZidN1vRsuAX9fA3Le6tuBIt4iQmwujCePG&#10;j/FyTvPGUN1yNtCgH2AhKJd46QvUmjpKtoZ/AEpz5rYGEA1nOf4GWjj7D7QBRPwThqDmaatHTAlN&#10;Hd/wjrvnoPZASu7uObs3PUN2t7s3hFdY/fOISCqwytdC0IZLID5UgWWoeJGXDxaNUj4pZXi50tqL&#10;VN4oRrvyljOjrKpd+chlpfa2vL4DV1C0QVko6UC68SNWutxQKcGMtWx86bxC/v6eDfVqId6TJVIV&#10;LZUNrKxGCyA1ZHYMGaP2LdDK+jCCxO9RwvJdhpuO6yvedb6+fj5oiTn93a2qrjmDtWJbgTn0ljXQ&#10;oaxK2pZrGxGTg9gA6meuK+TJsF0caqgNly54Cg7uxjp/O856V/3MZqskOc++jIrTpBhNkunlaHU+&#10;mY6myeV0kkxmaZEWv/zX6STfWggqrzU/Wjyd/EFeHEswxrrHPe9jsyHvNImDycmOhlbywgVCx/9A&#10;EUNeIc/VGvYdtQ8NZp0Bx1ofrlHIIY6HXzaC6q9C+5JYjb7a7G9VhWrQrVNBjENthMdBguQQ+vj5&#10;pY+9PAyDZ1k6SWf48jDcy05OkrPZaag0zY+fa2PdV1CC+Mkigg5ZW990NKc7TKVP73jKhzvpR6m8&#10;E/rdPgLhlRkK5C18WTVADMWCpml2moQ3xkv1ei4k69MbzIfZBhWHd8j3xds1zt++lsv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rVpy/cAAAABQEAAA8AAABkcnMvZG93bnJldi54&#10;bWxMj81OwzAQhO9IvIO1SNyow4/SkMapSCUuSEg05QG28ZJEjdep7Tbh7TFcymWl0Yxmvi3WsxnE&#10;mZzvLSu4XyQgiBure24VfO5e7zIQPiBrHCyTgm/ysC6vrwrMtZ14S+c6tCKWsM9RQRfCmEvpm44M&#10;+oUdiaP3ZZ3BEKVrpXY4xXIzyIckSaXBnuNChyNtOmoO9ckoOFYuO1Zvtt5Vbnra+o9m8z5nSt3e&#10;zC8rEIHmcAnDL35EhzIy7e2JtReDgvhI+LvRe15mKYi9gsd0mYAsC/mfvvwBAAD//wMAUEsDBAoA&#10;AAAAAAAAIQAXZoW6B74BAAe+AQAVAAAAZHJzL21lZGlhL2ltYWdlMS5qcGVn/9j/4AAQSkZJRgAB&#10;AQEA3ADcAAD/2wBDAAIBAQEBAQIBAQECAgICAgQDAgICAgUEBAMEBgUGBgYFBgYGBwkIBgcJBwYG&#10;CAsICQoKCgoKBggLDAsKDAkKCgr/2wBDAQICAgICAgUDAwUKBwYHCgoKCgoKCgoKCgoKCgoKCgoK&#10;CgoKCgoKCgoKCgoKCgoKCgoKCgoKCgoKCgoKCgoKCgr/wAARCAGZBE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vl0pPNyVz9aswaPAzcRr&#10;9772aqw6gSfmkp7asSdqSgV+eONQ++9zqW5NEheMr5C1Rm06KB9y8Y7VeXVZVg+WQMfWsfUruaVm&#10;CMx/GqpqfNqTU5baEkvkliCPmotRGk4JkGPQ1RSK58su5PHNVprmRGwZK6fZ82zMdtWdfY31tAP9&#10;b2q5FdW05wXrhY9ScDHmN/30at2etyqcGQ8+9YTwr3NI1u51lzJax/Kan0mWwzh81yv2m7u+kjZ7&#10;c1a0xb2KXc7N09awnT93c6I1Ndjr7uK1WLzV4/u7jVETRCTYVXnjNU5YdRkhySfzqtBZXks4Uv8A&#10;rXPCKUdWaSfNJWR2vhjSrK5dfM8vn1rob3S9Nt48JcqDt6VwthBfWaZM7ce9Tefd3Uvz3bdfWuKp&#10;Rcql+Y64VFGNrGzqjwCLYJM4PrVKzv8AT7eTg/rUF3pFx9m8xpjz/tVhJaXcM5TLHn726tacISja&#10;5nUk4taHT6jrVmU2g9a56/v7aV8njmpH0G/uFz83PPWmweEJnb98zfnWtP2NNbmVT2k9kXNHu7IL&#10;gvg4q0+vW1q3lrj86rW2iRWQ27iT79qU6NHcNvVc/jUSlTlqbR9pypFweINPmjCyBenX1rH1eTT5&#10;jgSfTAq6fDscaZZiv0qpd6LEq5Z2p0/Yxl7rCaqW1Mxo7PH7uQn1rLv4UEudzYrZ/szyj98mob7S&#10;FkjJVjXXTqRi9zllTk1oYckqRjDS4WnW0tqrh2uf4ueah1HRJoyTE26qMul3i/dRs12csZrc5eep&#10;HRo77w9caWQC8647/NS+IrXTJkJhmWuDtodUtuVduvZqvourzNk7j/vVzywvJU5lI6I4nmjyuJOP&#10;Cq3T5310Xh/wXEkeRj7v8VZWkz3VsNso/ireg1K7AzF6elc+IqVdkzooxp72I7/w1EkoGzn1zVjT&#10;PDY4D4+9ViG2vrld7/mxpslnfxyZRpGx/dzXH7WVrXOn2cb3saNt4Wt87lVW9elWZfDsXkFliX9K&#10;yFvb60DFpGXju1Mt/EGoGXBujjPTdWPJWlqma88FpYdf6L5L7279PanwNaQjMklNvL69uU5OaqQ6&#10;bd3Z4dh/wKuiPM4+8znlpL3UbFvfacrAebWrp+s6errGZq5ebQbuEby3/j1S6dp11KcnPHX5qxnS&#10;pyjfmNIVKkeh6NpraTfqscxDKavf8In4cI8xY4/xxXD6cLyz4hc7c881dutYuo4sC4I9a82VGfN7&#10;sjsVaNveRr6roemW/wDq41XI6KorPg0gvPiGPC5z2rMXW752xJcHbV/T9Td35bp/tVty1IQ1ZkpR&#10;lLRG7ZaDOy48psD0qxLYyxjaQTiorPWplTaM9OtF5rcpQrBBu4/iNcvv8x0ctNxGnQbW5fc2c1Yg&#10;8HW4+Zgqisq31y8aXYseGz61dvPEF/Da4aUZ9quUqnRmSUSQeEtNil3CRW9tvSnT6Jo8UO1nw2PS&#10;sX/hJ7tiWE7YFZ+o+IL5uFlZvWt6caje5lJwUdjSvtE0mT94rA8fxVmDTNPjkYlFqqZ7+5hz5rLm&#10;qEy6ijkfaGP0rrjTk92c0pcvQ07iGwgIdlxWtpOsabDFkSqMfw1xk9lqdy20TSVb07SL6FcS3DVd&#10;SjDl1ZMKklLRHYN4+sraUqjM2PRaS6+JdmF+4xPoawrDwpcX8owWb+tad78M52tgQnzYrllTw0Xq&#10;dUZVuXQo6l8QrWcFWh/Ws1PE/mviK261dg+FF9JN+8lX866LQPhVDGyi5P8AFVueFpR0M+TEVHqc&#10;hca9cW3KW9UT4su5Gz5a8GvTvEPw706C1b7Oi521wkngrNyVJ/i7VvRrUakb2MalGpCQum+KJVHm&#10;F9rVbHjecPtWcUn/AAhFuseS7D/gVQ2/hS3875pD/wB9VUo0JgpVY9S8vjG5uE8kydam09by+O5Z&#10;GO6tbQvCOhy4aVRu9MV33hXw14eiQAxLx/siuKtUp0dkdVOE6ktWeZ3ekahGnMbflWHq8+pwuYtr&#10;9Pfivoa58OeH513qqcAcYrB13wdoDxtL9jjD/wC6Kyo4yN9UaVMLK10zw3Tbm6M2J4jz3wa2cTmI&#10;7IST24rvofDWhRSDFvH+Qro9J8M+GXKhoY+fatKmKje6QoYedrXPJdPtb2R/ktW/75rYTTtSEYIt&#10;nzj+7XsVh4U8K2vIhjHfpUupaf4bhtC0UceQvbFZ/Wk9kXHCtbs8fttIuZhtddrejUy68Lahj9yv&#10;Wuwv9T0SG83NtBX6VJ/bmiPBlnSj2lXmvYr2cHuzg5fC+qqOR8vcitjw3Y6rZ8FGx7VsSa7oAODN&#10;H+lXNH1rRSch460lUny7GapR5lqRodac4WF6tPpfiKSLcbZjx8tbWn+IdEjZRJJHXQDxZ4aitsvL&#10;H93isPaS/lNvZxtZyOBgs9WRsy27DHtWpZR3m3levWr2oeLvDiykiRPyrNm8YaWDugbr6CtnGpUW&#10;xkpRhpc0fITy8q/Tr7VLbWe8rITXNyeLYixEe7n/AGauaZ4lAG4ht30o+ryHKtHmvc7rR7O3iZXl&#10;T8a6BZ7CFAEiLcV53aeN5CyxrEfxroNM1jUb2L5bc+1clSnOLN4zjI2pri1Z/kibn3qVNNa7TCxN&#10;WVbS6oH4gUn/AGjXUeH4NZnjXMaL9KzqKVrmseUp2/hi0MuJIV/HtWp/YOiLbeX9lj3AcNTtRsdS&#10;tV3Y59q53U9a1KxZo8Hdippqc3uVNxith2u2ccR2INoqppMardKrSN16FqqhtY1qXbK361r6R4Nu&#10;d6ytcNwem6uqUIwjqzGMry0R1FhZwC0/0p+G/wBqnWum6V9pBa44zwKLewkhtts43beVrLuba4W5&#10;+0I7JzwK4bcz3OrboehaR4csrmJWiYkHAFaD+DrTG3Cn61zOhalrENuNkjetaUviTUY0AYtu781x&#10;1Iy6M3p8p0ei+ErRZAjQKV/Wr9/8O9IZvO6elc5pWv6sWVhMQtb/APaks+1Wuju7qa54znGWrNZU&#10;1Izdas/DnhTRLzXtXnjhtbG3ee4kc8KiqST+Qr8ef2sfj7qvj/4oal48uz/pmqzOumx/8+VgrbYw&#10;o7M3X6k1+gf/AAU6+KLfDb9ni406LUnhfXbjyZNrYP2dBvmH4jC/8Cr8qvCNjq3xM8VT+IdRj3Ku&#10;GWPb8vAwq/gP1r9E4VwkIYeeLn6I+H4mxko1I4ePqya1tZ3t/tmquSz/ADBWbpnufU1j+J9fj0O8&#10;t9O0ZC+ozYMIEhHlf7XHQ11vim0bRVnu9TiVILOMyvn+92H+fWuJ+Hfh66124n8a30RaW4lP2ct2&#10;X2r6yjKMoupLZdP0PjZylsj0qNrr4s/Dn/hF/GN8lx4i0m2L6TfbctPEoJa2J74HzL6EY6GvDjHd&#10;WOpNAFYBZPuqK9k0Ww1TSdQh1WBSr28iyZHsc4rhfjno9poXjK6OlR+TDdgXMOf+ebDcBn/gVaYK&#10;svaOC66hVvKnd9D9f/8AgjF/wUkTxB8PvDPhL4s+NFi1rwvIPDr3l5Jk3emzDNoGyfmaOZVQHoFd&#10;/U1+lvxB1/4a/tD/AAC8V/Cz4nJHqWlapprWmqafJ1ktJFI8xfRkbawPUHBHSv5W/hr8Rj8OtP0v&#10;xRptzNDqUV8bhZ4pNpUJjbgjkHIJ/GvsL9n/AP4LC/G34em8tvH+p6h4hsdQga3eWS6KyxQFThQR&#10;jcAwVufTrXNjKNSpGSt6eRh7lSOp6f8As7/tAz/s1/ErTJ77xH/xVPwe8crY6uFk2trOiSyfZpXP&#10;94bJInPugPav198Bft6fBPxNbw30Hjay23SqY9rHLZA2nnGCQRx71/NX8efire678U9U8aR3v/IY&#10;j23Pl42khgV6e3HHuOlR6V8XPEBkhvLXxFMpVQV2yfofUex4rxpZRXqUE1K17v0btf5XPIhg/Zyl&#10;GL0u395/TV47/aN+H2o2Mer6X4jgM24btswy6evB7VwPxS/aqsbPRdH+MnhDULebUPCt5Hc3EigM&#10;zWLMIrteOo8vL/WP2r8EY/21Pinb25trvxddTyyJsaS4bezLjG0sfmwB0+biuo+H37e3xa8O6qtz&#10;4g8RT6jZyTONRt5D811bzLsmRjjBLKT8xycgE5xV4bC4uGH9nW1tt/XkdVGMoxUZan9Icf7RmhX1&#10;np/iSWeF44YluoZoW6xsPvDnoQcfjXQL+0N4ZubeO8s79WWTDBlcEYPNfgpqH/BWHVLP4UeE/B2h&#10;6tNb/wDFO3GnaxdRt++iZQ8cDI3XI2RvkdmI9q89+Dn/AAVv+P3we8Lnwcms2+rLb3DNay6tI8jR&#10;xsOY87uVBOR6dOmMPD0Zczbjp/WxU6ceY/o/j+O/g+5Ii+1Q5UZbzMcVr6L8S/CV7L+5vId+3PEg&#10;54+tfzpW/wDwW/8A2oI9TtdWk0vw3cRw7lubNLN1FwhB4LB8qRng9q3tP/4LwfG20uP3vgWzVW4j&#10;K3z7kH908cj9ea7IU59bobUejZ/RTaeN9FZFZbuNt2f46sQeLdKlhaVbqLb7NX4B+H/+C/PipIJP&#10;7T8OXCtGymGOG4IZgfvDnI47eortNJ/4OAh4aFpLJa3N5DJIrS2bKwYL3+YZ56duarlUd2x/M/cp&#10;vF+kxqN00fze4quPGWlpOyLcRkf3a/F+T/g5G+H91p1nJP4D1iO5ScrdQxTDCJzhsnr9OvNU/F3/&#10;AAcY/D66Xb4b8Ma9HNwytNsaNjg5Q/NkZPGfetI8m9mP2a/mP2ug8Z6O+5luIeP7pHNSW/ifRHi3&#10;PJCf9pelfijpX/Bwv4L1jQY7S202803UPMbzILxsx7ccgMvf0966Lwj/AMHBfw0g0+P+2pboReYI&#10;ZpIIixi3H5XIxkqOh6ke9dUXT6toy5fM/ZA69omzJaP8qjfxDpDOAkatu67a/Luz/wCC9P7OqX0e&#10;i6l4hmWaTYY40sZJCcng4Xn8gTXVaP8A8Fuv2Y9U+0WU/i2ZZbeVUmeOPCoSeD85VsepK8d66Yxg&#10;9VIXK3pc/RabU9Gl5abaPT0NZp1OygB+fr3J618Oyf8ABWj9nW6CxW3j6RuAWbyyyAdzlcg/nTpP&#10;+Cm3wRmh8jTvHS3OYXmSRGIV1UZO0Hk464HNX7OzupFR5+59vHXtPQGSOJfTNNHiWzKb9nf7tfHH&#10;h7/gpB8B57eJz8RLJhNGJI5IbxCrknGPYe5xXT2/7c3wavArt48s4Y5JNoaS4Ta/PQNnB5rsoS+z&#10;cv3j6kTxBZO2f60+TWLCZcShfzr530j9rX4YXyMYfGNm3lruYrcBsgkjIx16Vt237Q3gq6VTB4qs&#10;5N0e9dswwR9c+ldDimHMz3WDVrA4GP8AeqddX09OQgPPY14rbfHzwj5K3EuvwRozYUM45+nr/Wty&#10;H4o6O4wupxHChtvmDOD0NT7MOY9bs/ENrnhQo96dqniKBrTAdR+FeO6h8WtPsY/NF+vyg5w/P0x6&#10;14d+0H/wU++AnwP0ua58X/EOztnjUhY2mG4vjhcZ6/0qlGwe89jxj/g4w0TSvHX7CviSVNZu7W80&#10;po7qze2uiscmJArLIvRlKk9ehwe1fzLm4KzNuHWv1R/4Kq/8FnYvjv4V1D4X+BFjbS9Tt3SSSTE3&#10;mDurAcAH3z9K/KNrpnmaQqPmbOMdKz3qM2k+WKRfaQbcn/8AXUEzgnBFQm4Yp1/PtTPNLd6ozci3&#10;HKgXlqa0q9VbPaq5mAT1pplYnO7/AMdoDmLQfs34UyR1Hb3qFZX/AL1I7uTmgTkSNL8vSljk4qDf&#10;uHNXLWAOgY0DjqM3j+9+lFTmxUnoaKV0PlZ9FC8lt1yhNEd1cSttUkbqcGjkfZHD+Yq/DbWyR7pB&#10;+Ar4qUox6H18YykJb/aHTZuP51Pb2h8zc8vTtTUnhj+6pp63cQ5RTmsXzdEaqy3LzWUcsO7fjj8K&#10;y7zSA25l9K0LednGdjY9KuCFpUZ44TwPSslOVNmnLznJT2LwnlaSGFUbJrX1IFWbemGrKkdg2FWu&#10;uFSU4nJKPKzSsL2GE5J7Veh1yFZBtArAWKST7vXPSrVlpk88nMdZ1KdPqawqSWx1ttq8Lx4Y8Vcs&#10;bzT/ADVYqM1i2GilY8N27VqWemwKwUryPevNqRp9Dvpyl1OgiudPljxhcVJCumxyrI/4cVSsLKJH&#10;AdOK0pLeyCjK+9efKOtkdsX3JbzV9MNt5QhzgVzct/EJt0cX65rSuZYz8sUHyn1qqlqXYhoa0pxj&#10;FCm5SkXrHVlaEZjxxTmvpHf5YlHoR3osrVY0UNF0rTsLe3zuZKxk4xLinLQxr4Xkw3JGfm607ToL&#10;uOTfIMD6Vv3CQHhMdKrbRGvMdT7XmVrF+ztrchubxdnl+V+lZ88scuUMQq1cPk4CVl3920L4zV04&#10;mcn3EFsZHyIaSayif5XjxUK6+kYyki1Dc68zfMvzflXRyVTPnpoWbSraQ7do/KmtoNowOQKrHWZd&#10;2XqZtRWcYUtW/LVjuYuVOQsOh2xbG1asyWVnaRdF6VXgdwcbjzVbUI7iXKhz+VL3pS1ZMXFapE8U&#10;dq8uRt61sQraQw5+X8qwdLsZl5dW/Krtyk+BEN1ZVIqUrXOinKXVG2NTtAFAOO1amny6fcBQOfXA&#10;FctZaVcHDAGraeZat8j7TXLUpxeiZvGpJbl/xLa2Kg4wGrEtbezWTt97irVzOJ+Gy2fWiDSjKd6H&#10;HNaU4+zhZsiUuaVzQjitDEu3bRbXen202zy161TayuEO0Se1XtM0eOaUPMmfc1nJRitWVGTk7I1s&#10;2d5AAFX602zsbeOXkDrWlaaZbRx5wOnSlSGFVYrGN30rh5ux0rzKt5cQWw2Kg2svpWXNPDIcBM88&#10;cVb1k3MjcH/x2qKxTI28j8xXRTSUbmFR3ZYt9Ot7n+Ctax8Lo2JFVqf4XMTzr5u1hu6cV6DZQaPF&#10;bZdFWuPEVpRlY6qNOMo3OAvrZrJNoTFVku2C7A3510nit9PZGSJ+9ceYEabar/xe9VT99XJqe7Ky&#10;L8UkMW5zGN1ZGva0yfIrH2wa3LKyHl/Mn0rN1TQ4rhsyQ81pBxUtSJc0omPY3k1w/wAxPXpWzYaP&#10;Jc/Ptz9RUOn2dhYuElrr/DtxpLxquzmrrVuVaIinS5nqznbuwa1i2GIs3+ylZdyzo277If8AvmvR&#10;Lz+ziceXx24rF1OHTm+Xpn2rOniJS3RVShbqcrBeDGTbnrUkuoTIvy27H/gNbMNjphfbI9S6pZab&#10;FDlOldPOuxj7O3UzND8UT29wFMHFbV740vfJ/wBX9MVzmbITfLx83vWxpqaXcRfOzVlUim72NIy0&#10;tcLHxXevPhkNaUfiLVHfdEhGPeoIbPTYpdyrV+2m0+MgCE/lWMuXsaLmtuNvNQ1G8gzJuB+tY/2C&#10;4jbeWauom1TSIIS/2cswHTFVLe8sZXVjat8xpRqSjHRBypvc5u8ivpDtRGP41PpHg/Ur2RZcNz2r&#10;tLew09v3y2a+3FamnXENkm6PTt3+zto+tSS0QfVoy1bOPl8P6jpiZjLbuvWoYdQ8TQTfLMevArrN&#10;c1a+Zdw01l/4DWC1zdSSM6wHd9K0p1PaK0iZU+WWjZNY33iWQZe4P/fVXJLTxBqEWDd7aoxT6uBg&#10;Qn8quWWsanaLmWE/lWUoSjqrGkZRtqyqnhrWEkMjXpP1rStrLVIIc+efzrN1jxJq+c20DH221VXW&#10;vE08e/ytvtirjTqT3FzU49zbuLrU4+Tet/31VCS61ZnKte8Htk1j3k/iqb5ljFUDL4oSTfJiu6nh&#10;u1jlqV/JnU2nhaO8X7Rdy7mNWJfCUKxYiY1ztnrviCOHBbgVfsNY8QX9wsW8Y+lVKjUjrcUKlOXQ&#10;17D4d2dwyvNzk9K6C3+G2mW8QkIVePWo9F07WvJWRrj3/SpNQ1HW0+UOOPauKUpSlZM7IwjDVoRP&#10;C2kJIVZ/xp82had5RXduCj1rLI1ieTzDIfwpZLXX5DhZ1xW0Y92TKXNshZNE08nlBVrT/D+lsNuw&#10;ZzUcOg63Ki75x/3zU0GgatC2PtX6Vtz6bmMac73aNKLw5pAG8qv/AHzTLvS7ROI2UClttHu2bDXr&#10;fhWlZ+DI7mLdLdMf+BVDqxj1NPZy6Iz9L0CFpVmeYY966i3urbTrdQtwuKZa+GLG3tifN6f3mrB1&#10;6waWfbDMdq9lJrNcleVrmj56UNEdTaeJ9LMgxMua7vwvrumPGhEo6dq8o8LeGorn5pFbdXpPhrwz&#10;aQW6uFkz7ZrnxUKUI2TNsP7ST1RreIfEmjxwnO5vauI1bWtOvZspbsdvotdjd+E7a6+byJD9Sa3/&#10;AAj8KdPvyrTacB0yW71wwqU6UbnRKnUkeR2mtQ2lwZJLeRV69K6jS/iBoiDb5Tbv92vSNc+Dugx2&#10;zTi0Tj+HaKxLLwLpEcvy2EfX+6K2liKNSOxmqVSOweFtetNXHyWbOue61f1bTbeZV22W0n1Sum8N&#10;aZpelQACzjX/AIDTdY13ShJ5cqp1xwMVwSkr6HVFaWZzulWd7EhKW2VHbbTpL61ifddWJ98rXUaT&#10;d6U5+SQDp3pur6PbXW6dEVvm4DGpvcr4Sjo9/YXlvmO2+Zf7y1X1DUpreXKxdPSpLC6uLCaS1Nmu&#10;3PHvVwW32wfvLZQCPlrKUI8xpGT3Pzb/AOC0/wAT73Vdc0fwKk/7m3s13R56vI5d/wDx1I/zrwH4&#10;F6D/AGP4UWaRd8kzbsgfjXV/8FVPEra1+1bf6Sy747W4kSOP02hIx/6CaTwTZpp/hm1hEeP9HHXt&#10;xX6ZFLC5FRpR66n5bmdSWIzSpJ9HY8n/AGlrtNN0yHQrIMbjVr3dIzNzgY4+mcCui8GaHFouiWem&#10;oOI4VBUDPOOa4/4xRzaz8c9F8PztlYVV+V9TnP6CvSBEkVsojT5gvWu6pL2WBpQ6vU8te9Wkxl5I&#10;roxiOB0K15Z+0XDJIdLvXct/opQeuATXp06SQ5EiEZWvOf2g1RtBsJlb5lmdT9CBWuX6YqIqitTZ&#10;5ro84e9sYpwGj8zayHpgg/412vh+KR9LWKJWKjgfga8+0q4B1C2V3C7bhTz9a9K8KxMdLCxjcvnP&#10;yvI+9Xu4r3Vc4qbuYvxKur7SZo7GUbSmdy+4NR+Fr2e40rzkkZWjkIHzc0740QrFd2pjAVG37cn6&#10;VU8AqDpUxaRcmfC/N7VMVfCphoqjNP7bMzEyAlgcbif1qxceJ79FS3CcfxHHamz/AGmIMEUe+ajS&#10;C5YqWX5qn3X0Dl8zcvJ5X0y3m3tuK5X5jx7fpWayzPO03mENvYe2K1rVHm0lFliJCNtBqE2ZF3nb&#10;hGQ7s+uRiueLSGY76je2N1lJG2jnBNWU8WXRkVGn71futNimj3eT/wCO1nzaaAQBBheuNtaKVOS1&#10;QezuWJPE832gDeAegqCbxVqXmtiZT6UyS1il/wBZFjb92oxa26sf3fy9fxoXs+wuUjfxVqYfekp9&#10;1psPivUwmHk+b6cVZWxjK/dpP7Otvu7B61fNT7E+zI/+Ek1DzNxn5zn6VOviq5BAEv8AFz81QPYQ&#10;D53GBVaSDToxhmBwc8HpTUacuhXszX/4S69Z/MN0d4+627pWLr/xG1OWVFe+aRl5ZncnvWfqUzTq&#10;0UEu1WbP1rP/ALKhdv8AWGtqdCnu0HLIvL8VvFNpdLcWV/JDIrZVkkYbfpg8VoaX+0L8TdIdnsPF&#10;F2pfPnCSYyK3rw2R3Nc+fD8Jf5Vb/gTU1/DiKM+Y2fetvZ0uxPLI6iL4+fEe3gSGLxTe+XGSY42u&#10;G2qT17/jV5/2svjjbgJb/ETUlXaqkLcHkL0J9T79SODmuGGhEAr53fvQvhtnGVm/GmqdKOyH73Q9&#10;hsv2+fjfFYpa3nim4m8tWVSreWxyRk702sOQO/B5GDk1et/+Cj37RVvPG8fjKaFVZWb7PGqng5DZ&#10;AyW6/MeuTnOa8PPh8hMBiTnrUf8AYFyT9+qtEfNUPpa3/wCCtP7UsD7JPHVxJANvlwrHEuCOvITI&#10;3cZxjntW1oX/AAWZ/aq8P2trZ6f4suQlrKWj8yYuVBPTceWXbkbWBXnpwK+Tv+EcvOf3i0jeH73s&#10;AP60/mHv9j608W/8Fjf2kfEKNZx6z5dvu+SNEVdjf3gcZbPOQeMGvn34m/tMfFX4pTsfEfiJnj83&#10;eqqgHOMDPrXFNoV+DgR5pkuk3sR+aA0e6LmqbCXWqX+ovm9unkbp8zVBLFJC/lyrtb0q1p2nym7j&#10;aYbUVss1O8RTxT6kzw/d2gU+ugmm43ZVwp7U04TtT4Iyx4FLdRbNpFMi2lyHNFFFAgyR0oyfWiig&#10;ArU06MG2VmOayxnPFXjI8NmpjPSguG5ofue8Zb33daKx/wC0Lv8A56mip5S/aI+roNLWJslBmphb&#10;Rt8rKPSmTRavF8pU0kVnqk3O3v3r4PXqz7RNLRIln0y3ij3KKrW7W6T7SBVm40nVZos81Uh8Ja3P&#10;JlYqIyjbWQS5ubRGvbzWkKrtXk1c/tCNIf3ZC561mR+EdZij+YfhUqeEtUmUswZcf7VYy9ne/MdE&#10;facuxmaxqUUk5Drk1TDwuM7Oa0LzwDqk0u5CansfAmox8v8AlXRGrQhT3OWUK0pbGdZiEyZKV0Gk&#10;wQHD7etWrTwHIVywFadn4RnjYBm+lctbEQlszpp4eejYltBHEu7ZStP9nPmCLvV19MmtRtNVprdp&#10;Dt3Ln/erkUuZnVKLiiCbXpFIfbtpP+El7M/aoLzw/c3HzBhjrWZqOk3FvGTkfnW0KVKWhzyrVIm9&#10;DrcUihVNW4pZGbfG9cLbXE8c2wuPSuu8Po1x8plWlWoezjoOjiJSlqbFvcYdfMl/CtiK6s1iBBBr&#10;HfRcjzBMMjtmnLp93KNiSKvavPnSUjujNotT39tvPlmqGpa8sMe1W/GpovDPO+W7+aqOpaAhO3zc&#10;/jRCFMJTlbQrJ4lQSBmnC9+ar6jrdhdbvnUtVLUPCbyZaK5+bH51mv4X1AH/AF9ehCjRdnc46ler&#10;HSw+a7gimwhGD1+arliLS5TJ5+hrBvdA1FJcM+a1vDui6ihHzqVrepGMYXuc8JSlK1izcWFvv2qP&#10;1rX8OaDb3T5eNj/So4tJnklwT+ldJoWkzWS+Ysq1wYjEcsbXO6jQcpaovWXg/TGHMdWR4P0hm4tQ&#10;WqGTVJgdkU43CrumG/uZQ7T4B968iVSrvc9KMaeyQ6PwPYrDuEa8Vl3Wg2VrOVaNa7J7U/ZfmuPm&#10;6fWsDV/D0k2ZUucfNnmop1ZSlqypwj0RDYaPZHhVWsnxDoYhbzIvlq7pi3VrdiJiWXd1NdRP4ch1&#10;SzV5pto2/wB2r9o6Mldk+z9pCx5vpmhXN3Pjb91vvV0Fv4bFoi+aea6PTND0rTpSpnY8+lRa1c2e&#10;/wAmINzVSxUqmiJWH5Fqc7NohLfu9tWtJ0gx581s4atiz0tZot63f/AdvSq15AtpJhGds96j20pR&#10;sV7Pl1LKWwcYC/rWhpmh+eFJUbm/2aybGRnXBcjv0rZ0q78lxvkOO3NYy5raG0OXqWJfh/Fc/vGk&#10;AzyBWdqPgOBDs3ZropdZZo/3dRW5lvZQPmrGNWrHqaOFN9Cn4Y8AwJIGP96ulvfCa28BXe350/TZ&#10;WsF+dCcc1FquvySRN+4YcVzyqVKktTaMKcYHO6l4TS4k2i5b8abZfD7TA+8zd+9Wmu5riXPlyCrF&#10;t5nmcwyV1c84x3MOWN72Lul/De0uQv2chj15pdU+GsCAiaNVxWppXiD+z49vkY+XB3NWbr/jKa5L&#10;LGe3Zq5+as56GvLT5dTn7z4a6bK+M/N22mr+lfD+2s4t6t+tZyeJb1rgqYCF9c9anuPEEyoEE+z1&#10;+atuapazZny0zXbwtZtH8yhqy9S8N6aB8o5qTTtUuZ4SEmLf8CpzWtzO25ZG65xmojzRluVJR5dj&#10;nb3TtOtjzH81RywafLFhv51vap4c3fPhtxrLbw3Mq7nDbTXoU6kepxyjLojn9RtNLh5hB9ajsL/T&#10;IXCGNjz61a1zR3hVhhq5UwXEd2GjVvvYxXbCPtI7nDKTjLY7u3n0+dN8SVL5scZDBKyvDenzSwq2&#10;2rl3o8qbiZT9K4amkrHdTd4i3uswp8ibf0ptprEaSDLL+lZNz4duLg7t5yey1b0rwdcFsnefxo/d&#10;xjqxe9zHT6d4jjDBBL7Y4rorHxFZxBfMkUevArmdN8IFDlwwbjNbdv4NjvE25IPu1c/7ty3No86V&#10;yfUPE+ksTvuFaq0VzotwvnblGeaq3/w3ZB5iE1FD4PliXYZGrblpJXTMuepzaoLvW9Lt5vK8+P8A&#10;76ofxHpaQ8XMZ/Ks3V/AMUj+cZjuqqPBBb5Vlzn0ren7GUdWYylNS0RJqHi7S0k/4+0Az7VVg8e6&#10;QJNpvUyfpVHVPhBdXj7o5nwf0p2hfAaYXCySyN1ruj9TjHWWpzv61KWi0Ow0TU9N1IbWuEqXWtP0&#10;+3TckqEN6NWr4U+DKwhf3rVtat8JQbdsTseK5Y1qaqaM6PZz5NTyG51iCC4aKCTd2rX8O3kgmWRl&#10;x3+tb8XwQWXUN7T/AMXrXbaJ8Dwlv/rc/L1zXTWxVGMLGNGhV5rmPpvim0gtdkj9BnpWbqnim0lk&#10;IRuOtdJe/B2WIFPtDCqY+CpmXJnkJ/3a8+MqCle56D9psYNv4jtlHUmln8XWa/u1bDV1Nr8DIwoL&#10;yyYqO6+CVkJQ4eT8BWsa+H7kyp1baIzdJ8U2kkY8ybnHSnXviiCE7kbd3rZsfhHZwANibNWR8F4b&#10;7kCX86j2uH5tzTlrOJx7ePoLZ8spNXNO+K1qow9uzf7tamsfBGC35PmGrGi/A/T7llDLIfxroc8G&#10;4mC+sKViTTPHsWpR7EtGUNx8xFOkcXUv7pVFdfoH7PduHUqr49jW3d/A4WEJuEjb5frXC61GNT3T&#10;tjGbjqjnfCltHD98KOlejeH2tII1LjIrh7tLXw4n7+EgjiptK+Iunllj8o88YzU1qdWrG6QU6kIS&#10;O6vtWsrWTePuijT/AIt22kS434X/AHhWPb6SfFKiSBHXPXbVfVvgte3SM/7w1xxoJ6SZ0OtpoaXi&#10;P4/QxJIkU6nP3RkVz1l8ZNQdzJGq461n3/wbntQS8TN/vNUFp4Razl2EbR6NXUsPTS0Mfay6nQXH&#10;xv1XySI05A/u1g3fxF1nUJfNabHPQCrqeE0kGMDn+7Vi28Eoq8j5u3Sp9nBbIrnMz/hYniKz2+Vc&#10;t+nFdJofxXvr6NLea9bcvDKTUun/AA0i1A+U0KnNdFonwLsVkWaSLBx/DWNT2dvM0jJ8xPo2tXep&#10;OrROu3iuutbea4tlkbbuH+z0rQ8G/CeCyj2wJuz/AHua7K2+GRS32n6cdq82cZ82h0+0jY/BX/go&#10;ncSj9tXVLW7+XzNRkx7/AOkPk10miRtNpkI0mC4lmURhhktxkDFUv+Cunge68I/toa01ykixx3k+&#10;JEHI/elx+jCuG8I/G3xA/hO10K3jihEbANcD77FWyGz2r9Yq4epiMtoSp9Ej8kxl6eYVU+47xv8A&#10;DXxzP+07b3Y8MXHl/ZUK9P7h969In+H/AI0iQ48F3Wf4fk6Vy/i/4s+LJPEOmeL38WK6xxKjN5at&#10;sx2Jo8Tftwf2DbNb6brEl9Nz8sUKhVPux/wNY1KeZYiNNQgnZW69Dh5lCTuzRvvCHjOacfbPD12u&#10;0fdWE147+0cZbCK30ydWjePJeOQcg5NV/HH7Xnxe8XMxg17+zY8FdlgNrMvu3X8sV574k8U3fiGG&#10;3F1M8jxKwkaRyzOxOcknrXtZdl2Ko1FOtZeS/wAzOpWjKLRkAlTkV0Gg+L7uwsVsVTcFJZj7Vz9P&#10;iAJXI/ir3pRjJWZxxlys0/FevyazeDbJlFXH15qvpmr3VgnlQH+LI9qpyNucketOhbHBNChFR5eg&#10;c3NK5pT+J9SK/NM3zH1NMj8S6yGVxeyYHqxqhIMjNNRsDBNHJHsK7OrsviLqEeli1Ekm5ZD8wb2q&#10;ey+Il9Hd+aZZj8vRm4rkIcA8GpVdSuAf4qz9jT7Fxkdw/wAV74/KkzZ9Ai8/pVc/EK9dlLXg5PKv&#10;CprkZJGduAMUF0AVd3T9KlYWmuhXMzrpfGqSx4kliVuzeVj+tQxeL2zhjE3r8tcqJEC7s0CaJBlD&#10;81P6vTFzHaP4wtQmYkjBqGfxe0ke9ZlGB82FrkVudo+bFP8AtEezbvpLDwQ1I3JvEzSx/M7fM3FV&#10;P7VlkH3mFZsc4Jxu/KpIpC3WtVTitg5maX2gONwyeKVJWb5hJtqglwEGMj9aBdA8qwp8ocxeF7tO&#10;JGNNkv8AKbQ7VRMpzncKa25ud2O/WjlFzFuS5OV/e1PFctGi/vM+1ZErO3O/HpU9tcDYo38jrRyj&#10;5jWM6t91qaZ/n2qKz0uSg+9TvtbZxj8qOUfMaAdkUsP5ULMxGc9Kq/bVC4zTRdK3DN+FKw+Ys/aG&#10;3Zz79KlWRGO1wDWelwqtgN+dOW5KjczCnyhzC6xHGls8kfy/SsInNa13cedbMGYdayT1wKcTKWup&#10;JDOYgw9RxRveWNt7Z28gVGcY605DhG+n9aZI2iiigQUUUUAFXpmQ6eD/ALOBVGrU4Bsl5+lBUSrR&#10;RRQSfW174mtGb5JP1qxpXiWyR/3sg/GuL+wXTPtCN9auJoVz5YkOa+Jlh6XLa59lGtU5r2O+TxPp&#10;TJtDrViz8W6XGwXK/pXnsdpNEwBRvrWto3h+4vJVbBrlqYWjFas6aeIq3VkdxP4q0xkyjqfWqNz4&#10;ytoE5Vfzqn/wg8/lb8sBWNqPh6dJShauenRw8na50zqV7XaN+Dx1ZyPtbb9asT+MbQANERXHxaCw&#10;bkkVq2/hsy2+cMeK0lQw5nGpWZpt8QI0O0MPzqzZ+P4nHDrxXIah4eukf5IW/EUWOjTKdsi9qr6v&#10;h3EFVrKR0eqfEEYPOPxrIf4iFZeAOv8AeqG48LyTruP8qybzwrcq52ocetbUqOF2ZlUqVtzpE+Jq&#10;mPAAzjrmszVPiEJUYIFrIj8NXR6f+g02fwtcYz5Z/wC+a2jRw0ZaGE6laQHxPLNLuUYrc0Xx3dWR&#10;3buB9aydM8GyynJVvrWw3gqTaBEufbbVVJYfZk04Vr3Rpv8AFOYruSVf1/xqa0+J12V/ePWGng5F&#10;fDRnPptq6vhaFYAI4j09K45Qwq6HTCWI7l65+Lgi+RTWfdfFG4lbCHrWTqXhxlclIz9dtV4dCkBG&#10;UP5VtChheW5EqmIcrHU6f4+dvnkX86sy+NLW5bbGgX1rm00yW2TBiqxpmmSzy4Ee3vWMqdFao0Uq&#10;mzNqPUYrqTLt19q3LCe1t7YMOtZtjo0cKLI5/DFXpPKWHYvpXDW5Z6I7KMJR1Yy48ReTLxJ+Qp4+&#10;IMNnFtMn86wb04uGBk796o6jbM0W6Nd30q44WnJLmQ5VpR2OotfH8UkoPmDlua6bS/HFssanzMH8&#10;a8cjkmgmyvrXR6NqMrxq0g/WoxGAp2uiqOKlex6kvxBeT/VHd609/H9u3Elv+lc54a8p/lcVoX2n&#10;p5mFX9K8v2NGMrWO1VJ8ty9ba2LiYSxxHG6ta68aS2Fh5aJkgelY+i2iRtsIrUvtNjkTkj3yK56k&#10;Yc+qOileUbnI3/xJ1JrxtkTLz0q5p/ijVr4eZJbHb9KuReDori4Mjx7snqFroNK8JRRQ7EUD2rSp&#10;Ww8Y2USY0azlqzN07xW0HytEw46YqS48TR3Pyi2bnuta1x4Og8vf5fzf7tZc2kTWzhVi/SsIypy2&#10;Q5RqR0ZLZ3bSRb4Y2/Kks9Uu47wK8Dbc1saDpyLDlg27/dq6NIjEvmOv/jtZSnFGsYOUR9vehrXz&#10;PJx9av6JrFqsmBDWdeWDJHmIHaKk0Ox33HzZ+tYyV43NlpI6K+14RW5Itc/WstdXnuTu+x/LVi+t&#10;JCnlcnPtTbezSBdzN71jE0kSQzYHmPbKOPzqlqvjeOxGz7Mo7VYmPmLhJK5LxdptzK42OeO1dVFR&#10;k7M5q3NFXRsR+I7nVzthVa0ItAluE83b+tc/4As2iutszd+9erWVvGlkoESt+FZ15RpvQujF1I3Z&#10;wp0R4CUaH/x7pWVrFmXuPKSPjdXpj6TGy7vJVj1xisi90yJJP+PVfxWsY1TSVGVjmdKjlsoc+Ru9&#10;jV7T9TnWfD2y/wCFaFxC3keWsY+70FUIbGcS7ifwqubqGyNN2ubk5ECn5fSqGopqEcTEQxj0+Wul&#10;8MRLL8soxzjpWnqeiWVwmVkXd7LQqlpBKPNG54h4kuNXEjCSNR82OlZ+kWn2mYedEOvpXpHi7wsr&#10;o0kXOD3WuastLFpMpduc+lepTxEfZnmyoNVCfT7R4IAY7f8ASsvxDqdzaM2I+ldlpqIyAHbj0Nct&#10;49t2iDOsA+6TWVNxqVNS6idOOhnabqz3O0iEZ3V0dlqE9ou9I1z9K8+07X5LScJ5K9a6TSdVa7O4&#10;9/8Aaronh49TCnWkzoI9fvrl8KArbq3dMu9QaHerNmsHTtOZpN4TjPNdrplrFDpyuFH+NebU5YyO&#10;+ndxuZb69qH+qnCkdOnWobjWFQcW/XqcGp5IluL75wu3PpWxJoa3Fqqqin5f7tF+UXK5HG32sM4J&#10;2AVHpmpXEcmWgVhn+7XQ3Pg4K2ZVXn0WhPDzxBQiLj6VvGceWxPs5XG2+oxMu6aBen92prbxBbW5&#10;/dwr/wB80PppiG54uPpVeOwiMgwg5oio9Qlc6rQPGsAwhjX/AL5rbvfGGn/ZcSIoOPSuMsdMS2bI&#10;UdOlWJ7N5YSGXH1q4xp81yfesWo/GumC9xtI+au88NeLdJmt1BJ+7615LbeHpPtnmY6N3rqLC1lj&#10;t18sFTjtTrxhK1go863O4uvEOjvKMx7vxq1pep6Ow3tC2f8Adrk9G0S7vrhQ2cbq7Oy8JTxwiRRg&#10;f7tcM+WOh3U482pPLrOkhcJAff5az5L+xkm3G0b/AGeK1tM8LC5f/SJOFP3a1JvCthsHzYwMfdrn&#10;5jblZzqT2khC/ZeCPSuo8O6bpcy72gZc+wqvYeEw84VG3L9K6rT/AA5FbW3yscgdKTkVGJwfjNLC&#10;1dkS2Py/SsPw14htorsp9lbP0rtvF+jrKSkgU54GFrn9J8FqbtXVv4v7tdFOolCzMZ03zXR6B4K1&#10;CG5RZXt+DXSaqLZ7DbFbfw9xWX4Y0FbWGNBMOB/drrJdPjutM8lFHH+zXI37xty2jqfLXx712XRp&#10;GjWzA6ndXh9p8Xbmz1xYWt8qr/3q+j/2h/BsswZRHlua+f5/gnqlxefbPJb72SNtfeZS8HLB/vD5&#10;fHLFe39w+iP2f/iZp2sRRxXECp8vdq96t9Q0Say+4vK9TXyP8KtD1Dwxcx+duXGBzXuuh+ImlgRC&#10;3YDrXzuY06dOu/Z7Hs4VSlRXPub/AIwl02GFjBAuevSvG/F3iG4gvmSC3UfhXrQtRqTbS27PXmud&#10;8TfD2KRjctGvrmufD4iNN+8a1KLlsef6Z4ovXbDRc49a2tM1m9uJseQDxRL4dsrW4wccdq6rwno1&#10;jIFZwvY8Yroq1KdrpE04vZmv4NLkLI9oO38Jrr7XW47ZRG1oK0NB8OW7WqNbRr90dqtXGgrDJ88X&#10;P0ry5y5pXOiOmhr+FfFNvBEols/pxXRTeOdO0+xe+v5I4Y413PJIwCqAOSa4jUPEekeEtJuNT1qS&#10;O3t7aIvNNMwVUUdzX5i/8FH/APgov4n+JVzffDT4f6pcaZ4Rt22XLWMxS61U+jN/yyiz/DyW711Y&#10;HL6uOrKEdupjWqRo03JrY8v/AOCxnxn+Evxr/aG1af4X3n2942RZr6FcxmZUVHAIPIyv86+KNPvb&#10;zw1etPdCN8sf3cmTu/DtXo3jLxXqyaQmn6Hodrah13yPHDuk+hc8145qM1zLcvJcs25mO4seSa/X&#10;spw3scKqT1S+8/Ns+lGOL5lu/kjS1zxdrGrAQS3beUrZWFWIVfwrJlldz8x/Kmlsrim160YxirI+&#10;elJylcKKMEdRRVEj0i3xPLvA24+X1zTAxByDS8L70NjPFACYOcYoBI6VNaLGfMllP3Y2x7sRgVDQ&#10;AFmIwTRRRQAAkdKcJHHQ+9NooAd50nrThMe4qOigLjvM42gUeYPSm0UASAg0eYgXFR0UASLJt5Bo&#10;EpxkGo6KAJvPZU6cmm+cT3+tR5NFA7kgkIPD0F23Z8yo6KBDmlZuppyXDp0UfjUdFAEyXTZ+YCpB&#10;dEnOeaq0UFczLTXGR1pxl75qnRuPrQHMXllOec0GTI/xqlvf+8aUSuDknP1oDmLU8h8jZmqdSSTs&#10;4xio6CWFGTjFFFABRRRQAUUUUAFTyMfsiflUFPeQNEqAfdoGhlFFFAj7E/4RtYX3lO/WrZt7SNNj&#10;46U/WZ3j79qxzdPI7fer88iqk9bn31ox0SJLm2tRJuwBWn4Yu7W3nUOP85rElSaRN3PNTaPazefl&#10;T3p1I3pu4qd4zvY9ITUdNkssle1c3qLafJOzRruq5aJKLRR5fb86adNDBj5NefTjGEjvm5Sijnb+&#10;4ihkO2Ot7w1dI8W1krP1HRZribCoBVzTNOudOi3ebnjpXRUlCVOxy04zjULl9YW85EnT/e71Sl0u&#10;JW34Xr/C1LdSF33SuQKrvLKxwH+XtWcebudEpRLUdkDLgr8tNutJg6Z/4Dio7RpvMVmfjNaUcscp&#10;CbeaJSlFiUYyM610K38z5v5VdTRbMgJIi/jWja6bvUy5FVtQjuS+yI1PtJT0uV7OMUNTQ9PtkyFH&#10;P92nXUdrAvA7cVLpqz7PKk+Yilv9OMnDdhU/a1E+Xl0Ry2pXzxTttHGam03UDKPLcVLqOg+Y2Vfv&#10;UKaZJCAVPWur3HHQ54qopNk19bRvGZFIFZrJCDjZmpriWRpPJVycdqsWukySuHCZo+FamlufYih0&#10;Z7seYCABxU9tp32U5cCtzTdCIXlOtWrrQQqZC/nXLLEdDaNG2pz89xHDHkMfpVKbViAwVK1b6xhU&#10;lGGapy+HJbhN0AH0zWtN092TLn6HL3t+8t55RX7x4rqfDvhqS9s97Ju3ds1Vj8Gzi7E0y9/Wu78K&#10;2kNlbYx9BTxWJhCHuMmjQlKfvHEXfgl45y/l/wAXzVq6d4SPlCUKMVua+kvmNJDjb/FzUFhNcOQG&#10;k+UVxfWKsobnVGjCMiTSNJkgOQu3vitWW2k27iKrx3DxvkGrH2/7RhBXJJzbudEVT5bFrRbWTzdx&#10;3H6VrXcBMG4sfpVfQZ2SUb04romtbe9hxsVfSuOtOXMdVGEeXQw7C5WE7cZ+tbmkCO6lABAO7nFU&#10;ZPDh80tHIFBq1pNpLZ3AAfofSuepKMo6G0NNzrLjRYPswOwfdrktYsNkzMqgKvNdK+ozLaDzDXO6&#10;peKd2+T5WrKhzKRpV5Sjb6hHEQsSbvmrRtdS8yRUmSsiG1Qy4hkHWrUwkt1wBuI7V1uMZGClaNzS&#10;vb2EwsFXbiodG1N2uNgHGfmrPguJLhwjqK6Tw/oBkAm2r93NZ1FyKzCL5pXJr2eSKAhZT0rFudZu&#10;gSoVq6W909PL2SfxDr0qgnh+OeQFQCPrWUZRiXJcxl6fdvO/O6rGqwxTQ7ih3Y4rVTRIrU/cArP8&#10;QXMUMJSNWHFOLvLQm3LF3KHh944brY6e+a73S72EQqvme+K80tLuQSbga1LTXJN4C7sVpUpOW5NO&#10;oonofmqqNKJ/1rnNd1ho3bfL06dKbHrH+jAeWea5Xxbqkju6FGArGnhryNalb3TUl8RqDjzv1q5o&#10;9/BfNukfb+Ned2+orNPtLNx61tWWoAJmN2XHWuiWG5TCNbmPQY9cgsz+6H1+apx4qgc8jctcTaX8&#10;kiZBzU0upCBOKx9nY09pE0vFfiJBAxjB715tqfjYQ3GyMsxzXQazdvfqYmXt69a5x/Cgnl3+WP8A&#10;gRruoxpxj7yOWtUnKXum54U8QXGpuhYld38NdN4h0ttQ08gJ/D97Fc/4Y0Q2bqwVVK12wFy1j5bR&#10;BgV61hOSjUvE2px5qdpHjWpaLLaXzRoM811Hg7w3dykSnG30rT1HRo3u8NBjJrpvDmnLaRhWjUNX&#10;VLFc1OxzQoWkO07TJYysckY4+8a6G1W3jsfLzz/Ks5ILq4nwzqFroYNMSPT95UbsV59T3jtj7pz0&#10;emtPeYQ8Z4rd8i7hshHsOB/Fin+FbGCfVljdl+9XpmpeFNPbRDtKqdv92sak3GyZtTXNdnkbXkIl&#10;8m5NXLPSo775kbC+lR6vowjvyQ+fmrV0ZWgQbV4rRMmyKl7oJih45rBuYFtps7fyrrNbvpRF8gb8&#10;RXG6neSCXIFdNGPMc9SVmaWnE3LZ3fdrestI+1R5Z8D3rnNFuJAciFvyrRn1ma0O0hgtU4+8EZLl&#10;1LlzoX2eXckoI+ta2l20Hlr5rqeOlc3HqhvR8m44PpU019f2dvlUo5W9BxmkejeGf7Mt3VpJkHzd&#10;67OO+0toPkuUr5rXxhr0N5tXgA+ldHpnxA1twqGJhk/xLXPWwk73udNPFQ2PYv7b0y1faZ+fYU6b&#10;xVp0hEao31rzvS9U1PUOQjfXbWxB/aaxE+Tn/gNc0qfLudEZ82x6BomuacBkoq+9a0/iSyVT5ci4&#10;+teZ6f8A2vct8x2Vvaf4c1G4Ul5txqGhxk0aGsa7aTN8yio9H1OyeUMfu59KjPga6umEQikY1s6B&#10;8Lrj5VdnTNO8Uh+9c1bTVrcOjRTt1/Kuq07X7J7Pg/NiuTuPh1qFtII7aYsO+c1G+m3mmr5EwbIN&#10;LljLYmUrblfx3Y2ur367ot3zdOtT6N8M9MuLLzJLRRnnlaZb6az3au8mPr9a7/RPLk0/ySwXC/er&#10;b2k4xsmZuMW7s8W8X+F7fR9R8uG3+XOflFTaMtwwURW5wCOeK7bxloSXV3vC7mzUej+HWgTbJHw3&#10;tW3tOanqZ68xR0E3Rkxgjt2rS1azvbqHywjFcVq2GhJG+U49Plrq9I0JbqHZPH+lcjdzY8PvPCF/&#10;LcEi3bbWp4Q8PXsV0scibfm6fjXs1/4MhWHMcC+/FU7Hwqlvcq5iT73O3tVupJxsTy2NrwR4cupL&#10;NPl7CpvHNlpXhjSLjxF4i1eCxs7OEyXF1dSBI4kAyWYnoK2n8T+Hfh/4VuvFPinU7fT9M0+2ae9v&#10;LqQKkUajJYn0r8eP+CmP/BULXv2tfFdx8M/hLd3On+AdPuCgbcUk1dx/y0cDpH3VfTk89OvLcsrZ&#10;hUtH4Vu+hnKpGMkn1NX/AIKIf8FHV+K2q3Hwt+CWpSJ4ftWKXerKdpvnB6oP7g7Hqa+HdR1A6/rK&#10;6bvZkhbzbhjzk9hV+aKZ42EPLYwpNUnfT/Cdl5lw3mTSHPHV2r9DwODoYKnyU1d/j6nPipSqJKTt&#10;TWsn+nzf4Gl5SzDE6DaeNvrXIeNfhtpl3ZyXFivlyDlc9jWiPHkjk+XpeP8AeY1RuvF0t1eRtqkP&#10;+ipIDNDCcMy9xn1r1KNPFU5XPNzLFZPisLyN80nonbbzv28jyu+sp9PuXtLmPa8bYYVHG2xtxWvR&#10;tSk8D+Lb6WTTPB32fyc5867k3uueDnJ5Fbun/AHwF41+FuqeOPC3jOe11fSXiE2hXio32hWbBaJw&#10;QSQDnbtPAJJGK9KWNp04p1E1d2/4e1z4mOQ4jEVJrCyjOyb3tdJXdrpXt2Wp462PLwR826mheNxr&#10;dPgnV1VnWAsgb5ZNpA+lU4vD+p3NwLeKzk3twq+WeTXSqlN7M8Z0K0dGjNoq/qXhvXtMXfqGkXMI&#10;9ZISBVQQvjLIR36VacZaoiUZR0aCHBjKg/WoyMVd07T5JriNSDhpAP1rU+Ifgm+8E+IG0S/TbMsM&#10;btH/AHdyhgPrgilzR5rFezk48xz1ByKkW3lc4Vcmpv7PndgNnzdCKZPLIq0VZk025j6wNx7VHJaT&#10;py0bfTbQHLIiopwhc9qPLbO3FBI2iniFjS+Q3Y9aAI6KkNu44yKaYZAMlaAG0UYOM0YPpQAUUUUA&#10;FFFFABRRRQAUUUUAFFFFABRRRQAUUUUAFFFFABg4ziil3N60+Kfyz8w3UAR0VZnaynG6IbG9+9Vj&#10;xxQNqwUUUUCCiiigD7j8S2aeVujjNcc1ysErKy/xV6BqenTvYlm/u968/wBRtJBdupX+I/zr85ws&#10;lKNj9AxF4tNFuC5WVVCrWvpcflFW29TVHQtLZxkrWpLB9l4UUVWtgp9zWS5dUXB4q1DNLsyxrN05&#10;PMGXkzW1Y2RdG80Vwz907Ye8Yt9qfkTbSKdFq9tIhjZ+ah8TWMm/I/Cse1hlt2ZpD1raNOMoXMZV&#10;JRlY0b2eFiz7ulUxq0DnyiF4qLVZWS0MiNWDa3E8l3tU5rqpUlKNzCpUcWdlH5axb0b3pqa0bZyq&#10;v+lGmWjG1Dk84rN1SxmhlY7qzjGMpajcpxjdHQWniaQqAWDHpU1xrsL/AOsX5lXOa5WxLA88EUXe&#10;qyLdC3eNvm4yKPYR5tBe2fKbo8UrAf3Q596LnxW+zzGrEt9PW4bez8+9N1JEtodpYVXs4c1ieadr&#10;llPEbyytvOF3cUupeI2S32RjtWFFKkkoCt/vVNc2ZlkGw1rKjFSJjUlsS6bfyy3G4jnNddo17EEV&#10;CfmNc5pOlJE4YspP1rbtIoomDsdtcmJ5ZaI7KF46s7XRIUmKkpzWrqujN9iLJAv3eK5/wprMCzKj&#10;ycbuNy+1d9A8Fza4Lqdw/u18/WlOlO57VKMKkTym60q6W7O+L+Kuo8PeHEeBTLt5/wBqti90W1aX&#10;zDt/75qxptlGCFSZcdOlVUxUqkUTTw0YSMu+8OWyjISq1vpEcOfnrqb3Tiqb3mBX6VnzW0cMbYjr&#10;CNZyjY2dFI5jXPs0XyvLgVn2ElisnlxyfxVF4xFyZm2Fv8KoaFbztN87n3r0adP9ze5xyqfvLJHR&#10;7I3OY3q/ZWtsY9x+9VCzgMX+sP0rf0qxEsKqI2Nc9SfKjSMOaRnyXZs0zE3NLD4qvIyA0nTr71rP&#10;4egd8mDiqd94UeRd1su0+nrUxlSkveCUakdjQ0vxpayKFlzW3purWN2wcPzurz+XRryzJLxMMVPp&#10;d7dRTqhZuvGOKmrhKcleLHTxU17skekajeWotvJQ7m9a43WXmeYoW4rUt5bloPMk3dOpNUgtvcXG&#10;ZDXPTj7N6m9SXtIofoFhcSSfKvfn8q2JNHnmCqy1a0C3tlUGN1+athII/v56e1Z1KknLQuMeWNjm&#10;W0eS2bLPgelb3huWNP3ZdqTV7i0RCDF+lReH7uFZ9ots/Wj+ItRe7TehuX1qHTcCaqQp9nYYatea&#10;RJbTK2uPoa52+vpIHxsrN07lc9tS/c3MsgxuXFYGuQmRmAGatJqM0gY89Pu+lZOqau/nbGba3pVQ&#10;jLmCc4yjqUktJGm+UVZtUtom3kZ/GmRzmSMknms9ru6kmMESmuxa6M5b2NXU9aKLshbbiufvpLu+&#10;Y+a2QxrYt9Au7/aTH1qw/gu7hKsw460o1KdMHGpM5aDSTvMgPftWlaQLDFsatkaC8X/LPd/wGqdx&#10;YXSPt8k/lV+1jMjlcehVS4kRvKizjPNXI7R9QTCZytJFotyn72Tj2rZ0C0K/IsG73rOpJblwXMc/&#10;PoNwsm6Xp/vVdsNHIcHdx/vVt6lpcp+Vosc0/R9CneQFvy9azdb3dSvZvmL/AId8N28w3N3+7XSx&#10;+Eg9u3zn2qDQtMmhwwXj+GumS3Jtt7x7SB/erllV7HRGJwWseGDHmTavy+pp+jWsPSZlXFbGuzxH&#10;920YH9ay4mjzhYlX3rSOsQtE2rCy09CLiSRf9mrmq6qgstiKoXoBXMNPcPII0bAzWpbadcXUaidi&#10;Rij3Vqw1M/RtZurTU1aM4w1eip4subzTQsrt92uHTRxDchYrdc5+9XVaXpV41vt6+2KcuSS1JjzQ&#10;2KTS2stwXkRuvpXQ+HPD1vfDzFbjPC1i3VhdW8+Hh75rp/BM3ljay/xVlU0WhpT+LUNb8BQtb5L/&#10;AKVx1/4Ns4JOUzXo/iG7u9mIywWuP1Oy1S5GYT17UUqk76l1IQ7FLS9FtIlxwtSP4f01rj94c59a&#10;ks/DutzjCq1WZPDOqwRCRmIreVaMepkqcpdC5pXhzRIApMK9a0b/AETQHTy/LXpXM3kms2UK/N37&#10;GoEv9WlnUvcNg1lzSlqmaWUd0Xz4P0Y3GViXr0q5aaLpUTLGYo+DWa1hfM/mJcNURtNUtZvtD3Lb&#10;epGauM5S0bCVNLVI9U8LaRoa26/u4+38NXdUi0mFPLhWP8q810jxJdWp2i4wvpW/p142okOZ85+t&#10;c1SnJO50U5HU6YLN2wyr9AtbsUq2cStHt246YrA0SCEssfmYPr612Gk6NaTBVuLjNYyfLubW5tUN&#10;tdUk8rf5PftWxpPie2G0TKykVC2k6db/ACJNlfrUmm6RYXVx+7H8XIrCVTsUoM6rTL+z1CNi3y/L&#10;wa4v4jzWmmQSXRkYnnH1rsra0sLC13Kh6V5z8VNWtJomiJX/AL6q8O5SlYipojibTxvun3vKw+b1&#10;rprDxpPHD5yTPt/u4rzW2vYJ7/yzGu1W4YfWuwtXieALHFnjrXdWjy2MqdpmtP49aeTG75vdavWP&#10;i6WQLvmxivP9ZiuhcbokZfm9avaLa6lPFne59s9aqMVy3E1rY9Is/EO+VZRcLiuv8OeJQXUNeDb/&#10;ALteQLpup28YdRKOK09HutUtSMl6xlHsHKe3z6tC8PmNeLjFZMviGxsFkvbrUI444VLyzSMFVFHJ&#10;Yk9BiuDXX51Ci4kcf8Cr88v+Crv/AAUQu5bu5/Zl+CWtOqsDD4l1O1l5dj1t1Ydh/Ee/Su/Lstr5&#10;liFTh832Xc5MZiqeDoupP5epk/8ABUD/AIKc65+0p4quv2f/AINa1JD4H0m6MWoXUJKnWLhTjP8A&#10;1yBzgd+p7V8j2sSW0PyhcnrWR4O0tbRDOx4VuW/vN3Nasp81txO1evFfpVHC0MHTVGktEvvZ5uFl&#10;UqQ9tU3k9PIszX0dpbednnHy+9cjq1691cNNM4Pr6L7Cr2s6i8s32SI8qP8AvkVl2ek6v4k1GPRd&#10;EsJrm4mfEcUKFmY/QV30aUKN5S/4Y4czx1XFSVKCvbRJdX6FG41CWQ+VbDqa9b/Z1/ZV8X/GO5/t&#10;K7gaz0mMjzLqSMky+0Y/iPv0Fej/AAI/YisNFaPxR8Y3ikmwHg0eOQHH++f6CvprwsIdI09dtrb2&#10;NpagCGNMKqIB+VfK51xRGnF0cFq+sv8AI+u4Z4ErVJLFZnoltDr/ANvdl5Hietf8E6/hbr3hq7ud&#10;M8W3mly2Fu0lxfyhfLAVSfmHGPzrY/4Jz/8ABLOP4l+C9Y+LfxB8TXtlp11fPbeGNtqpN5bKfnuc&#10;MeAzfKvHIDdsV6N8HfAfi79vH4lT+BfCyTaf8KtEuw3i7XFzG2tSg5FrC3dTjnHQcnqBX6HaH4T0&#10;Dwvo9r4Z8P6bDZ6fp9qsFla26BUijUYVQPYCvn6uc5lg8G6FWo3KdnZ7xXr3fbois1y/Ja+YKphK&#10;SShdXW0n+Vl+PyPz7+Ln/BO3wz8P9LbUdDjk1prM77eK4gXn8FHXivnLxB8FfCWtXX2/XNIEV6ZH&#10;FxpSWkiNDgff3EFfpg/hX6q/FLTXWOQpjbt6YryL+woprphLZxthv4kBqsPmlb2PxO55NXA05VNl&#10;9x+UXjL9nn4r3N3PFLZahdWck/8AoduY2DvHztO3+H0571m+F/2Ofjn4ouY4dL+FGsTLJMsaySW4&#10;jXceQMuQMY98Ac1+u114J0WdFuZdKtt0eBu8kbh+NU9M+BPhjxpf/ZU8BzX/APeW1hkb9Er3qPFF&#10;aEOVw+48LEcN0alTm5j86/hz+zx8NP2T/ixpfjH9qyaz1NNNf7R/wiugyLfTtIAdqyFSIVwcZBc9&#10;Oh6Vzum/s0/tB/t3/FjVvFvwx+Ft42nzXEkxneMpDbRZ4UyNw7kdgSSfQdP1f0v9ib4AeH7uG98X&#10;fAyGO4kcMv8Aalm+36nzOAPrXrvg7RtautIuNF+DfhnR5LfS1VGt4b0QxxEnCjZFE5Az3xj3rOpx&#10;bipLkw1K8+7FHhvC03etU93yPxn13/gk/wDtIeFpPn8AXh8tcgpamQn644rgtR/YM/aD8P3EjX3g&#10;a6bLZ+azlUj26V+jv7Uv7av7UPwb1z+yV0fwxp6m6WOT+0LOYtGMkEn96ZPb/VrXunw18eWPxQ8A&#10;6T41S+tphfWaPMbd9yLNjEij2DgjnnGKzlxBnmFoqrVUWmaf2JlNao4Qumj8R9b/AGZvi9p7ubrw&#10;hPhP4dzKf1Fc3f8Awi8cadEzXfhLUs9f3bBq/fmbR/Ct3D5d/pdnN6iS3Vs/pXMeIPhn8GtVLLf/&#10;AA80iTsSbNf8KIcaV/t0195M+FcPLWMmfgvP4P1O2J+06Vfwj/ppZ5/lUJ8PQOwzcR+p8yIr/Ov3&#10;Juv2XP2Ydd51H4ZWAZurRqVP6VUn/wCCdn7GviNP9J8EyRl/+eNwf6g11x44w60lTa9DllwjUt7s&#10;0/kfiCvhqHblZoW7/LIP8RQfDi4LCLc3bp/Q1+znir/gkD+xpqKeZYDUoG292jbH/jorynx5/wAE&#10;efgFp2X0XxHcrtUld9uP6V2UuM8vqaO6+Ryz4Wxkdmj8tG8MXQ+drSQL/un/AAqCbw5OR+7K49N3&#10;+Ir9A9Y/4JTeFZJ2ttH8bPH/AHdyyAfzNY8v/BHTx1fn/infiBbP/dEkzj+Yr0YcS5fKN3O3qjjn&#10;w9jY/Zv8z4MPh27yf3XX/aBpsmiXkS4EJPrxX3Dq3/BGj9o62/eadrNncL223Uf9a4zxF/wSy/ag&#10;0BWMmmpIBnlWjOfyNdNPP8rqaKqjmnkePj/y7f4HyWNGu9uTbvSPpU6DJt2H+8tfQeo/sHftD6a7&#10;J/wiyyyA9FTr+RrE1H9kv9oPST/pfw9nK/7KuMV1RzPBy2qL7zklleJjvB/ceJNYSr96NgPXbQLC&#10;RhkI1eo6j8EPjFpr75/h7qG3pxn+orMufAPxAtPnufB2pR8c/wCjg/0reOMoy2kn8zF4GpHeL+48&#10;/NlJ1CGgWbnrXWXmkeIrYMZtDvF55ZrPNZ8tvdR5+0WbD13WbLitI1oy2M5YdxezMM2jim/Z3JrX&#10;aRQ3NnH6fdZakt4LCXCyxBe3yyVpzIz9mYTwunJFNrqBoOmyxbllbPutUNR8Ptbp50Y3L/u9KXtE&#10;DoytcxqKfMgQ/LTVxn5ulWYhsbbu20laCwwtDhCo3CqM0ZilaMnpQU46DaKKKCQooAJ4AowR1FAB&#10;RRRQAUUUUAFFFFAH31rRnns8wrxt9a4HVop1umBQ9a7qLUIbiy2llxt9a5PxA6JdNg8V+a4XmjJo&#10;/RsQoySZNoMzLDgr/CKNZvlRvnaqul38kSHH3abqWbliz5rbl/eXZz393QuaNrKqRl8n/wCvXXad&#10;q9u8GJDXCaXaO0ilVPyn866extpXiyU246VjXp0+Y2oSmhniPUo5WxGKy7chn3P0rXn0h5F8wx1C&#10;1q1suRCM0RcYxsipKTldmVqzJKhhRPyFUtP0N/tHmbSPU1upp01yzSeTRcQS2kIwPmraNS0bIylC&#10;8rs09JuLOzi8mTDNWT4odnlD28XX0rNlu7yGceXk88+1aFr511zIKjk9m+YOb2i5SPRtAvtRfCLj&#10;3qa98EaqLjf6V1vhKC3iZc7R04NdDrFxpsdtvcru29q5KmLqRqWSOmnhKcqd2zye4099MXbK3P1r&#10;B1W9MybRJytdD401W2nnP2ZvauUvIZljMhU9K9PDx5rSZxVt+VFWK/8AKlJJ5rVg1RZYVbuK56My&#10;yXXlsuc1r2tq8Q+dcA11VoRSMKfMbdpeGQb0rUtJbi6TDCsKykES4DcCtXStR8uQb3+UnmvOrRtq&#10;kd1N66nTeHtOu/OVpGb5TzXbabqDxLsaTpXKaTq9vFFkyZ3elTt4kiibAFeHWpyqS1R61GSprc6+&#10;a6UxmRpqSw1K0hbdLN9K5ObxtAY/LAPpUcPiqOSTGGrn+rTtsbqvHudxda3BMPmn+hqGO5E/SYHt&#10;XOw6s8y4CcdakbVmtvmy34Vl7G2iNYz5ixr2mRSlncqc1FpWj2iDcQp77aqX+ubwcu3NV7fXZoDt&#10;Rq1jGpy2uZv2fMal3B5c2IRXW+FbGaS3DMg+7XDWFxJqFxuYd66vT9UfTLXAbtisK0ZcvKaUeVyu&#10;XdYaS1kzvUc+taWirayQfv51+b2rib6+udUmwsjGtjSI7pIdrls1lKm+TVmkZJyuaWrQaaZCkbjO&#10;7rUNnomnynzTjqKzr6C4FxvOevStLRSXG0hs0OUox3F7OMpbEmsta2VptRtoHWuatNSaS72qvH1r&#10;sb7R4ru33Op59awv+Ed+zXGRmqp1ItakSpy5jo9DEbhTEldD9kYRbtpArF8OeXBtR1x610E93Z+Q&#10;FL8gdjXJKT5tDoUVy6mNqtsXQqDzjr61madb6jBf/KVIz1rTvb6OThU+771HpNzCbkFgOtaxlymc&#10;o8x0+mQXs9th0GGHNZus+H7hZN4Wus0aW2SAOY1qh4g1G0cGOJKz9s/aWSKdJcpy0OmsW8t2G3+9&#10;WfqXhO1mm8zzT61fmuLlJMl/lz0pk96+3eqVsqnKTyxKkegWEMYJLdKk0/QbEzgonHfiqN/rU0OF&#10;2bua1fClxcXshVocc8UPm3uT7r0sa0EEFvxHGOOM46U+e/tI4vJdNxx0q+2iStb7lVvfis27s5In&#10;wIi3auWTjI2iuVEUslq8Jk8kg7eK5vU72GO4YSHb83FdfLaGTTtgtvm2muF8R6PdPOXC/lV0ZR5t&#10;WZ1ovlJJ9btI1w0mf+BVoeHLkyT748/99VxxsrxJhE0Tda6nw3DPBwEA59a7qipuGjOWnzcx1dwL&#10;R0EkiHdT7PVtPsTkR/MOgY0WtnPdQ5Kj7vrXO+Job6xfeMADmsIwUtDaUnHU7K28SRSsrBkU9lrc&#10;/tOOexZ9w+Veua8RtNevV1DdLIMDp1rutL8U/wDEv3SOD8tKthHDVFU8RGQzXtZIuWEUm7FV4dXd&#10;IyTt+7/dqld3sF5dM6ADdTZcmLCtiqjHoFzQtNVeSYE4+96V1NnrIitFwPm2+lcNaH7Oy75D96tK&#10;C6kZ+LhiD0FN0+YOflOusFvdUlDW/wCNdlpei6pb2ome4bpnFch4Pu4LV1knnxXZ3PizRo7Xyjc4&#10;YDsa55QlexrzRMjW1uImJmuj1/vVN4d15LR1jM45b1rmvEPiexluWjWZsf7NU9Juory53Qsw5xk1&#10;ooaakfaumerT3P29QGm7f3qvaZ4Yjb98ZODXH+H7uK2/4+HY4HWuysNfsltvkY8VhKNnobR8zUj0&#10;rToWCNKo96kvdL0SWHDTru21y914jgabCr3q1aa9bTDyzFz0zUSj1ZtGoV/EOk6SiYRlasIw6Vbz&#10;ASBcey10OpeXPCSkOetYM9lKZMtD+tXHRBJGlDJonGOmP7tV9RuNL8likefl/u1LplhdOwUxDbVu&#10;58OXcqFEi+WlzcsjTk5kcXeaza25ytswGTVrTfHdnZgLEjk/StSfwXMZCJcY/wB2rWnfD6OcY+z/&#10;AC9fu1s61PqZxoyvoWtE8brOVMULbttdbb+KbuONWeF24/KuctPCSWDh/Lxt4WtCfU0tcLKygKtc&#10;s+WWx0Ri47mhL4w1BJNkdux78tVrS/HeqWMvmSQOtc7Hrdm02MqxP+1TpdSgnjzHcqv0o9nGUdil&#10;I7i9+JtzcWvlRxMW292rhvG2s6leQO7Iq7lpi35R1AuFasLxn4mt4IzlxnHXNbYanyzskZ1tY6lD&#10;R7e6nuViTbuz8wBxXe6VZXlvYfNH2/56V558P5P7Z1MzFsbe/rXqGo2tvbaYrq77ttdGKl7yTMcP&#10;Hqc7qM13HIwlHG7jmum8DMLpVRomzx+NeX67rso1FlWdio967X4da7bOUzcspGKpxfs9AuuY9Zt9&#10;Chlt1Zo2+7j6VJH4bTHy20nTtV7wlq2nXNsqzSs3FcV+11+1N8Pf2Tvgnq3xU8QzrJcQxmPR7EsA&#10;13dEfIg9u59hWFGlVrVFTgrt6IKk6dODnN2S1Pmr/gqf+2/pn7MHgv8A4Vh4EuEfxjrVuw+VsnT7&#10;dhjzT6Oe351+UOiWGo6rfTa7q8rS3Fw+9nk5Iz1Y57mtr4g/Ejxv+0f8U9S+LvxGv3ur7VLppXLZ&#10;2rzwqjsoHAFWYbRAq20KnHRjX6rluAp5XhVTXxvWT/T0PjpSqZtivbS+BaRXfzJNLtvKt/LQfLuJ&#10;qtrOqC3UxwYZuir71Pql/Dp8HkRN85XpV/4V/CnWPinr/kx5hs4fmvrzH+rX0X1J7VtKdOnTdaq7&#10;JHqcmIrVI4LCrmm9NP62RB8Lvg/4u+K+rtp+iKscKtm91CZsRwj69z7V9HeBvBvg34Iaf/ZfgTSP&#10;turyfJcatdx8s3fb6D2FaWh6Bo/gPQYfDPhO38qOP+JfvM39446n+Vb/AIN8Ba9qcgvf7Ku5F3fe&#10;WBmC+5OP1zXx2ZZtUxl03aC2Xf17+h+l5Fwzgslgp1GnU6ydtPJX/Pc0PCdhdRxSa54k1HcwXe7y&#10;NhV7n8Ky/Cfh74ifttfEOT4UfCySWz8JadKo8UeJFBChM8xIehYgcD8Tx1seMfhzf/FvxLYfB+0+&#10;M3hPw5bXlwkVxbrrUdxqV2xP3EgiJ2+nJH07V94fAT9nqx/Z5+Hen/DPwdplnplhCA000jZluJD9&#10;6WQ9SxOfpXk2p4WCrVPjfwp7Lz/yOfPM8+sXwuGfufal38l5d2a3wq8EeHvgv4C034beANMhsdN0&#10;yARwxJjLnu7erE8knmu28OQ69rkgtrGwuJ2f/njCzD8+g/GhtN8OaJDHdXviyxgZR96OAMxPqC2e&#10;fxrJ8V/Efw/DCtzDdTXyrw8t47ycD0XJH5YryJRo1al5tt/11Pm+apy+6lYf460fw5brJD4w8f6D&#10;pbpw0MuoCeUexSASMp/3gK5Cz1X9mLRGWWTxDq+vXAP7yG2t47OEf9tJC7t9dgryv4k+OvC15r0k&#10;d2t7cK7ZjhhUQxgfhzVjw74o0iwjjHhPwxY2827/AF7WW9h77pCTn8q9GKo0aekfv1OOSqylZy+7&#10;Q918CeM9Eudeik8A/s96ZNEr5a81YyXixrnlv3u2Lp6gCvU/jD4+8HfZNLsvCPx0t7WOZSupaZoc&#10;caNG3BwEtlCDuOXxXzTa2Gq+IB5/irxHf3Ct/wAs1l2r9MA9K0bPwt8PNJtvPGlS+Z3ZmLZ5rB4/&#10;mjKHftpb7rA8GlUVTt8/zPRrHw58NdYv8xWd7rUkjfvJNQ1BRu/4CGP5An613XgNNQ8FeOLfw/Za&#10;PbaboniCzk08mzhWMrORmIs68nJGMk9TXkPgeDwpqVwRZlYJA3y84r0exk1xtHm0zT9RDTQ7ZrFp&#10;DnbIpypz9RXVgakYyTjozlxcZSi03c+Tf+CnH7L8PizUrjxKbFYp9Sh23E3ZpB8rZ9PmAPtur5Z/&#10;4J0/HDXPBWteIv2ZfHE0kd1ptw11pKyE5ZM4kX8trfnX6wfHfT9K+Nnw0nubzSPKvpLMX09qEHDY&#10;KTqv0YE49hX5Aftl+B/Ef7P3xw0f9oTw7B+80u+S31byxxPEeFdv95Dz75r6Sn7PERnhpbS29eh5&#10;Uuajy1l039D798GXSa2gkVmbI75roLjwo7L5qWbZ+lcH8BfHml+IvDtj4n0iWOS1v7VZ7dlYfdYA&#10;4/DofevU5/Fdw0Q2JGAPevicRH2dRxasfSU5c0FLuYUPhC+++bNlFWrbTZ7IZeA/4VesvEcsystx&#10;LHtPtUOpavbAECUkN6CuWouY2i+UhuNQeMgCL9elYnim4eWHaSuKqeI9ceKPfEzd/wCGuH8Q+MNU&#10;Y+WHO0+1b4ehzSMa1TQsGENqWfl+9XpHgzToZNobylz3214pZa3eTaipO4+ufrXqfg7WLp41wccV&#10;6dajLkscVOfM7nYanGbaFkSeMfhXC+LIHvoWjW/Ucmt/Vbm6eJgHritTnuYyys/8XeualR5ZXNqk&#10;9LGCngeHzGnkus/NkmsfxTZ2thFkyAjuGUV18chW3ImkXmuS8Z6Y96u2Ig5+telTc3KzZyT5eXQ4&#10;dr7TpZCWSPGf7orW01PCV1Bi+0mxkU/89LdTn9KwdT8LyxMVRv0puleHZydskr4rt5I8u5yKT5rW&#10;JPEHhP4YXc21vCumt25tV/wrAvPgt8FNX3G58GWfP92MCt+68NqsvzBm+bjNbWieG7Z41xBziqdX&#10;2cbqTJ9nzbxPMrr9kr9nfxDH5cvhlYWH8Ufb9K82+In7CHwgl1JrfT42gZuYWZeCPwr6z0rwxCj7&#10;jAPpXOfGbwsX0SPVbRNssDYO30p0cwxMaiSm/vJrYHDyp3cEfn78TP2Kda8Gyyy+H9Sbuy/xAiuH&#10;8Hfs6fE/4ia3/wAIdpWjrcXjBjjzhHnHcZIr7c1C21PXIBHc2wmUfdkXr9K4nWPCl94b16DxHo1v&#10;JDeW8vmQzLkZwc44r6GjmmMjTabTfRs8Orl2F57pO3U+RfFn7LfxN8KfaY77St8ls+JIo8s4/DFe&#10;cXek3VnM0E8TAK2Pu9D7jtX6aftEeMfh3q/gXQfjDblrdbj/AETWfLjDG3u1HIfHQEc5r44+OGl+&#10;EPFNnL4+8GSwq1vcCLULeP8AjBBKycDGOx967snzfF4yTjWh81sedmOV4ahHmpS+R4vbKbNfu/N2&#10;zVG7BExYtndzW3JZm8DSW4Hy9qzri1UyYYcjhq+ki0eFONloUaKmmtWj5U5FQniqMXoHQZBq1DLF&#10;JF5cgWqtFA07EksYHKCo6dG5B2seKds3dqBEdFBBHBooAKKKKAPrjQ/EMk48tZuPdqNdaWRtwkBH&#10;tXH6BeSreKA/y11cl1iDEj8bfSvh6tGNOpofcU6znTsRafPLGcibA9K0o9TjcYdxxXP3l0sa7kb8&#10;qz31V/MzuqvY8xPtOTQ9F0a4zgoldHbkzBQ+0e1cL4Yv2ESln7V3fh37Fduu6foe9eXioezkehh5&#10;c1jRNuYbfczLXP3M8bXbZlX71dtqOmWH9lb0m3HFcHqFsq3u1RxurloS5rnRWXLY6DS4IjasfMX7&#10;tY/iOaGBwm9ccd6t2EgW2wR045rM12xW4bMfrk1tTi+bUzqSjy2RTkksnUhFXd/vU1bj7Mco69fy&#10;qo6tA5DEBfpTH2NJkScZ6etdXJocrly9Dp9E1OQ7WVvmqzrur3zWzBfmPTFYmhgCVct/F2rpF06K&#10;4HmBq46kYxqXOqE3ONjiDp015MWmi79xVm/0WL7EUCfMtbd9Elo/7x+pqizGVfMXb6V0e1lpYz9n&#10;FaHO6d4a8+53JHyp61NrdhNaw7dvbFdLpkSRyAr1POM07xHptvPEAzduRS+sydSzK+rx9ndHFWcE&#10;k/7rd+lW4rKWBtvmcVKyQWchWF81LZiOX55GzW0pXVzDl6F3SLogbWduKvzxPINyPUOnLaR/MUz+&#10;FbELWewfu64pP3jpjzW1MQade+ZkO2PpWhpdhK0mTn8q1rb7PMcbDxV20SBJMFKwq1NLG1OKJdJt&#10;GVc7/wA6XU9OkjiPDf8AAa1dNtrdztCfrWpJp8Ji5jry6kpRlc9OlFSjY811m5+xoSzHpWXaauqz&#10;4aTdzj71dd440WGWCRtgrzVg1te4VP4u9enhVGtTOLE81Ooj03wrHHIwcD7x9a6+Sysltlyg/OuB&#10;8E3M/wArH/8AVXZG5uJQCAory8VFqpZM7MPK9Mv6ZpeneZuWMZ69a2orS2jXMcf41z+nvN5mWGM+&#10;ldXoqRS7fMT8a4azkjrp6mTe2bNJ8y59q0dHt1RdwtR/vVtjTLJv3nkjNSR2ixKfKhx3rndS6sax&#10;p6ma1xIW2CGobyxG3zZFwv8AsirV+8sb8RgCpLctersmYKBU81g5bmEbyS3l2JxxmpXv2iXJH3qN&#10;WsJoJflPGetZ93NceXsCN+VdELSMZcyuaUd4ZBtjxlvanWtrdiXCHbzWPpkFwLrzZHYj0rUGox27&#10;5bP51s422MVLTU6iG4vLW1+a6GfY1WjuWnl2yy7iehrCm1RpoTtdqr2eqMsob5sj3rHk7G3MddeW&#10;EcUQkY7qxb282MUUcVBfeI5jCq/N0rntR1K6nbIyP60qcZN6hUlFbGpK6yy5I57V23giOyiHmMQP&#10;xrx8T6msuAWY11mgNrQtBJGJB7Z6VvUh7m5hCp72x6817YupgikHzf7VZOo6AZD5lvcryec1wdte&#10;6/HcLgv+LV2Gh/b7mBRKTnFcc4+z1TOqEva6WCXT57Zdrzr6daybuzt1DNcOjc5610V7pczwksed&#10;tcfrtjdRTsFk/iqI3lIqXuodDommXb5yq49Wq5LotpbRb42X8KydMWfzcShiAa6eO0juoAGQ/dxW&#10;sqkoszUFIqaXqUNsdruABxVXxFJaXsLHeDx61Bqtq9jKzeWQA3eqEkr3W4RrW9OXUylHoYeo2tlA&#10;3moRnd61C+rvDH5SOw+XoveptS0a6uJMxjb83Na2nfD64ntBMYWz/er0FUhyrmOX2UubQ5GbxTPb&#10;3OD0rb0DX11E7GkJqt4k8ENGxUll47U3wd4buLW73Ett/wBqm405U7oIyqRlZnVS2qMN4jap9MW1&#10;Vv3u7g8LW/pvh8XVquH/AIf71SN4Pihbz5Lhen3RXFz2Onl5tSC2Duo8kbfxp8kknKSyA1PFFZwy&#10;eUXXjvmobq38+XEbKF9RSciuSJSeyZ5uAMVsaAYrVtj2wY+tSeHvDAvVBkmx81dTaeF7W32qpD1l&#10;KrHYuNNla31KCP5Ra/lWtp+pfu+IMVYh8PRI2fJUHFW4ILeLAO3n/ZrCVRdDojSZgXN9eOxMMFR2&#10;+r6tC/KFR/u12VlpttdHI6fSnap4TtxEXiyeO1EcRHZlfV5bo5+01i5eHa7NmpAL2f8AeIenrRLp&#10;SWcmPKfrxWlpFtG8m7yW9xQ6kd0VGErle31C+t+ZsD345rUg8Q28qbXuNtGpaLBNbmZLZ/8AgNc3&#10;erJbvtjtZP8AvmiMfaFuUonSPPBLJhLnNamlJethYBxXNeHVnuLhQ1q1ei6LAlvbFmTb8uRXLWfK&#10;7I6aequzB1C0lK4eXafXNc1rttcTBgsvTgNXU+INRtoC0ssiqN1cTq3imOORnij3KvSqw7kTW5bH&#10;N6lcXFi7N5zblNQaf4tuA/lyzsBnjjNVPFviLeGeOPbkZNcbaeIboXHmSp8u75eOtfQUcP7Wnex5&#10;Mqns5Hq0Gqz3ETMsxPy8cVxvjN557ko8zGmaN4ydMoVwMdxWdr/ihjcbnC4PtUU8PUp1djo9tCUL&#10;HsH7O3hA3SrOwHzH+te4634IRtJYLaqfl/55mvI/2YPFsbW6q3l9ejNX0vLfPqeh4iEYO3mvGx06&#10;nt3c6qUf3asfJ/j/AMHT6dfNNFajr/CtY+hz6lZXQWBmXkZFerfGGW10eOS81PUrW2hHLTXEoRQP&#10;qxxXisnxr+GFpcNFp3iX+1Jhn93oljNenI7ZhRlH4kV6mBqTqU/huYVqLcvdPbPCXi9dJ0eTUtZm&#10;jit7aEyTzSPtWNAMliewAr8lf+Chn7YWuftifGmTTtKu2Xwn4fmaHSYVb5ZecGY+7dvQV73+3Z+2&#10;lfn4aN8H7XwX4m8N2+s8X15fWYt5bq3HVEUnIU9zjpxXyhZ+NfhxpOkR6d4N+EFnHI0Y8y/1a8ku&#10;ZnbOd2Mqi/TaRX2GQ4H2F8TKF3tHay7u589mb+sSWH9oox3lvd9lZIxdG0pooFt7OBmkPCpGuT+V&#10;dNH8NfHUVit4+hfZVk+7JqVwlqv1zIy8fTNVX+IHiK1iNxFq66dGvOLCNYPwGwA/rXMz6hdeJLxt&#10;RcvNIx2xeYxZ5G9STyTXvfvqursl9/8Akbc2DwcFGF5Sa0W3ztqzstE+D/hG4vYz4q+MemC6uJAq&#10;2Ol28t3Jkn7u4AJ7cMa+lPh54Z8DeANDj0bQ9HuLpbfBmkuJQiyv3JCDPt146V5R8GPhD/wiNpHr&#10;up2qyatcYMbNjFsvcL/tEd+1eoxSX9w403TFKxqv7yXovvXyub4qWIlyRleK+S+Vj9G4XyH6nQde&#10;tDlnPpd3s+779zpIviVr9nL5fhnTNP00NkKtnZr5h9y75OPxrg/FfxN+JXxL8Uw/Bb4WzXniHxDq&#10;j+XJhi8NsD9446fKOp6CsHxp4z8QeJfEtr8GPg9ayal4g1aYW+bflix4x7ep7AV+gn7FX7Ffgn9k&#10;L4frf68kOo+M9UhD61qzAtgnnyYz2UevevLn7HA0lWrL3n8Me/m/IzzjNoSm8Lg99pS7eSffz6GN&#10;+w7+wHo37LtqfFd2ul6h4wuV3XmvXkLSvbEjlIFyFQZ43EZPrivc9Qs765u1XX9dvrtd3zKrLEv/&#10;AI4AcfjS3XimIjbbzLH/ALqVz2r6jqc7M8d3Jt/3a+fxWIxGKrOc3qz5ynRhTjaKOqvLrw1ZRA6V&#10;4etVmxjzpFLsfxYk1x/jxtUOjti4J77VXHHcVnx6rcCXyZJ5CwPU1o3epQzWC+d/wLd3rOnGUJXu&#10;a2iePeJtOljEd/aoW/D36Vn22v3llex+dEy7TXs9n4U0HWbWaHyl/vx+/rXJa/8AD3S1mw0fQ9jX&#10;esRGUbM5alPlldHU+DPEMOpabGzzqNoGV4rq449MktvMe3Vs91PWuN8GaFptpCqIo7Bfm9quXmov&#10;pc7QSf6vORhq82Xu1tOpvy80De0nUNKsL3bGMNu7r/WvUPBWzUHV7a5+ZeU+btXgsOvaWLpSZ25b&#10;jcK9B8CeL7fSr+HyZflLcV6dH3bM86tT5rnrOv3MOnaOk90vltb3W1pFP/LOUYP/AI9tP1+tfGv7&#10;b/wQ0zxx4T1KC+tQ0MkT215HjO1STsf32t39PY19qXWh2vj/AMH3VhkFby3aIt/dY/db6hgCD2rw&#10;vULWbxb4elsNfsybiNJLHUI2/hkj+Rh+IAZfYCvT9s4TjNHBTp8ylFnw9/wS5+Jtxpeu65+zF46u&#10;mW/0SZ30fzW5aLPzKPbncPrX2vqNpFDGAZG9Otfnf+1N4e139mP9oPQ/2g/D1m6tpOpLBrKx9JYj&#10;91j7MnFfop4O/s34peBtL8d+FrgTWOqWaT20kZByGGcfUdD71hn2FU6kcXDaa1/xL/M6MtrcsXQn&#10;vHb06GXb+Qj7Wdv++qsSS2Yh8kpk+pFbVv8ADbUJWOFxj1qRPAGojIYLXhWj3PRcjjNW0r7RFtjT&#10;I9q5nUfDEkh4tiSPY17fp3w7L2+ZDntVfVvhiGjLI2K3pVFBmNRc2x4nY6Lb2s6yyWvT2rtfDlxZ&#10;CRT5K+mBUfibwdNYOEV/4qi0jSPJlXzJ/wAq9DnVSO5z8qj0O0RdLlt9zRLyveua8QWWkwB3dI+n&#10;pV92htrbbLcbcrn71cb401u2jt3UXKfdxSpxcpWQpyiYeva5p9ncMkbR5rnL/wARq4/dLuGMZFVJ&#10;LePWNR3GbA/nXXaP4B0q4tw0jr7iu/mhSirnHyyqS0OBu7pZXJ2scjrim2FwFJzbt9cV6kvw30jI&#10;Iph8EaYrMqhfQdKzliqb2HGhKOp45r/iW6sXO206HvVfSPHWovJtjth+Ga7bx14Lt0R+R16Vznh3&#10;wvbrcYduN1ae0p8t2VyS5jc0fUddu1EkduefbrVDxQmuTxNBNH+6fhlYdq9F8I6TpdnbjdLn3NZ3&#10;xCXTYLbzAFzXNTq+/ZIupTvHc8CsH/4RPxQbC8j/ANHuGzGSOBmt3xP4b03UdPV0t1ypyDVH4gjT&#10;tZxBE3lzrzDIezelP8G+Km1C1Olai376Ndjqe9fQ05c0UeRUjyydjd/Y18C/D7xn8VvEn7PHxGs7&#10;dtK8UaK9zpi3EYZY76MjGAepIPavH/EX7MXgPwd40v8Awxf+DLOOJbgpcrghZcMRyM//AKq6zxXc&#10;6r4Q8UaZ8Q/D0skOoaLepcRPF95lB5X6EV7z+0p4FtPiR8O9J/ay8BSR3FjrSrHq1vHCQ1td7fmB&#10;x9Ca5s0jXowVejJro7N/Jk4f2c37Oor9j8nv2tP2Z9U+BnjiW60SFv7JvD52myLypU87c+orx9ki&#10;1OPzY/lmX7yj+L6V+lnxJ8HaJ8bvhnd+CNYWKO8XMmlyuvzRyAfd+hr84fH3hbU/AfiybSdRs3gk&#10;jlZJFfgqwP8AWvreH80eYYVRm/fj+J87nOBhg63PTXuy/AxXgwMOvtVWeyZfmQ1vGOK9g81jtk/v&#10;f3qz5YikhAbivo4yPBlT6mSQR1FFaDop4qNrRcVZlylVMZ3N0pzOoPFWYdLnJ81E3LT5tIVovMhJ&#10;3d1oFyyKaurDaVpjKAcA1dttK8xMyhvwobRZj/q3H/AqA5WUaKc8bo5R+o680UEn014T0B3fzJFH&#10;tXQanpLxRbPujFUdEu4rRd2/n0qa61R7jkSE18NV9pOpc+6hGEadjMm0maYkANUUXh9HckcGugt7&#10;e6miUiJsVHeRPEeFK+1ONaWwexjuR6PaSW8iqX+76V23hpGeXILDFcKl0UkB8xvoDXSeF9eiMohL&#10;PnNc+IjKUbmtOXK7HoU0/l2AUjPy1zs5ga6YvHmun0e2h1KxCk/NVHU/Di275+bH+7XkU5RjJo9G&#10;pGUoJozrgQi1xGFHFYWpXZV8K3Oa076Ywo0Sr92uZ1PVIllbeP4q76cZSOOo+UsLpd5ffvYvu9+K&#10;hfTpY5NhPzD/AGa1tA1i3SDaJO1N1CUXLOU/9Bp+0nF2K5IuN0U7NpIGGM9RXT6VLJLBg5/OuQuZ&#10;zbHBJzWlpOqrEm5pW/OpqU+aNxRlysd4jhui+7eazY7owR/M9Xr2+t73hZsszVDcaSqQeZk9M9Kc&#10;eVRSYteZtGfHr3lz+YJG9KtTa2tx8zk/T0rD1OFYpDhsc1XtrtlkGHLDpXQ6MZK6M41Zx0ZsC1a7&#10;lwnG5q2dL0OJF/et+lU9FRZIhIf1pb3VZrFtsbda5Zc0nyo2XLFczNQxosmyPGPpVpt8cSkVy1vr&#10;txJcKm7PzY4rrdLtDcwruDEmsa37u1zan+82HaZdsJMMa2mkDQhlNZtp4fPmmRXbP0rSi06SOPDC&#10;uKpOMpaHRCEraljTr57eVX879a2P7TFwu0XON3vXJ3z/AGaTHNV11hkbCk8d6n2PtNSo1HTOo8QC&#10;J9ObzJFbivObrSY5r7Ksp+bP3feugutbe4TDbiP96s9YHnuAyJt+bsKujF4e4VJe2sdJ4Tt7WxA3&#10;lTz6V1iXFmI8qi/lXO+GtJYnBVmz7V0F3pUqQEx8V5taUZVNWd1OMo09C1p2o2DMqFV9OldLb6zp&#10;8FuPLI49FrzCY6jBcDa3etqwl1KaPEjn61jUw6lrc0p15LSx29p4h8ybCSfLnvV1tfQHa0v0NcTb&#10;+eh/1hqV55ZDnzT8tcrw6vodHtZHYx3ENyNxb3qtd6xbWh2eU272rG067upGWNHbP96tj+xL2ZfM&#10;cfnWfs4xeo+eTWhHbGLWJcN8ueoIrWt/CdlJFul/9BqHRdImt5eEH/fNbksrxRfNH1FZ1JSj8JUI&#10;6XZz95pFlYr8gzWRc2ds8+9Im+nrWzqVy8spjVc0yz0e7vJl8uHr3reEpW1MZRu7Ip2umFlAjszn&#10;61btdCknb5tP2112jeCXW386ZgK0oNHgiOx2XrWVTERjsaU8PKWrPNtS0ma3fAtQP+A1LpOhG/8A&#10;le1GfpXVeKNId5Ga3lXCtmq2k2Rij3yT4ojVcoXQOmubU5rVPDa2U++S2XH0rU0W9trSMoYFKkYp&#10;viCaCWfymuOD71VsdLibIa5+U1onLl1I05vdNAzW/med5arWnY65aWsa/Ov/AAGsiS0sLZfnn3VF&#10;Da2dwCEk/Sol7y1KjzRlodLP4u0xoGDvyAa43xJ4hs2l3CTHOeKr+II2sVYfNjHXFcZqGqRzT+Xv&#10;YEV0YbDxkY1q0o6M7Gx8VW8XEf8AKty08WI0W3G1jXnulWokYOZ39cV1GlpaGJVkJOK1rUYx3Ip1&#10;ZSZY1bU3vHx5pI54p2k2rL+9PIYf3ansdO0951ITd6A810AsLWKIIq4rByUdEbbnKXtwltcfM2Fz&#10;/drpPD2sLcWhSKbO1fSqeraLbTReYylv9nFTeGtMiB2bGUD+HbWnNHl1M/e5jA8WSl7v52Y57Uy1&#10;i8qDzVVl4z0roPENhAzgpD81RLpxurRRs+71q4y00Hy9zK03xnPFN9nET+3zVd1XxlMsGFVs8Zqe&#10;00q1gnV5oI196tS6Jpt4/Lrtz/dqrxb1Rm4zjsznNI1/VNS1BY4rNmXdivSNC0q8ntlc2X8P92qn&#10;hnwxDZSCaDbj3UV3ek3VrbQqHlX8hXPXl0ibUY/zMz9M0u5wFSz2/wDAa2LXRNRb5o1XFLdeJbC3&#10;b5Zao3PxN0q23IZl4681y8tSWyOqLhHdmk9vqkY2lv1pljpmp3L4YqOe9c43xNsppcpIP++qt2vx&#10;TtbX/lomP96iNOpfY0U6XLud3oHhu+im+ebIrqrPw88sOHPb+7XmOm/GO0c7Euo+vrWsvxaEaBku&#10;l6flWdSjUvsbU6lNnXX3guCUcsoPtio9O8CrDIu3kVw8nxkDT+U1337VveH/AIl+eN+4sPWiNOpF&#10;alaS1R3EPhC08vY8X1qm/wAPbC9m2iJK5/UPiVcQhihYfQGshPjNqFi5DJJj121FqnQdo/aPT9I+&#10;GWi2/wA7KoqxrHhezt4NtsRwuOa82tvjtKAEKStu/wBmrNz8WtRu4dsVs/I71EqNa9zTmp9C1rnh&#10;q1uAyXW373TFchr3hCy2eTZRZ7sRVu78b6rdNtfT2bP+1WZPqHiDVbmOx0mwZpp2CRxKuWdicAD1&#10;NdFOM4mUpRZz3iTwNA0DAxrkjPJrkm8H2SFkG7r2Y819EaD+yN8VPEPivTPCXjXWrPQb3VubeyuC&#10;ZJljAyXcDhAAOhOTXvp/4J4/szfCnw4NW8deM7zXL5V3SLJdiCItjoEQ7iPxNe9gY4jkb6I8vFV8&#10;LGST3fkfAGmeA5NQfyLSN2kzwq8k/hSax8C/FEj4vEjsVwDuvpBGcf7p+b9K+rviF408J+F7H+xP&#10;h/8ADu5e3jb93Hpuj/Z1JHQtK4TOe55J75rzt5/G/iVvt00Gn6azrgq7CaULnpknA/DIoqYiUXe6&#10;CnGMtkcj8JvDSeBrdWtLiS+uOpC27JGvvubBb8BXS+O/iB8Qp9M+y6h8UDoNrjHkaTsSZ/beVYj8&#10;MH3pYPDej21yzeJ/HTSlv+WasePwUqK1rTV/hnoIRNM037Qy9G3hGb/edfnb/gTGvPlySq8719P+&#10;Cdkefl5YnE+EPhb4N8SanH4j8VeCYtVkQ5h1TxfE95I3uhuiVA/3RV79p/8AaB8Gfs7fCi88Z3up&#10;2KLZx+VY2cKqWuJsfLEiqMKPU9AKs+NfjBK+7TdC0SztVb/WT+UMqvcljk/iTX5d/t9/tL3Xxy+K&#10;P/CL6FqTTaLo8jW9ltb5ZpOkk34kYHtXuZTl7zLEq/wrf0PPzDGfUKDk/i2Xmzzv4tfFzxx+0H8R&#10;Lz4jePtUkup5pSIYmY7II8/LGo7ACqlnax2cL3l0wVY1yxPYCodF0vyYEXHP8P8AjVXxpqDzPF4Z&#10;05mZmYGfZ1b0Wv0BRjdUqeiX5Hz9Gn7ChLFVtZPbzb2/4bsZGsaxNrd75qttt1J8mP1969Z/Zu8A&#10;yavcnxBexblt22W+4dZD1b8BXnv/AAhV9p89vY3MWLqdgBDt+7npX1H8DvAz2MFnotlF8sCgSMv8&#10;Uh+8feuDOcdTw+D5IPf8j6XgbIcRjM6dbFL4NXfu9vu3t6HYnSZIY4dH0mEyXBT95JtyqjvmvP8A&#10;43/FqLwzbxfDH4dQvqGuXjCFvsil2MhOAigdTnir37Sv7RGjfDTTJPhz8NJVn1q4+XUL6M5MWR9w&#10;H+9nrX0h/wAEpf8Agnzf+GbSH9pz46aAZdevF83QbG+HNpGw/wBeyn/lo3bP3R79PkKUaeFwv1zF&#10;LT7Mesn5+R9xxNxAlWll2Ad5fbktorsvP8jsP+Can7Ef/DNvh1vij8T7KO68ca5DvbzVDf2bCwz5&#10;Sk/xn+I/h2r6g1u3utVjYyI2D2zWpcLDFc+dOV4/hEdZ+seJLeCFo4twXHZetfI4rHV8diXVnu/w&#10;8j5SlRjRpqMTj30i4gnKRR7efvGpL1LmO02St0HUAVDfeIJJ7vYrSc/7NOkXUr+Fo1t5SucZ21nK&#10;VSNjojqcvcXaRXxab161LrN1b3dqIxLhep21Hr/hbXXdpFs2Vc9SKzrbQtf3km1dgP4a2jUuiXHU&#10;3vBcbIq7ZDwcEZ6ijxZ4cu4rpn85gOo981W8KW+tQXDWxtZvYbTXYajp9/qOgLK9ufMjyrKeKUqm&#10;o3Fcp59a297bzfu7hhz/AHqqeI/EL2GFnbd70zVJdY0y+Z2tJNobsprM1y5bVE2XVkw+XrVxfvXM&#10;+XoZOp65JJeq0bsuG6ivY/hi9p4j0SN5rlRKgH3lrzXS/CthdwK0lsdyn1rvPA2gxaQo+yXLDdwy&#10;N2rseKjypI5JYee7PfvhRqmoaLH9lkm8yEj+9kVw/wATtStvC3xoEFxCIbPxRCrxs3Ci8QYPt8wx&#10;/Kn+BPFE+mXjW8y7l/2Wqb9pPQ4PGXw5+0QAx3llItzYzL96OReRXZSftqdjhqL2dS7PmX9uL4Ma&#10;b4+8Nahp1xCrRXVu0LnbyoP3G/4C36GuP/4I4/HfXdO0nxB+yd43uyNQ8M3TXGkrO3LW5OGVc9gc&#10;H8TX0D4h+x+Pfh/Z+IJlWSG7tfLvF4yjfdcfUHJr4d+NM+ufsmftKeGf2k/D1sypY6gtp4hSNfln&#10;gbjc3sVP8q9ahH65g5YaXXb1X+Zx1v3NVVl039D9VtOMxHm5Vc/7NVdXnNuxVpeSM8LWp4N8SeGP&#10;G3g/TfGHh2/hlsdUso7m1kX+JHXIqj4hS1eXb9o7E/KtfFezlTk4y6HtRlzRTRirr8sat5TyNVHU&#10;/FEzQNu8yrrrbFWHm/8AjtUL22tPK3ibcQOlaAed+MNYuJ7j5Y5G+bu1ZcGoz248yS2f25rpvFC2&#10;QBkQZYVzN/ewi2beMH/er0aMvdsc846mL4g8Z38Mb/6LJxkferznxJ43vpXZBat+LV1niXUY33Kf&#10;/Qq43VorWX5kiXd/vV7eFjGMdUedX5ujI/Deq39xdqWjO30LdK9AsL26jtv3bYbr1rz7RbyOzu1E&#10;ioBn5vmr07wnd6HPbbplj3f7TVGJ9B0E+pAPEmqhdvnKPrTT4g1XG4T/AKVe1iXRoYy26Ff96sO4&#10;1/TIk/dyw/lXKqT3saOXmY3jjWrt4tskpy3esTQGnYmSS4ZstS+Ntdhbc7N/3zWNo3ibYf3aFq3j&#10;QlKJEq0YyO0bxI1mQouZOO2aw/FPiia6hZptzdhz0rG1bxTJJJkptrB1PxDcNEyY/M1vSwuxlPEG&#10;F4jubie680I23dxzTYPtEu3VLM4uoR+8X/notVNT1KYy4Yjn36UtpdzoRLBJtYe3WvU9nKMTglJX&#10;NyfWI/EGleaF/eLxKuOor0v9hv8AaI0z4Q+KL74DfFlxdfD7xuViVZuRYXm4BZBnp1NeQzRBT/au&#10;mPtb/l5tx/MVja2be6hk0+6YrHNzHKODG/Zh6EVvT5akXTlszGacJKS6Hq37WnwD1H9n34w6jolp&#10;PJJYyyfaNKulPySwtypBHGa+Mf22fDfh34kW48Q2aR2+sWkai58tebgA/e4/iFfc3wU+OUX7S/g+&#10;P9mD46agp8U6TbN/wieuXDDdexjlYWY9TjpXw/8AtVa8fht8Rrjwjqdh5clrcNHeRPF82c4PWuHK&#10;aOIwebezj6r0HmEqOIwXNL+mfKNs0lnMbK4JGDin3sIQtz+Ne16X+zPJ8e5Li9+EGp211qCKH/sl&#10;mEcz57IO/wBPevKPE/hPxH4J1ebw74q0iayvLZ9s1vdRlWU56EGv0nmvqfDuPLoYRgkQ4mXB+lRs&#10;jMc7q0ZXhaMKy7l/velVJLbyTuLbl/hYdK0UieXsSWN2baMxuC1Q27TLcecj7kZj+FMnKspVT2xV&#10;BZZbd8xuRzRuZSdjoWdVXGBVS/uAkGU+9VJNZl2hZE/FaivbwXBxGW20coOWhAzFm3GikoqjI+oL&#10;qCS2cqu78qt6HDFPKvmqa39S8OtLKWWMj8Kz5rL+zhvB+YNivhvbKpTPuvZSjO7Oo023tfsyhBgb&#10;eaq3umW0srALmuXXxRext5JZvSt7w7qL3m07GYlq4p0alP3jrp1qc/dG3Xgx5o/PhjYd6ZoWkz2F&#10;7ukib73ftXpvh21sL20W3ktfm71X8Q+GLe2lxbL2zXLHHSbdNnXLBx5VNFrwrqq20KiRB0rYvrxb&#10;6LPkj8K5vRNMuS4jjkX0reNrPbQ5lfjHrXDU5VO6NI83LY5/XdKfynljh/SvNPFELxOf3W35uter&#10;65NP9jZY5tteVeJfEekjVTolu02oXzcrp9hEZZT9QPujpySK9TAynLoclalzyUY6t7Ja39Cpok7p&#10;MqHd9K7DSgl3HsZcfLWR4f8AhT8YPEY846Vp/h+E/dbUpDPP9dkfA/Fq6Sx/Zsvpo8+Ivi7rs3/T&#10;PTlitUHtwhP5nNa1qmH5tZpemv5afifWZXwDxZjoKUMM4p9ZtR/Bu/4GHrMMNu7GXayrzVSPULV4&#10;tkR79q7YfsyfC+RcahJrV03dp9euOf8Avl1/lVa7/ZU+GsiEaZqmvWDZ4e31mRsf9/N1RDE4OKs5&#10;P7v+CezU8JuLuXmj7L053/8AIW/E5nRraKS6DOGrp5/s/wBl2LDxt5BqmP2d/F+hSGTwn8VppkH3&#10;bfW7FJV/77j2tWbrU3xV8HsV8VeBftdqpwdR0OQzIB6mMgOPyNTLkqy/dyT/AAf4/oeDjuC+Jcnp&#10;ueIwsrLrG0l/5Ld/gY+vWsEs7Mqbfm6elVbPR0kO9d3WrVp4h0XxOzT6RexzKrYkVeGQ+jKeQfqK&#10;6DRdKXygSn6VtUqyo07S0Pk40+aZU0+JbW2wV5qlqUXnS5KH2rqTokszFIUP5VS1HSLq25eLp7Vx&#10;wrRctGdUqUuUydI0eNZVlKjhq7HTpjZxKRDXOWc8sMm0nvXTaTAb2POfTvWeJk+pVGPLsaOn6sJm&#10;2mEcd8Votd2rLjC1npYLaISp3GsnU3ukkJibHPrXnxjGpLQ6ueUFYvazHFMpYR8n0rFWzO/DLV62&#10;uHltvLmOTUEjqDvIFdEbx0MJe9qLbWQibLCr1ubZR5aLj19qqxSrLHlO1NfcJFYmhxlPcUbxO28N&#10;3HkRhCuT71rSXTTcFq53wpcxHHmO3Wutg0+OdfMBrza1NxkehSqc0bFB9FiusOwxUdxPZacm0zsu&#10;Oy1tTG0toGXHzY4rl7+xOoXDbA2d33ayjzfaNJWv7pXl8RRbsxlsA/e9amtddEx2Y7+lPXwjP9mB&#10;8jHvjmr2jeFJA21v5VbnSsCjU5i9oN0W+Zh0HWuu068SaPy9zc1lW3h0QQqF25x0xWlpFh5M3A53&#10;cV59WUZXZ1U+Zbm3a26/eUVFf21y4Zkk4NbWkQNcnyXC8e1a2oaFZfYd0cR3bfSuH2vLLU6vZ3jo&#10;eYG0nNx80p611PhzTJGVSx4xWZfweRqGCG4Peuz8HR2txCoe3DYHetqlT3bmdOnHmNCzgSG1wQWq&#10;nKscc2TB83aty80lorUtAmP9n1rldWe/il5HauOMuZnRL3USX1pFLGR5eM5rHvrdUG3bnrRJd6m2&#10;VD4/u4NPhsLyZC9wV6dc1tGXKY8tzjNek8m52leh64ql/b/2SL5DzWz4s0/7OSzEZasGHw616Nm/&#10;7xr0aPLKJxzjKMtChqnja6Y/c69qTSPFd8k4EifLu44rZT4e7yFkxxSXfhO1sItzkZWun2dOUbGP&#10;NUTvci1jWn1C1xt5xiuO1K2nNwZNnf0rpJIbd38tGI7VN/ZEEiAvk/WinL2TsTOPtNWcvaXd8vCq&#10;3FW4dR1iKXciORW7Z6RambaqD8a6C18OWpjx5Pvuro9pGe6M/ZyjsZXhTUr+Rgrxtk+tdXPb6lKi&#10;tGW96p2GmrZTZjiwM12WjQ2lxb+bN/CPwrirKO6NqfM9GczDDdq/zH5hWvYRTY8xk27eSas3yabH&#10;c5xg0SYktmSN1Xj1rklJ3SOqMVynOeILuNJ9gbGag0yWMrgXv/Aap+J/kyF61T0C92TqSG+m2uyF&#10;N8pi6mppayLhI/3U/Tpim+GZZZ7tYLl5DzXQRQxXdtkr2/uVnwE2F5vihb7392tLe7YmW56FoOkR&#10;y2y7XbpTdX0S4hyI2k/AVJ4O8S7oVVo2+X1rqJH+2wljF97+HbXDKUoy1OpU4yieS65Fqo3RwCSu&#10;dbRdammJZCc/e+avTPF1ntZmigZeK5WGGVZvnRvpursozi43scs6clK1zN0zwpeyNua3I/4FT9S8&#10;MXcfGxf++q34b/yV2tHn/gVX7aH+0ztS2Uf8ColPldzaNO5z3hDwpNPcfvh3/vV6Hb+A1On+bx93&#10;1qDR9FlsZdxijHviugGqNbWrKgTpXNUqOUjqpQUTz3WdFazvMRSD73pXTeEH/cKk/wD47WD4tvLh&#10;5TLGVBLfw1FoeralEOHY8Z+VafI507mkZKMj1G00+zvOCP8AvqprjwlZ9QOfpXB6b4y1VbjyfMdf&#10;StqfxFrksHy3En4Zrj9nKL3OpVIyjsdPp/hO0Y7iirV+Xw5CEUp93vXC6V4j8RbmUyzDj860H1bx&#10;Fdw7FNw30FD5o7sPdatY6R9F0+Eb5mJ/4FWXpN1Z2XxE0T+z38tv7UgCsrcg7xWRbx67MrRTCbP+&#10;0xqlomkXdt8SNCupA3y61bFsk/8APVa2o8spWbMKl1HRH1l8Z/DOjx/tXfD/AFDxBYw3jMssavdR&#10;CRvmjPGTzX1fr2i+H7XwtutdHhTMZVTHGF7e1fMH7UcbR/tGfDmVDtjOoLuPtsbivrrUNNFz4QWN&#10;UGfIz+lfR5d/DmmfMZh7sqb/AK3PiH42QWJ1WbTpoCzSP8o/GvLfFltp3h2xYBUjfy8/KvOa+i/i&#10;94A0+bxG2pX8wXywfzrwD4kQ6K9xMJZFb7wDHtXgYi/trH0GFcfZI+cvG3iZm1JhZxuxZyvSp9F1&#10;TWkRXSFvT7tXvFFxo66hss7bd5cn90DNJ4g+Inh34eeCdS8beIUjhtdOtGlkaQfeIHCj3J4r1cPa&#10;VJJR1ZMoyjK9z51/bu/aH1P4ZeCJvDOl6qYdY1qNo/lb5oYCMM3sT90fjXwt4S0ma9u21W8Xlj+7&#10;9l/+vXU/GL4i69+0B8TtQ8aa0zMk9wSkPZEz8qD2ApIILbR7Mz3DKqxrlmPbivv8Dh45fg1BL3pb&#10;/wCR8xJSzLGe1k/3cNvPzG6lexaDpkl4fvKuI19W7Cuk+Afw8iudS/4SvxFCJJmJkj8wcJ3z+X5V&#10;x+hWc/izVhruowsLG3bFtC3/AC1b1Ne4eHNtp4SvrnaFaPT5CvoDtrHGVnSj7KL1e/8Akfd8I5ZT&#10;zDHfXa0fcppuCfW32vw0OJ8DWq/EH4u3l+23bCskkPtzgflmvUPi58TX+CvgCPw94euBHrmqRENN&#10;1a2hPBf2ZucfnXi/wG+JOh/D3xlLrfiSGSS1kt2RljXJ3dRn2J4r6V/Y8/Y48X/th+N5v2hvihp8&#10;kXhOG6zY2snH9oMh4QA/8sxjk98Y9a4cwpU6WJU8RpSgl832Fg8+hDI6iw0v9pqzlfvFN7/dojqP&#10;+CWn7Cej+NNdtf2j/j9pxksI5RP4f0q8XP2uTORcSA/wjqo6HrX6n6Rq3hVbP7ParlUGAqL0FeI6&#10;H4Wk0eCGxsovKjhUJHFHhVVQMAYHQCu48K6ZqLSLGZ9u5f71fD5xjamYVvaSfouiR5WGoKjDlj83&#10;1Zua3rGkxuxjsOGbqa5HW9SsZ9yi2Uc12lx4HlvgDNeKFx/erndV+H1vDdswuN3414cJRjLU7Cjo&#10;kFiyrNNbR8d9orprPxD4asW2MsQ3AZO2sW08Hq25I5v90A1l694E1BU83O0D+8TVTqRmyoxub/iX&#10;xL4ZeFiGjPtgVj6Nrnhpy0cpXseVrCufC14bY42+/BNYI0u9gmA+0bRu7LRGMH1KPSovEHheC+Vg&#10;0a54b5RWtPrXh3aVXy2jmTk4715D/wAIs95dKG1IfgxruNF8OPDo6vJeBwnHNackOUDL1K88MNqj&#10;2tx5fzNkZFVtZ0Lw3exboWjC98AVB458HRvexalFKv3sMFzS6T4YMlspM+K2UVymEpWlYZoXh3R7&#10;OQp5nyv2NdZpHh7Tbn92sy88Lmq3/CIi80/5MKyjO5WrIt9F1Ww1JfKu5AN3HzURsyZu6Om/4QnU&#10;La8W4spd3zdAeldpoWkz65o82jarAx/dkfN6YrF8J2+olVE0rN7nIrvNEv10+dJJEztwG967sNW9&#10;nM4K0eaJ87aP4cu/AfjLWPh3fKWs9RZrqzjf+CUffUfUc14/+1t8HNJ8feEbrQtRgVo7q2aDfjnb&#10;/A31U19bftQ+DUu9Ht/iL4XUR3+nyLOoVR82Oo/EZryb4laJZ+L/AAiuraUPkuofOVf7rEfMo+h/&#10;rXsU6jp1rxZx8qlT1PDf+CVfx88TSfD3Vf2a/GF6f7Y8CXzW9ukjks9oT8pHsD+hFfVd3q+pT/N5&#10;p/Ovzu8Y6nP+zZ+1J4X/AGhtMjaPTdVuF0fxVGvCgNwkrfgcfVK/Qe1uLS9jjniZWSRFZGDdVIzm&#10;uTO8OqdZYiO09fn1/wAzTL6t6bpS3j+XQgmm1VwcTN07NWTfSazuIWVtvua9H8O+GdMvRuZF/wC+&#10;qvX/AIJ0hFx5EfH95ua8bmR3Hz94gsden3bZmHPZutc3ceHdanGXnbH93dXuHijSNNtyyRwxjb+N&#10;cvJptpI37pIx/vV3UayM5RPGdc8IarIrFiT+JrBHg/UC2zafTLV9BzeF7a4QDZDz71QvvBtpCM/Z&#10;4zXbDHcqsc8sOpPU8QtvAjGQCeTHPrXWaNpC6Tb4JHHvXV3vh7T7WTfNGv4CqOoQWcgMVrGv+1xS&#10;li+Yn2Ntjzfx74jlto2xLx6V5/b+L7u4vdjy/LmvUPFvghdQRi5+uF6VykPw5itpfPwxxz92u6ji&#10;Kfs9TjqUanNoYuo3zXcWXLEGq2liUPiJG68Vv6zpRhjWNIjVfTNMlR+I23d609ouXQFTlfUo3ul3&#10;s65FufmrD1fQtQkBCp+Zr0aC02x/vIl/4EaoavDZxHcFjBrSlVnHQmpSieRajpl1ayMknWmWsrRR&#10;NGz+9dR4qW3Ep2belcpLsklbmvSpzclqcM42ZFdazdWWZ4ZtrL+vtUcGt6T4oiaAMsdxj54S2D9V&#10;qrrKRLAxz+NeU+MNXu9PvRd2N08ckbZV1PIrf2PPtoYuXLuega9bXMdzGyXUlvdWsolsL6FtskEg&#10;OQQRzVj4k/DvTP26dNWy1Ka20z4t6Xb7YZJWEcPiOBOnPQT4z9TgVg+B/iHaeMoY9I1uPy7rbiO5&#10;28SfX0NaHijwvcTJF+8mtLy2kElnfwEq8TDkEGj2koSXSXcylTUo90zz3wL8F/Evw/1P7RAL3R9e&#10;0mbZcxsDHJDIOv8AnpXZ/FDRPC/xjs4Lr4r6ar6oF8v+2LWPbKR23Y6/jmvUfh/+0N4E8d26fDn9&#10;qCBbXVlj8nT/ABpBH8069AJvX61nfFb9mfxb4NVfEejaj/auizfPb6lYtvjdT0ziuGtmWYYepy1J&#10;WXR9GaQwWFqU+ZK/5nx18TP2XfFXhqSTUfCx/tLTfvLLF95R/tCvHdZe60m6k02aL95G2HVhxmvu&#10;RdYvNPuTZy2cgH3dyrx+Irzv4wfB7wD4zkbUv7Oa1upM7ri2TqfUivdy/Pm2oV180eNi8p91uk/k&#10;fJouZA27dTjPGTyn1ruPHHwD8R+ELc6lHdQ3Vr18xW2kfUGuEmiMLbS3fFfVUa1OvDmg7o+dq0qt&#10;CVponVrZ1yUqvIIt3yE0RxPJ0FIwA4rQzEwPWiniCQ87aKBH33qGkwkZjLbfrXJeKbe0hQpEh3e5&#10;610F5qwVtqycelZ2rx217EXaLtivzLD80ZK5+k1nGUdDzuezkNyThsbq6vwg4timRWbLpYSfDSd+&#10;AK2dM007VCrnivTr1FKnY4aMeWdzqNO8TNZz4XbxWjJ4rS6j8ydvbpXGtGYXbzDSPqiJwzfL9a8u&#10;WFjKV0ju+sStZs7fR/EsFqWkMi/itJ4k8d6XpenPquq6nFb28S5kkkP+cn0Fef6p4qtNE06bU7u7&#10;2wxrn7uSfQD1J7DrXSfC34T6l4luYfiF8UrT5lYSaLoUmDHbDqJpR/FKR0HRPr0qWHo04e0qbfn6&#10;f5nvcO5LmXEuPWFwq85SfwxXd+fZLVkeleHfHvxjZLu5luPDnh1myNvy318vHIJ/1KH1xu+lct43&#10;1Cy8L+KpPhj8IHk0Gy0tVk1vUdPC/aLm4YArGZWDE4By2e9e2+O/Fdj4D8H6h4rvwfLsbVn2L1ds&#10;fKo9ycCvD9E8FajbaOuoauC1/qEjXd/JnlpX5P5cD6CtsHW5k5uyitEul+7728+59txtl+X8F5bS&#10;wGXX+s1NZ1Pt8q6J/ZUn0jbRO9yTQ7fxtqcyxv8AF3xSoY4+W8i/+N11B8A+Jha+cPjT4s3bfu/b&#10;Iv8A41Wb4etxa3Cgj+L1rt4vmsM43fL61nicRUjJctvuX+R+c4fMs0lHXEVP/A5//JHnN5o3jyGV&#10;li+MXijCnveRf/G6fa6J44kAM3xj8UfMedt3F/8AG66e40/96z+XnvSYhj25h70/rU+Xp9y/yJ/t&#10;DNubXE1P/Bk//kipb+AvFlxB5q/GTxd/4Gxf/GqqT+B/iEscn2D4x+Jlm2nymmuY2UN2yPLGRmu0&#10;0K+KJsaPg1pOtsoMhiriljsRCXT7l/kdkMdmE9frNT/wZP8AzOJ0LwT4a+N3ho63rNn/AGL4u0+V&#10;rTUtQ0vCSJcIPvEdHjYYYBgcg8HjNVbfUdc+HOqw+HPihbRrHK22x8QWqkW05zgK4/5ZOfQ8E9DV&#10;q01W28HfHGz1CCVorPxJCbK9Td8v2lAWhfHqRuX8q9O1vQ9I8R6VNoeuWEd1a3EZSaCVcq6n/PXt&#10;1ratX2U9YSV13XRpej6H6xlfD2W8ecPrExtTxlP3ZSW02krOaW/MrO+9777GLp0VlJhvO7ZDeoqr&#10;4ks7Ew4E+fxrh9Zt9Y+Bmo2+i319dXvhq8YR6ZqNw257CT/nhK3dD/Cx6Ywexo1bxLcMxUEt6HdX&#10;N9RlzqUXdPZ/117o/KMzw+KyjFTwmLhy1I7r9V3T6MsTWMAlwjNWtoc727BQmRXN6dqhuJPn4Pua&#10;6KyniEO7ODxWtaMkrM8unKMndHQQXu9cOg/wqnqstpnc2PzrNF+6ZUPhao6lqZB2+ZnPesadFqRc&#10;6hea/ijO23ZelUZrlnkxv4qidQKHmSqs+rRxSY3n1rrjR8jnda+pu293JEhAaoNQ14xKqnrVTTdT&#10;W9BSM9Kr6pbXAbcwPXNONOPNqTKUnHQ2dG8VvDOo/hzzXoOheL5ZoAQ/QdMV5RolhufzST1rqtMu&#10;TBHj5ulZ4inTloiqMpx3OmvvFNy8/wAx711XhCy+3Bbpx15ryOfVJWulUBvvevvXqXw7vSIF3u35&#10;9K8fHUZU6d0etgqqlUszodWcx4RR8q+lVrK+SBWubiXy4o/meRjgKo6k1q3VouoRb464j45aZNa/&#10;BPxU+1l26Lcfxf7BrzsPFVakYN2u0vvOzESdOEppXsm/uOl8M/F74TeI9Uh0TRfiTo95eXDbYbaG&#10;/jZ3PoADya7pNPt44vOK8iv0t/4LHfDH4beGv+CP/hvVfD3w+0OxubfVvBwguLPS4onjzcW4OGVQ&#10;Rke9fmbrt5L5ZKbRuHTdXo8SZLDJ8RThCTlzK+p5/D+bSzWjOc4JcrtoSW/iSO1uVCnbtOK6jT/E&#10;Av7TaYtvvnrXnunadeXdzvZR9716119hELWzVXODt/vV87OEdj3Iyk2Z3ieG3Wbeqc+tWPCWoXUU&#10;6iNl2r61yE/jfWfGUlxdfD34P/EbxRY215JbNq3hf4e6nqNm80bbZEWeCBo3KsCrYJwQQan0y++J&#10;lpJ5jfsxfGgf90h1v/5Gr1FkmaVKacaMtf7rPPebZdGdnVireZ6pdeJYltdsgX865PVNYW4l+SMV&#10;zcPji+vPE3/CH+JPAvirw1qD2n2m3sfF3hO90uW4hDBTJGt1GhkUMQCVzgketdRp3h03KB/NX8RX&#10;mVsJVwU+WvFxfZqzO6liaeKjzUWpLutSnHdKhw0IA60+51q2WLyxtXrWZ411c+GtQs/D9noWt61q&#10;mo+YbHR/DOgXGpXkyoMu6w26O+1QRlsYGRmufv5Pi9ID5H7LfxmY+/wj1r/5Grsw+U4/GU1UpUpS&#10;j3S0OetmWDws+SpUin2b1LHiG7kv5wC/yg/wirnhzTdv74hsD+9XH61rPxJ8LaZceJfGP7OvxX0n&#10;S7KJpr/VNU+GGrW9vaxLy0kkj24WNFHJZiABXeeF9RsdT06KezuBJHNGHSReQykZBrtlgMVg4r20&#10;HG+11Y56WMw2Kk/ZTUrb2dxsmon7QYgnHrWN4iVpYy0aluc/LW1qtgbaFpg3PauOk8X6rqPiSfwd&#10;4Q+Hfi7xVqFpapcX1r4R8K3mqNaRuSEaX7NE/lhirbd2M4OOlOjRrYiXJSi5PstTOtWp0Y81SSS8&#10;9CtZ6ddNNueI/erRm06YrtVD+dW7W2+JapmX9lj4zZb/AKpFrXH/AJLUk0PxPJyv7LPxm2/9kj1v&#10;/wCRa3llWaSf8CX3MxjmWXr/AJex+9EOm6NI77hF3/vVuafaRo3lFuh/vVR8Na/a6pdahoV3oGta&#10;PqulyxrqWj+ItFuNOvLfem5GeC4RHVWXlSRgjpW54F+HnxB+Ofxn8F/s5/Bj7HH4r8f602n6Zfai&#10;pa3sI44JLi4u5FUgusUETvsBBYgDIzkc9HCYmrilhlFqbdrPTU2q4vD08O6/MnG17rUu2+iRyxja&#10;p/76q3sWwh69q+zP2o/+CAnj/wDZ/wD2dtS+M/7Pf7W/ijxh4r8LaZJqeueGfGunWC6brMMMZeeK&#10;0+ywRy2chVWMe+SYZwrdS1fGnhC4tvHXhWw8SafGWh1KziuYN3ULIgYA/nW2b5NjcolF1mmpbNfk&#10;c+WZphM0jL2V010ZzWoalO99yQVFa1jdJNbbiwqXXfA9xBIZVi21WsbCRB5DAf4Vw8sZRTPQ96L1&#10;KmpW1pcnZ5A9aq2+kiFxJGAv4VsSaRMG3GYVZttIjZPnm/8AHaOdpC5eYr2NyUTZ5zbfTbSTWQuT&#10;uiLE1pto0EEe9Wb8qdp9shuFjUMeetaRqaC5Sbwpaz28yhg9eoaNbJJZKX3fdrmfD+j225XZGzkd&#10;67K0hSK28tIyfxrjqy5jqopxOV8YaVBOWxEx7ferk28IPJIXjhP/AH1XpWo6VHcHc0X/AI9VeHRb&#10;VOCo/OppycDSUeY85/4RGUPj7MTj/arotD8M+QFZFCnvlq6xNCsom3GJWz/tVcstK06I8hKp1OYq&#10;MGjKtNL3/KxSrp8NwrFuXa25a6LRtFsC2cx/lWpfWVjHa4R09OFrGXMbR5TxTxnoUUE/72bb83YV&#10;f8C+CYtSjE0byNjjip/iHHZi73yTFl3dNtdH8KtSsIwsalsbc/drs96NDQz09pYpH4axRXSzSRy8&#10;H+7W7aeC7WCLf9nl2+9dlLdWF2VV93HtU7Nasm1ImIx7V5tSpI7KdkcbpfgzT3uMrZSduprqtL8G&#10;W6W/7qxbnvVqwSNZfltm/St22vlitysUB/Fq5ak5NWZtoc8PCdpEd8lj/D1Zq4rW7Gxs/GOmOgVS&#10;upQH5f8AroK9A1jVbhI2/dYH+0a8v1/Uy3iqzeWSPC3kbYX2YVWF5ue7Jq25D6X/AGwoRD8YfhzO&#10;X2j+1YVJ9jn/ABr67uNTY+FVW2H/ACzxn8K+Qf24x5fi34c6mH2j+2rQE/V1H9a+uraNB4KWUDP7&#10;sH9K+2yvX2i/rY+NzJ+7Sv5/mfIv7Q0PiOfXrnyb1lhycqvf8a+d/F+lR6TbS300vzdPmYmvo/8A&#10;aR1TUY9VuIbK2+8vZc8818vfFaw1yfw9JcX/AJnfivJnGMsTZ9z3KH8C6PJzrtncaxLFLcRt82By&#10;OOa+Sf8Agol8eZ/FWuR/ALwjMq2tjIs+tTRufnlx8sf0UfqfavZPjl8Q9J+BfgzVfHl82bpV8rTI&#10;W6y3DcIPw+8fYV8Oae+oarc3HiLWrhpry+maa4mfks7HJNfXZXg6dOXt3qlovU460qmKksMtL6t9&#10;o/8ABINJ0i30qHbGo6d+1VbuyPiW+jhnYiyj58sf8tm9T7UeLdbSyga2hBLfx4PX2q14ZtryHTUl&#10;vjmRly3+z7V9A3ONP2rer2MoqjUxKwdON4x1lbb0ZvaZbo91b2cUSrGmAFXt7V2Hi3V49C8G3waY&#10;IJLUoq+pNcfZX9potrJrV+5EcC53d2PYCpPhT4F+I/7XXxV0/wCGngyzmEdxLm5m2EpaQj70j/Qd&#10;B3JFebClzXqTdox1bZ9nWzujk+XypRV6tRWil0T0u+yOw/4J/wD7F2tftW/EIzeIZJLLwhpEyPq1&#10;4FIa45z5EZ/vEdT/AAj8K/XzR7TQfBvhmz8HeDdJt7HTtOtVgsrS3XasSKMAAVxf7PvwA8M/AH4f&#10;2Hw88KW/k2dlEA8hxvmkP3pGPck13z/2TGCjzqsnQ9K+Fz7OK2ZYq6+BbL9fVnz+W5fTwWH5X8T1&#10;bMuBtTuptsaqPm/iWuy8PSzWYRpVQt64rGjNhEyvHIPf5hUrzG8PlW9xt/u/NXz9Scpxsd3Krlzx&#10;R8SG0aQq7c5PpXM3PxON9yk4FR+LPCNxeJ573O7v941gxeEzEPmjU/8AAq2pxhy6k6bHc+GfGtu5&#10;DtP+tW/E3jexEZEl1/D/AHq4mysHtAAkCgfjVXXLQu29oVbK+hrNxi5GkYGxceN7B4j/AKRw3G2u&#10;av8AXdOVt+5mXOQuaxL22v4ZTtgG3+H5TWTc3uqW0mTbNt6cR9K6I0Y20Htub1/8R/7Jl8z7EdnY&#10;+la3hz4vxaxC2nfZz8w4+bvXmet6lNcRMJpdvsR1qh4Y1a4tdRV4JG+Vx0rto0YuOxlKWp7n/wAJ&#10;RDqVk0TxFTt/I07R9Zae2wqH5feuXtG1idldWOyQZX5elaWgpe6dfNFcruVunHrWVSMY3sTKJtRe&#10;LL+x3AlgvIFV9O8dy3F75Uuz5Tw2Oabr89raR+aIlZSPmXHSvLdd8Y2ejeIBPDNtXd93mjD0XNmd&#10;Sx9GaH8QJbONG8vPbg11Wn+P9Nv1UEbT3Oa8D8GeO7XV9sCXY5x/FXfacTEVdZQd3bFXKDpzszll&#10;GMo3R7LNbWXjLwrNpscqlvLIXJH4V85FbvwnqV78PdRJ2xytdaazf3SfnT8D/OvZvh3dXbSYgPb+&#10;Fq8x/am0bUvD95D4yisXb7FKJJGT+KM8MtetSanFNHnv3ZNHzv8AtTfAu18aaDqnhWdNtvr1mzWc&#10;gH+quF+ZGH/AsfrXS/sSfGG9+Jv7Omi3GvSf8T7w3dS+HvEkMjDelxbYCyFeweJkI9SrV3+o2Nl4&#10;88A+RZSLJNbKJ9OkHUr12/jzXypo+qv+zp+19H4gkJh8M/EiNLTUE6JBqkZ/duR6sOPxNd9Sksdg&#10;50HvvH1W6+aMeb6vio1emz9Ht9x99eFNeSMK4h3bV/vVD4o+IqWrESQKuD/frkNH8Rpb2+Y7Z2bb&#10;8201538VPH93YzM32NlDE/eavkaVCXtOU9uU48tzt9a8cpqRYRog5+9mqVpqjPxMF/3q8z8E+IdT&#10;1y+ykHy969O0rRZrqMK1k2SM9a6p0/ZmSlzGrp9/b4AYpn61ba/ikbDopqPS/DDkbf7MOfdqvXPh&#10;yeJdy6ef++qwlIpJGPqaWc0bBoVzmsVrW0hkKqi9K6WbSLhvlNmBjruaszUrBLQbzbp/31SjdsDl&#10;9UjhhLI7Lz221z95t8lgrD/viuqntftcpLBd3Sq13pYigYBlyR6V3RlaKRzyWp5L4pNzEWYM3X+7&#10;WE95dw/Om7kV6F4o0pHdlmkHf+GuT1bTbWPhZT/wHivUw84tJM460WtTm7nXNRQ/PGT7Z6Vn3d3q&#10;M6+YqdB6irt9ZQJNtdj+JpIorOOAjAr1o8vKrI8/3nI5LW/tUjEyjtXPSPIjspbr1rp/Fl3BByCv&#10;0FcVcX6y3BXPtXXRva5jPexFrzE2jBZeTXk3jeBmfmvWtREclvuzXm3jmOMScKOvpXZRneRz1o8q&#10;M74YTGDxHbIevmY5r7i+HXwI0b4peFo475fLk25WVeor4Q8I34s/E9qzH/lsv4c1+kv7JGuWV1oU&#10;Mc0o+6P4uvFedmvPTtNHRl6jUbiz5t/aB/Y48U+GopXjsDfWfO2aH7yfUV5b4B+Pfxv/AGYp20u2&#10;uv7T0CRiLjTL+MvEw9MH7p96/SzxZq+hxeZBKqyZyCCtfP8A8Y/gt8NvHSyGPTFt5ZM5aNRg59q5&#10;sNi3Up8lWN4s0xGEUJc1N2Z4Sfi1+zN8clAlupPBWsSqTsn+a2d/Zv4fxryf44aE3w1jW8/4Sqy1&#10;K3kJ+zzWU6sG/Kui+Kf7G3iLRGmu/C8Ud9btktbdyPYV4b4q/Zy8WahLNBpsOqabcR/8u9zGxjP0&#10;r1MLgcHzqUZuMez1/wCCjy8VXxMabThd91/VjifH/i7xH40V7AyBYegxXEv4H1g5aPY3/Aq2vFvg&#10;n4peCnkh1bTJ/LVsGZIyyn8ax7bxZJaw7JIpDIOCWavscPGNOmlStY+Vry9pU/ep3JIvCerQ2LEw&#10;qWXqqtzWONPvGkbbD8y/w1rQ+LI2bfc+cvP8DdKkTxRpNvdi9ispGk/i3MOa6E6nVGMlRdrMz1sJ&#10;GXcQf++aK1JvHOmSytJ/YQG7sJP/AK1FO8+wWpfzH1FrOpmCb9y+7FWNG1m5u4tksSn3xmsczRXd&#10;ztDf/XrotJgjSJWEeNtfA1IxhE+0jKUpEkPhqe9HnLD3/u9auLpd3ZxZ+yr8vWuk8PiGeNFAXoK1&#10;bnw+ZV8xAOf9quCWJ5XaR3Qw/Mro8w1gzpuJi21zc093K5R2288V6J4v8NzIZJDha8z1q1vtZ1ay&#10;8DaS2281m5+zxyL1jjxmST/gKA16GFlGrG6Of6rWqYiNGCblJpJd23ZL7zp/gn4A/wCFl69/wm3i&#10;C2WTQ9JuCulQsSRd3K9Zj6oh4XsTk9q92H3eR06VQ8L+GdM8H+HbPwzotuI7Wyt1ihXOeAMZ+p6/&#10;WtDHGcV42MxTxNa/2Vol5f1qz+v+D+GcPwxk8MNBLnes5d5f5LZeR5t8e9QTU9X8MfDYQs/9rao1&#10;3d4+79ntgHKn/edo/wAAag8aav4c8K2UUusMzTXDbLOzt18ya4f+6iDlv5VJ4kmsD+0Imo6q37jS&#10;fB7vz/CXnBJ/75Q1Z+C3hSPWVb4w+I4/P1PWNz2Al5FlZ5/dxoP4SVwzEdSa6ZctOjBy2ST06ybv&#10;+Vrs/H84ynGcZ+IGIw0JJRg0m3rywiknp1bk3Zefkcomh/Ge9f7fo/wqt4IScqmpayscxHuiqwX8&#10;62PD/jZbHVYfCPj3RLjQtQm4t1u2DQ3B9I5h8rH24PtXq2Caz/E3hXQfGGlSaL4l0qG7tZOsci9D&#10;2YHqCOxBrGWKp1fdqQsu6vdffe59PjvCHLlhW8FXkqi/ns4v1SSav3W3ZnN6lpi2qmU89a527vEM&#10;mDDyKqeJrTxz8HbRoL77Tr3hmNf3WoYLXdgOyygf6xB/fHIHWuftfFdprO2/0+8WaGQZSSNsg100&#10;cLLl5k7x7/1sz8PzrL8dkuMeGxdNwmu+z80+q80drpWosr8D8M1uXGqNPasgT8a43RWmmjVwh5rc&#10;kuJUjCkH0rCtRjzHHSqPlOJ+L8F3Losuo2a/6Rp0i3tqwPO+Jg4H4gEfjXuHh/VbfXtAstbtjmO9&#10;s4542U9VdQw/nXlerx2WobtPuXVTcKY1VmHzEg8D14rpv2atRuNS+CmiC6/1lrDJat9IpXjA/JRW&#10;mIjfBJ9n+a/4B+teD+OnTzjE4TpOCl84tJ/epfgddr+g6R4l0i40LXbBLi1uo2jmhkXIZSP5+h61&#10;4LNoWreCvE8/w31yVpfJj87Rrx25urXOOf8AbQ/Ke5wD3r6GwT1FcF+0D4Ju/EnhEeIdCtwdW0KT&#10;7ZYlV5kUD54voy5/HFY4Gvyy9lLaX4Po/wDM++8SOF6ee5O8TSj++optW3lH7UX8tV2a8zz5YpbZ&#10;ty4/+vWjpmoXMj+USKqeHdWtPEWnQapb/NHcRB0/EV0mhaPEZQ/kCuqtLkvzI/mGnFyasTw6bPPF&#10;uCk8cVj61azwSYKY98V6dptraQ2XlSQryv8AdrA8WaSXytvAuG9BXBTxX7zU7KmFl7O6Z59unY/M&#10;M/hUF5GmNwAzW9P4fu4mLFWrL1DS7wBgsDfKOuK9OnUhKW558qUood4clgt5TkA1patqlsRgMv4i&#10;s/QtC1G8f5bd159OtVfGIsvDQM+t6vb2q9R9omC5/M0csalWxPNKnT1NjS9Xto02hV+9WsuoSTHC&#10;HA215/4d8ceC9TuFtLLxjprzH7sa3iZP613VtYXUKqzHjH3u1TWo+yfvIdGr7Ve67k2k6fPdXoMq&#10;NjdxXqXh7T4LO0jZT822vO9MuZLaUOo3YrqtC8TSSyrCyHFeRjIyrKx6eGlGnueiaPcxhNrRNWP+&#10;0CID8BfFjLDz/YNxznP8Bp0GoTx2nmqpyRXJfG7xZcN8GfFNnI33tGmGP+AmvOwuGk8VBrpJfmju&#10;xGIj9WnF9U/yP21/4LasY/8AgjLosoP3dT8HH/yZt6/JuO+a8f8Aef8A6q/WD/guA2z/AIIt6S5H&#10;TUPB/wD6U29fj+2tzxP+6TrX1HHFNyxVF/3X+Z83wbU5cPV9V+R6PoyW8cA2bOKNTuyPkjHy89K5&#10;jQdV1KQYWEkH9a2Jk1MQs72pI9q/P+XlnqfcX5onrn/BPD/gpt8aP+CYE2k/DjxHrtv4m+BbeILq&#10;48QaPc6TGup+Hlvbl5pr62nhCmdEllLvDKGOzdtYEAV++vhzxBonivQLLxR4e1GG80/UbSO5sru3&#10;cMk0TqGR1PcEEGv5dvGGoMpksrq13xTIUkjcZVlIwQa/X/8A4Nxv2utY+M/7Jup/sy+Pb1pPEPwf&#10;1BdNtZZmBe60WYGSxlPf5Rvhz/0xr9W4TzitjKboV3dx2fddvkfmfE2WUcNUVeirJ7rs+/zPk7/g&#10;tZrXxi1X/gqVNoHxX1GNtB0PwDBP8N7W3s440exupFF20j43ySrcW+PvbQpGAOteGw67a2sW0wqp&#10;HvX35/wco/A7WE+HPw1/bM8Mab5n/CD+JhoHjCVF5TR9UZYY5WP92O+Fp9POPqa/M/U/7VETBHr5&#10;XjTBVP7YU5PSaVvlo1/Xc+k4TxdP+y+WK1i2n89UzptA+JPxX+E/xi0T49fAH4sz+EfFWgWd3aWt&#10;8uk2l9FLDchBJHJFcRuCD5a8qVYc4Ir9UP8Agj5/wVl8a/tkeI9a/Zn/AGmrHR7X4meH9O/tSx1P&#10;QYHhs/EOl7wjTrEzMYJo3ZFkjDMvzqynBwPxn1WTXrZd6S/rXun/AARm1/W4f+CvnwnFuzL9r8P+&#10;IrW9Zer2/wBkWTB9vMjQ/UCu/hPHYyhioYRyvTd9O2l7nJxNg8HWw8sSo2mra9+lmfqD/wAHB/jL&#10;42+Cf+CYvjLUvgzrFvp9vfXVrpnji8ayjnli0C7Y2120QkDKr/vUyxUlVLEYIBr8QvAmoW3hvRrP&#10;QbS7aSO0tY4Y5HxlgqhQT78V/TF+0T8EfCH7SnwI8XfAHx7Hu0fxh4du9JvyFyUSeJk3j/aUkMPd&#10;RX8umg+E/GXw+1TUfhX49Ur4i8HazdaBry4/5erSVoXb6NtDj1Dg17HGWHqSo06t/dTa+fR/geZw&#10;lWpqpUp21dn8ux6DrHiM3UXlrJ+Oa1v2Z/j9+1N+yZ8Q/EPxC/ZY+P0vhO48WW1lDr1nN4bsNRt7&#10;sWvm+Tn7RE0iY858hHXOeegxy0emXM9vho2Gec1d0GzNpc5dWbJr4TC47EYKr7TDytLufZYnCUMV&#10;T5K0brsftV/wRe/4KN/F/wDbn8FeOfAn7Q+l6Knjj4cahYpfap4ft3gttVsb6OV7W58hmYwyZgnj&#10;ZQxXMeRgHFX/APgrt/wVK/4YD8F6P8PfhPpFhr3xX8bCT/hGdK1JmNrptrGQJtSuwhDeShIVVBBk&#10;chQQAxHzt/wbn6bpPhzw5+0X+07rt5HZ6HJrmlaK99MwESxaPYzz3EhPoj6hIp9DGa+BPj/8afGv&#10;7Zn7RnjH9r/xXcyzJ4s1A2/hG0kGF03QLdillCg7b1Bnf1eYk561+l4zOquByKniKn8ScVb1ave3&#10;lufnuFymnjc5nQp39nFu/ontf8DM8ceLfip8avjR4k/aF+OvxPbxR4u8UW9nDqV5HpNvZQRx20ZS&#10;JIooFAVQrYyxZjjknk1e8Aa58TvhH8VPCH7RXwUe1j8X+Adc/tPRYdSU/Zb1WieC4tJSvzKksEsk&#10;ZYcqWBwcYqj4f0W5Wf8A0iM13mj2Lxw/LB0H6V+XTzXGRxyxXNed7306H6JHLsLLB/V+W0LWt/Wp&#10;9SftT/8ABdv46ftA/s/6p8D/AIMfsnal4B8ReJ9Nk03XvFvifX7S6s9Kt5kKTyWcduxkuZdhYJ5i&#10;xBSQxBwVr5O8C2WjeCvD2n+F9LGLfTrOG2g3HnZGoUfoKwPF3xo+EHh/xND4K1v4o6Da6tNIscOn&#10;zalGsrMzbVXbnqTxXTWnhXV7nLCBsfSurOM3zHNOT6yrJbJJpeb1OfK8twOX831d3b3u7/kS+Itc&#10;0+eHaSue4Nct/bOnxzZSFevrWrrPg7U4laURsfqK5q5sX01JLrUGjhjiyZJJJAqrjuSelefRtsju&#10;qcy1ZZvvEEOMhQvtTLTxWYx9wf8AfNc34c8f/D74jardaF4K8daRqd7Zrm6tbG8SR4hnGSFPrW9b&#10;+D9W3Yx0rslD2cuWas/M5oyc9YO/oXm8XySxgc/TFT6Zq9xNJvCNiud8T6/4S8A2n2/x34w03R4e&#10;qvqF0kIP03EZqx8OPiL8NPiM72/gP4j6PqzR/eTT7+ORl+oBzT9jP2fOou3e2g/aQ5+VyV+1z0fR&#10;dclhVSsWfSumt9bv2RdsPNc34e0GWY4WQ5B7iu60jw5etGowPxrz5/EdkOYx573U5Rkx/oarp/az&#10;y/KrflXbL4SneP5iKhuPBssQ8xptqqM81laTNotHP28d8Vw6VYhhu967gv4tXL+K/wBoj9mzwDf/&#10;ANmeNPjx4X064BwYbnWoVYH6buK6X4feNPhl8UIftvw7+IGk63Goyz6bqEc20ep2k4rSWHxEY87g&#10;0u9nYuGIoSlyqab7XR0miLej5S61q3UUn2f95IgwKvaB4XjyCHXI6g9q17rwlFNBtBG7HTNc7mb6&#10;HhXxHeFZSCAxz/CtQeBr+S3YeVK0fP3a9L8SfDh72bH2VT7rUOlfDM2TjZZ7Sv0rrjWj7PlZi6cu&#10;e5JpOqSyRBnumbPtW5GJ7iPessn4VTttI1OGYRLaR8cCtqKw1nysJtBx/DXLJK5srmeLy5t9w2zc&#10;D1NV/wDhIbneVRZOvHJq5eaPr10rKrN+lZcPg3xCLrcGzzUOnTZcZSNm10O91iz824SRcjj5q5LV&#10;vB7W+pK0djkpKGLN1616PoumXsFmpupiMDGN1RP4WudY1BfsnDZzuY1z/DL3S+a+56D+3pB5Wj+A&#10;dSI/1eqWDn/v4lfYfh2yFz4FtlP8UQ/Hivkn9uSE3nwt8M6icfuLqxIb6OlfYHgd0n8AafIBuDW6&#10;HPr8or7bJ/eqVF5I+Ozf3aNN+b/M+c/jb4QjfV5sxL908sPevmf4/WEUemLpsMaszHstfXX7QBFt&#10;PNKxbkY9K/P/AP4KR/G+3/Z7+DeoeNmuI01C8jNpoNuWy0ty6kAj/d5Y/SvLrUJ1MwUIrVv82ezg&#10;60VhLy2sfmd/wUH+JMHxB+Oq/DzRpQ2l+F8pMY2+WS8P3z77R8v4GvJDcLBablGBtwg9T6/SoH/t&#10;CeaTVNTuGlurx2lupH5YseSSe5rM1HV1kLW9sc/NsjA6V+j0cPy0Y0ltFf8ADs89VvqfPWl8Utv0&#10;X3CWejvrmvruBkhhb5j/AHmPQV376Ja2+lrGvzNnElZfgjQhbwrxgxKWb3augkSPR9Bk1S9Y7Yw0&#10;jZPU9hXHiq0qtRRWyPteHcrp4XAzr1I6yTk2+i0ON1vStf8AH3i/Tvhh4NsZLq6urqO2gt4uTLO5&#10;ChfzNfsv+wt+wH4I/Y++DNvaataRXPizVIVl8QagsgPz4z5Seir09zk18Lf8Ek/2bL/W/j/Z/Gjx&#10;bpw8nSLd7+3hmXgSSZEWffq474xX6nal4lv7yBgYYF9/MJr5bibM5JRwdF+7H4vNnhYfDyrYqeLr&#10;fFLZdo9F5aGDrljp0Mm6C3Hpy9Yw023Nxva1Xbn+9WvqmpyxQfvPs4zxuxWMviWW3lOZoDt+78ua&#10;+PjGczvskbum+HbF5AGjXaw+YV0Ftomh2MIlMcf3ePkJrj7HxtN56+XLGPX5OlbGo63qF1Z7oNRX&#10;pziOl7OXUmUixrOsaMloY4IVbb/0zrmZNRWSXMcHyn/plUaS3csriXUnzuz8sYpvmvCC73cvH+zX&#10;TGn7pBoRENCwKhf+2dZeoiR9y7Gyv/TOqd94nMa7BPI232rPuPEJl+75p3e9Zex965rzaFibTjcb&#10;Wdn+U4xtqjqnhyGVGADnjs1OgmuLpzhJun96poLGd8tJDKfUVqpRih8spbHkXxD8OXFqzPblvvYx&#10;urltKj1C1vFWRG2lh1avcvEvg1ruHzPsLENXIyeApTMStg6gdGZa9XDYin7OzOepTlzHRfD/AFKF&#10;4I7S6n27cD/Wc11viOa0ttNXVLe45ThsMK8jvEuPDM6ynoGz35rRPiptRspLAo7CRMqN3espYf20&#10;rocqnLGxe8V+K/7Si+z2M7Z24J3AV5h4v026nxKJ5GbvSSXGpW11J9oiaPa2fmp8moQ6j/ovmZY/&#10;xLXdTw/sVeJySqqW5p+AL2S2Ecp3EpwWda9V03x+scUaSTBcY+69eceDvCM4YiO9IWQZFdPN4H1Z&#10;4PMEofaOlc9Z06ktRRUlHQ9z+EXj2KPUo/3wZWxnd3r1D4haRoXjvwvJbyRRyb4yrDivlvwBf3+i&#10;XSR3cW3b3U165pnxNSwu4YpJGVZMD5hVYdSjU5ehy4iN/ePM/BOhXngrWrzwptZo7OY+SrfxQOcj&#10;H05FeK/tt/Bj/hM/B2pafoqeXexsNQ0iZeqXER3rj0ORj33V9N/E+3XRtYsPF8aEQSHy5zjrG3Q/&#10;gcVxvxj0KeWy+1QR7k2+ah9GA5H0Irso1pUa9n3MqlNVKbXc5D9i74uJ+0F8HrPxRati/tFFprED&#10;Y3R3KDa2fqRmtL4v+A5ZWae5kyR2r5m+Dnjif9k39tabwnaTeT4T+JifaLTzDtjgvv4lHb7x/Jq+&#10;tfHNp4n1heLTfkfw1x5nh5YbGKpD4Zq6/r1NMHWVWjyT3jozzPwVp76Re5jfC7s+lemWHjNbWLHm&#10;ru/3q4G+8LeLYVzDYMg/LNYOpaP47Wb9zaSZ6fern9lGo7tnRzKJ7zpHxChYKTKv13VqyeObWWPL&#10;3K8j+9XzTbaX8Ro3+7IFB5+Y1oWsHxDYbRv49WNE8D2Y41onuV740spMhWU/7zVi614lspI/lEeP&#10;96vK20vx9IeIJD/wI02aw8bW6eVJatn/AHjUxwvK9wdVPY7R9dtFkyZ1X2zUGteKtMgtGKzKW2/3&#10;vavOptI8aq+WgNZet6T44nj8qO1b/vo11Rw8JNanPKdjV8ReM7V3YtOPvdN3vXJa54qic/umFYl/&#10;4Q8eyTsJLZsZ96iPgXxpIv8Ax7n/AL5NevRo0odTiqVaktLEOq6+Gk4P/j1Uf7f/AIMr/wB9Vauf&#10;hf41lj/1XP8Aumsx/h14vsFJnjXP0r0afspdThnKUehheKb/AMw5Vx+dc15siSbhjr1rpNV8DeK7&#10;mVgsDVUX4Z+LAMvD/wDWrq5qMY7nPHmlK9jFvNQYRbXbke9cH4082Y5G71r0q9+G/iSM7pRmuS8Z&#10;+D7/AE+2Msy8AU6NWnzaMdaMpRPMrGZrXV45CfuyA819zfsleLx/ZkJD/wAHrXwjqki2uqqDx83N&#10;fXn7JV4wtoF2ggr/AEp5lFSopmWBly1j6O8Ua27Mzg7ic9TXJ393M53u3/1q0dev0SQqX/hrnNRv&#10;1243cV49Fe6enWfvMq3FxmfBbNbGhwaPfPjUdPglGP8AlpCD/SuOvdXAmLZrV0bVpIomkB4rokrx&#10;MI/EjQ1n4L/C7xiLuHVfDNuy8bdqgA/hXyj+1L+yZ8D9EtJtVtvDclvIJDlrWTbX1VoniZH1O4tZ&#10;Z8blrxT9rzUg/hm5jLc7zzXtZVzxp6NnjZlGnKWyPhDxF8G9GSdjoOozKm7hZhkiufvPhhqNq+Pt&#10;sZHX7tej31wyzlVrL1STcgU19BGvV7ngSwtHexwB8B6mDj7TF+tFdYZAOMUV0e0qHP7Cme02cFzB&#10;e71hJ56V1mltdvCqtb/KfSttPCMYmVo4Rj3NalvoRtYeYlx9a+DrYiM1ofaU6Eoy1HeG4FyoMOOP&#10;Wukt9Tt7f5JLfOP9qsezYx/KUFWBJc7wsUKtnvXj1k5SPYoyjFWQ7xQbW9sWYW6421598D9Bi134&#10;sa94xe3xb6LGum2XHBmcCSVh7gbF+ldjrbaglvI8m1Y1Ut9AKr/s32gj+Fdrq8iYk1a6uL6Y7cEm&#10;SQkf+O7R9BXRh5So4Oo+9l9+/wCCPuPD/LaeZcXUpzWlKLn81ZR/F3+R3goOTxRSMM8Vwn9NHh3x&#10;7uLqx+IusW1qv73UvAU3kY/vRyMPz+evVPhlLazfD3Q5LIjy20q32bfTy1rjP2jdGt7R9B+Ijsyr&#10;pl81pfccfZbkbGY8fwuEP0Jq7+znrXmeCpfBl5lbzw7eSWcyt3jyWjcexQjH0r1a1qmXQmulk/y/&#10;y+8/Jcjf9k+JmPw1XT28VOHn1aXz5vuPRF6cCg5pF9aWvKP1ryGMA4wyAjv71514y/Zt8Ja3eNrX&#10;g+/m8O37NvkksFBhlP8AtxH5T9Rg16PtFLtHXFbUa9ajK8Hb8v8Ag/M8vNslyvPMP7HHUlUj57r0&#10;e6+TR5Ha/Dr43+H9sNmvhfVEVcedJcXFrIfquxx+tWl8A/HHXU8rVdb8PaLG3/LTT4pbqUL7GQIo&#10;P4EV6jgCkbpn9a3eOqN35Y+tv6X4HxcPCnhKNTmcZtfy87t+Cv8AieF+NfhfoXw+8W+EdQn1a+1T&#10;UpNQne6vtQuMlkWBiQqDCoMnoB+JrtP2YVZvg5pt2U2i6uLuZAf7rXMhFed/tIeMZtT+IbaTpA3f&#10;2Hppt1ZT969uiFWMe4UA8ete3+BPDsXhHwZpXhiD7un2EUG7H3iqAE/iefxrsxk5/UYKp8UrP5av&#10;9UeHwdl+Bj4gY+pl8FGhRgqattzPlv6u8XdmvTWUNwwBHvTqRuleMfsm+54V4ZsLbwl418Q+AXtl&#10;WPT74T2Hy/8ALtOPMUD/AHWLD26V3/hy/sInCSRxjuGrmPjRYix+Leh6pF8rappFxZyN6tE4lQfk&#10;0n51mmTU7SXIn4+tetiKf1iMZX3S+/Z/ij+P+JMD/Y/EeJw0VpGba9JWkvwdj1ubW7RodphQKv8A&#10;tU+zv7C8XBhjwPU14xq3i7V4cA3Py+9XfDni3VZ9pS7HPFccsvqRp81zy442LnynrV+fD0UfmyWk&#10;e7pWSyeHrybIij56iuK1K716RMJNuDVt/sz/AAA+LX7X/wC014K/ZS+Gs80Oq+NdX+zTX0cZI0yx&#10;jUyXd43oIoVYj1YqO9aYXL54iSpxlq2ZYrGU6FNzmtEe8/sqfsh6r+0/p3ib4iap48sfhj8GPAsL&#10;SfET4wapbh0gK4/0HT0b5bi7OVHOVTcOGYqh6vwh/wAFBP2d/wBm+5WH9g3/AIJx/Dn7DbNsh8ff&#10;tAQ3OueIdaxwbl4oZo1tQ/DBFk4zjYvQewf8HD+mab+yd4I+CP8AwTS+A/w81LR/hP4X0RtevLhb&#10;OWSLWdRSTyoBPIibZpUKvO5PJeVSQMCvy+1XxX4hllYLZ6g6/wCzps3/AMTX1UqFTK0qGEh728pN&#10;Xuz5WNanmTdfEysvsxTtY/Zz9ir/AILK/sm/tb+PdO/Za/4KL/sU/DDw/J4omWx0LxTpGkwzaFdX&#10;TnalrPHcKZbSRyQEJZ0J4LKcZ5v/AILLf8EIvCv7N/gPVv2yf2EdGuLXw3o0JuvHXwzWSSeO3tRz&#10;Jf6fvJaPyx8zwA7SoJQAjB/HjUL6+17SZtI1LTtT8uZcNjT5wVPZh8vBB5B7Gv6q/wDgk98WvHP7&#10;SP8AwTP+EnxF+NmiXa65q3gtLTX4dYtSkl40LSWrTOjjJWZYhKMjlZB616mFVTMMPKni4a+n9anm&#10;YnlwNeNTDS09bn8y2m+ItJuYo72yuFkimUPHIjZDKRwR7Vp2HiG3t5w29f8Avqov+CiX7Pqfsd/t&#10;/fFr9mTwjAbbQ/DPixpfD1qucQadeRJeW0Q/2UScIPZAO1eZ6fqWoygeZO1fK4rLvY1HBvY+mwuO&#10;damppbn0JpXjjTJLMQsozjHJrkfjprGnTfCnxEscHzNpUwH/AHzXE6RdaqoXyp24qH4qX+pyfDbW&#10;kmbKnT5Afyrgo4WNPFRafVfmd1atKph5X7P8j+gr/guK6x/8EV9Lkcfd1DweT/4E29fkboTafcP+&#10;8VB9a/Wr/gu4XH/BEKz8s/N9q8I7f/Ai3r8U9Nv9ZigwLlgw6+9enxhT9pWp+n6nm8J1HGjUVuq/&#10;I9rsdZ0bT1+YR57bmq6PGmnSW7KhjbP+1XglzqWtXUyg3b4HarB1HUreHaLllyPU18HLBpu9z7SO&#10;KlHSx6D4rvNPvpyT5fXGa9x/4I//ALQ0/wCy/wD8FNPAl9Leqnh34oWk3gnxFHuwq3Eh+0adMfcX&#10;ERhB9Llh3r5Fiv7+4uMSTs31rT1a08VDw82reDdRa11zS5odR0O6RirQ3tvIs8DgjpiRFORXq5Ti&#10;P7NzCnUvpez9Ho/uPLzLDrMMHUp21a09Vqj+nH9sX9n3Rf2q/wBljx9+zrrrKsPjDwtd6dHK3/LG&#10;Z4z5UvrlJQjjHOVGK/m78FeP9ePh6PRPiNppsfEmkySab4ksZBhre/t3MM6EdsSI1f0e/sZftE6b&#10;+1n+yp4B/aM0lVVfF3hi1v7iBf8AlhcFAJ4vYpKHXHUY5r8F/wDgth+ztqf7OH/BUbxnDp1k9voX&#10;xHtIfF+isi7YzPIfJvUXgciWMOf+utfdcWYCOMy9VVvB3+T3/Q+O4YxksLjnS/m0+aOFttR0vU+o&#10;Xk19Tf8ABCb4VzeO/wDgqY/j2xhWTTvh/wDDG+mupAv3Lu/uIYYRn18uGfjriviPwt9ohtmknkKq&#10;nLM1fpJ/wS1+JFh/wTr/AOCTPxS/4KafEXwy02rfEHV2k8EaPL8surRQbrLSrdeMhZ5zJLx0R93Q&#10;V8xwnhZSzR1m/dppt/PT/M+h4mxHLlypJe9Npfd/SP2EHzA1+A//AAXR/Z9j/Zj/AOClup/EXSrf&#10;ydB+Mmhxa/ENvyR6tahbW8Ue7xi3l9yzmvqX/g3k/bt/aF+LPj34hfs1ftZfGO+8WeIpLODxX4dv&#10;NTmDMkcrmO9tYSefKjlKMic7FfA4rv8A/g5V/Zel+MX7C1v8fNBti2sfCDxBDrbMg+aTTZf9GvE+&#10;gjkEh/65V91jqdHN8pl7N3TWnqv+GPjcDUrZVmkefRp2fz/4c/IOx8eWiR/vJFxVXxX8VNN8L+Hr&#10;zxAqeY1vbs0MakZkk/gQe7NhR9a4N9Hvyn7uZsEAqw6V7l/wSu/ZNf8AbB/4KKfD34V+IY5Lnw/4&#10;buP+Eu8VRGPcjW1k6tBE/bElyYxg9QrdcGvzbL8sp4zGQpJ7vX9T9Ax+YVMLhJVH0X49D7f/AGtt&#10;Pi/4Jr/8EJvh5+xPp+tNaePPjNIIPEUgb9+8l+zahrUxPB2okhtw3YNEK+H7HxZpdhp9vpNkkccN&#10;vCscMakYVVGAPyrtf+C3v7VNt+1b/wAFJtei8H6s0/hf4P2f/CIaFIr/ALmXUMiTU5kHtL5dvnv9&#10;mJHBFfM1rd6m8qubxmz716fFkoYrFqjF+7BW+f8AWh5vDdOWHwjqte9N3+R7L4h+Isui6PDJoz6Z&#10;Hd3eqWdlDcaxcNHa25nuEh82ZlBIjTfubHZTX25+x7/wTg/YD+M3xfh+HX7RH/BTjRviv4tXcf8A&#10;hV/w516PSdJZkBLp+6ka7u9oHIMw4B3Ljivzq0fSl8Q6fJpGsWyXNtcJsmgnUMsinqCDwa7H4IeF&#10;LTwJ+098C9W8Mafb6fJp/wAZPDq2bWcKxmIPdrGwG0DAKsVI7gnNcnDuKy/C4qNGpRUpykkpPomd&#10;Oe4fHYjDyq06rjGMW7Lqz9gf+Cov7Hf7Kv7PH/BIz42aD8F/2fvCfh21sfAt1cW/9n6NEsiypgrJ&#10;5hBcuCAdxYnjrX5paB8S9LtdEtQGXi1j+8f9kV+un/BbFSf+CUHx6UD/AJp3fD/x2vwkg0PWDo1u&#10;8bycW6cA/wCyK9njanTcqCf979DyeEalRRrNeX6nq/hvxZH8bvjvH8EF+P3w++FulR+FLrXNX8ce&#10;P5maKKKKeKIw28IZFmmPm7gHdQFRjg9D96f8E6v+CU3/AASi+MWg3fxKt/j2f2m9S02+EWpahruq&#10;odO0+4258tNNthHCikcjzVkYjoxFfkhrvgW11q7t5Nf0m3vWtZfMtmuoVkMTeq5BwfpX6C/8G1v2&#10;nSv20vi7ocDeXbXXw20m6nhT5VeZb6dA5A4JC/Ln0qeF8Rl/toYeNFc9m3Ld6fIviPD432Mq7qvl&#10;uko+p0H/AAcA/D34ZfBv41fs82nw48B6L4ftv7H8UQCHR9MitkMajTiiYjUZAycDtmvmH9nH4L/H&#10;f9un4oz/AAX/AGdZrXSbHSY/O8d/EfVrcvp3hm225wBkCe6ZQSkWQq/echRg/oF/wXc/4J3ftb/t&#10;3/Er4Hj9mHRNO+x6LeaxYeLPEGo6pBCug2t79jH23yZGD3OxYZcRxBmLbcgAkj4O/bG+LHg3wz4e&#10;n/4Je/sL6pdaV8F/AtzJafETxLZ3xN74/wBe4+1iedDloVcESAEB3yn3EAr084wGDjjnj8Y/3cUk&#10;l/NLU8/KsbipYOOCwi9+Td32Wmp9wfsuWf8Awb6fsa+I7H4Y2/7QPw58XfEQyLb6j4z8b6rDqWoX&#10;t0Tg7rhlNvb5Y4EcflqvAxX03+2P/wAExv2T/wBsz4UX/hjUfhxoug+IZLFm8L+OPD+mRW9/o91t&#10;zFcRyRhS6hsEoSVdcg9c1+BSfBnwvP4Sn8Inw1af2bJatC9iluojMZBGMAen41++n/BHjxd4i8e/&#10;8Ev/AIG+J/F+oyXuoy/DyxiuLqZizy+SphVmJ6kqgyfWuvI84w+cRqQjT5VG2mjTT8rHJnGU18pl&#10;Co6nM5Xd/NH4e/D/AOKXiXR9On8NfEVEh8ReH9TvNH8QRxjCi+s7iS2m2j+6XiZh7EfWu/0f42WR&#10;wrXq/XdXlf7ROmvH+1l8cPs37tF+NHiIKq9B/pbE/qTXD28Ooxz7xcN/31X5/jsDRp46rCGiUml9&#10;59/gcRVrYKnUlu0rn0l4l/aU8N+DtH/tTU7uSZnkSCzs7WMyTXk7nbHBEg5eR2IVVHUkVsfFTwn4&#10;Y+AMXh/W/wBvvRdQ8afEbxNZi+8K/sveGNf+x6fo9i5zHf8AiS/Qbie3koSuSVVJSrMPSP8AghB+&#10;xnD8W/EHiX/go58WtD/tjw58PZLzT/hfobW/m/btTt0Ju9RCkHeUb/R4cZO9ZTgHaT8G65+0Fq/x&#10;O+LHiz45fHPxRdnxp4y16e/8QLfWc/mWg3lYbIAr8qW8QSFV4xsPHJr6LC5XHJ8vWK9lz1ZfCrXU&#10;V3aPn6+O/tXMHhVU5KUd3e3Mz7R+HH/BSP42/BmFYPBf7Df7LNvoMQBHhfRfDN9a3DL/AHftzySI&#10;W/2mtxknJxX2B8CPh7/wS4/4LT/BfUvFWifAi18CfETRWFr4ji0aOPTfEXha+YExuJ7bAmjbG6N/&#10;nikXII+8o/HW4+M3gloML4rYsPS1m/8AiK9v/wCCNX7Q3i7wD/wVZ+HL/C9NQ1Sx8dR3fhjxtZ2u&#10;nysrWBgkuILqT5cKILiJDvPQSMOAxr0MnzHNMTX9ljad4vry2t+ljjzfLcrw9D2uDqJSX969/wAd&#10;z1T4qab8Yv2EfjndfsrftIai+rXMdl9v8E+OVt1hh8U6YDtMhQHEd1E2FmjHGWVl4biJv2ktDTlb&#10;pSf96vuH/g4v/Zvt/i1/wT8v/jnosAj8TfB3VIPE+k3aj5vsYdYtQgJ67XtWdsd2iSvxVWXVJGWR&#10;LmQq43D5jXh59w/hsPjOelpGWtuz6ntcP51iMZg+SprKOl+/Zn2RF+0Vpt2+EK/XdVg/HezYeYJF&#10;z7sK+U/C2nalOu5rmTOfu7utbWqaLrzWO2zaTP8AvGvnZYGmpctz6SOIqct7H0lB8cbN5PmuIv8A&#10;vqro+L1k8gaPU029dvmV8hDTPFbTYDXBbd/z0NdN4a8MeKLxg0qzLz/ExqamBowj8QU8RUl0Pq7S&#10;fijpMrAvfr/30KuS/ErRFfC3y8+kgr59g8G6tDa+YJpMgdFJrDn07Xo7sr50nX+8a89YenLaR3c0&#10;+XY+jdV+K2jw/KNU/ANVjw38WNAMysusBW/2mr51FnrD4jKsf+BVp6T4V1F3+ZWXcMZ3VMsLTjrc&#10;pOpLZH3D+1/K2o/sueHtWRv9YtpJuHf50NfYfwiia5+FWkyA/wDLjGf/ABwV8j/G2GBv2IPDNxOu&#10;77PodqzbvVQn+FfV/wACvEMV38GNHvIV3btNjZV4/uj1r6fJ4qOIl/hR8pnCbwsf8TPH/wBrTVtI&#10;8KaTca9r15Da2drE0txcXDbVRV5JNfg5/wAFNf2nE/a2+Ntre+FBN/whvh2FrXRWkjKC7m482fHu&#10;cKM84HvX2x/wWC+O/jvxx8Z9U+E1142uNP0PT4U87Syu2O7Y8/Oe4/2TxXxj4o8AeHLf4Z3mgSeH&#10;Vhurq3a+0XUYZA0VxOgyYT/cYqTgZwcV20406Nb2v2novLzPoclyuWIoqVT4Vq/M+RfiNqP9gaes&#10;MDbppuNq8kfSsDwDpd9dXZ1PVovLZT+6ibt7mt2/sJtYuW1S/XlXITI6epqxoFoiS+RErfMw/Gvq&#10;I1I0cLyrfqzyamHqY7Oo1pL3b+6vLo36nd+A9HM+nSTsB83OTW74L8Ap8WvHsfhK4k8vQ9JjN/4g&#10;ugflWGPnZ9T0+pFZc0upQ2dv4P8ADUBkvZo98xVf9WuK+nPgV8B9P8CaN4X+G2uLJ9u8U3y6l4m4&#10;+b+z4CHdD/vsUT/gTV8vjsZ9Wikn783aP6v5L9D9arU4xy/2dvcppOb7vpBd7vfyPrT9j/4JWvgT&#10;4PWfiLVj9nvvEJ+3zW4XmCJhiGL/AIDGFr15NE0tgsb3snXHSuZtvjBp9+62+n6X5ccaBIY1UYVQ&#10;OB+Aqa4+IkiJv+wN97vivka1GpWk3LqfBVMRKpUcn1N7UfCGkT2zL50jY96wpPCGiQMzGNmx/tVW&#10;vvizexQtFHbqv+9XH6p8VNXmlbyQv+FZwwtSOxHtmdxaaboVpIWNs3X1rpLTWPCsVqA1ud2ORXhk&#10;/wAQNdkfJKD0+aqo8d+KmdljlX8K0lg5SjqwVQ9/0268IzXeTY53DuRV640nwrcn5tN+9/eavm+3&#10;+InjC1ug32jaQw9a3B8SvGu1ZDcr+tZ/U6nRlOoj3ODwR4SlGf7MhI9d1Ml8F+EUf5NMhrx2P4p+&#10;NjCI4pl/4CtRp4+8fTy7m1DavcBa0+qSl1MvaSie52XhvwzEVP2C3/4FUN7F4bglMb2sSj/Zrxlv&#10;G3izyv32qsp96xNY8WeKpX3yarJjp8rdan+zpSe5SxFj6I0uPwrdt5MsUDKP72Oam1Pwp4XvbZxb&#10;xW6fL14r5lsPEXjWL57fVJM7um6ta38f+O43Ec99MA3DVUcsqR2YniL6mj8W/Aliu9LOddwJIIHS&#10;vPbHTEimWK4fa0f8Vdnqeoahq0DeZMzM3OXrzHxvquq6BqY3wFl3Z+lehhaMvguROr7tx/jfSI1m&#10;+0/bUKyLWR4d8DPd3P2i2uP4sn5aqXmu3esQFFgIZeV5rU8GeJ7y3/19uPlPTdXVWhVox0MOaNSR&#10;6X4U0q1s/Kjng8wjG7C16kmgaSuk+eLVRuj3V4Xb+Mb+O6DWltndz8r16r4B8fXOp6UNOu7ZgwHX&#10;rxXz+IjWjLmO2HK42RjajDYw3/mW9xtYt610l9o51HQY7yO8UmFt3vWP4o0KW5uftdlbybWOcba1&#10;fCfhzUdSsDbh2Vuy56V1Uqq0dzCrFbHpVh4e0v4hfCJbK5C+csTR7uvI5z+teeaJYTah4fm8Oawm&#10;6azYwsx6nb91s+hFdp8NtK8W+H7W509o2eMAMoHf1/SvPfF3i5fA/wAV1tdYia3t9U/dM0mdu/qp&#10;/pXdWi5WqROGlLeDPjz9v/4NatN4Murzw9C39peHroatocy/fBU5eMfgP0FfY37FXxV8N/tE/s2+&#10;GfiSGh+1TWKwalGW5S5jAVwfcnn8a5j9obwna6x4dGuW9v5ix/6zaM/KeG/Tn8K+Qf2RviRr37OH&#10;xu8Xfs5m8aHT9VuP7X8NqzEK4bO9V/D+VehKj/aGWuH2oar06r9TlcvquMU+ktH+n+R+k2q+HfDs&#10;owsUPWqUPgLw9cPuMUP5V87H4r+NLl/3TyH6yVsaL8QvGMqhZbkqxPdzzXz/ANXqQ1uet7sj3S7+&#10;HPhpF3f6OPotZL+CtAimwGjrz2DxN4oviqvO3/AmNOa510/fuWyP9qs7yXUOVHoF14R0NYcrPEK5&#10;3U/DulrJj7RHWD9v1KZPLe5f/vqqslldSnJmb67qnmY+VGxP4W0d13tcR8daqyeFfDrpu+2R7v8A&#10;eFc9rk9zZqWW6YDHRa469167huuL2Tjr8xraMakldMl8q3PTJPAXhm4IY3EOT1O6h/h34aVNwuIq&#10;87tvE17Em/7XJt+tMn+JBtn2T3T/AItW0YYjuZS9muh3d54K8Pxw7o2jb8a5PX/CWgrOTcOhXvtN&#10;Y9x8SlnRo47qQH/e4rl9d8dyGQiQOy/7LV2U6dbuc9SUGdtF4A8K3g3xInTqTWfr/hDw9ZoV/drg&#10;GuLg+IN95ZSBZF7detYXizxnq8kJ3Fu/8VdEaNWTs5GTlThG9jX16z8PQuwaSPGfWvG/jJNp1vay&#10;CJlxt9am13xffGVldzmvMPiJrt5PE0UkuV92r1sPg5Rknc86tiVKNrHm2tRR3OrGaMceZmvq79l2&#10;Z4bKHy/7oG6vkV9QZb3DD5QcfTmvp/8AZg1gvYwszfw4IH0r0swjbDo4MH/GPdfFeout1tDfw1zt&#10;1qGI2JaneL9RCybs87etc3c6nuhO5q8yjH92jvrStIivtVxM2f7351o6dr3+gSRhsMOlcRq+pSPc&#10;bVNXtGmmmPB+tdTpe4c8anvF6LxVKNTkbeyvtrzH9pHxBPqfh6480E5b+KvR7bS1vNbkDL/DXm37&#10;Q+jSQ+HLt2T7rV7OX2VM8rHSvI+Z74qrtg81lak25cVZuLjMzK/96qd+4KZBr1oLVHk1JdEUCRnj&#10;FFRH5jnNFdXKch9dS+NoI3Cqat2/iySYhUZfmWvNptJ1cz4Z93NdV4U8M6lOEZ5DXwcqVGEbtn2c&#10;alaUtEbsurX+/cD15Na/h7UnZlaZ+Pf61UuPCFwsAdZm7Gq+naTdwXAjeZuvrXHOMJR0OuHtIS1N&#10;D4r3qWPw91jUbV1zDpkzD67DVr4KwJB8JfDkarx/Y9ufzjBqn8QvCt3qnwx1mKCU7m0ucBf+AH3q&#10;98F5Vn+EvhyRD/zBbcflGBWUrfUX/iX5f8Ofr3hLzPPsQ3/z6/8AbkdRSHPpS0VxH9AFDxF4d0zx&#10;VoV34c1u2E1reQNFNG3dT/n868A0LVPGPwx8XsZ7Rm1rR4RBqdjuH/E600EmOaM95VGPx4OM19HH&#10;pzXKfFD4X6Z8R9Oifz2s9UsW8zS9TjHzwP6H+8h7qeDXfgsVGlenU+F/h0+7v8n0Pg+NuGMVnEKW&#10;Oy6XJiqGsH/Mt+V/pfTVp6M0/BXjnw3490SPXfDepLcQv99ejxN3V16qwPY1r7hnAr5ytbHVdA8X&#10;fZtSup/CvipVP+kWv/HtqSg/fAPyyqfQ/MK6/Tfjj8RPDj/ZPGPg621iNeBeaLcrHIfcwykDJ9mx&#10;WlbLnzfunfy/yez/AK0PDyXxSy+X+zZzB0K0dJaNxuvLdejVuzZ6/nmjdXm8f7S/g/H+l+FPE0Lf&#10;3W0R3/VCR+tR3P7SmiMn/Em8A+JLuQ/d8zTxbr+LSsv6ZrD+z8Xvy/kfVS484PUeb65D5Xb+61z0&#10;stx0rhviv8X7XwfH/wAIx4ZVL7xDdxkWtorArbj/AJ6zH+BR1weT0HWuD8R/Fr4peI4Jje31h4T0&#10;3ad7wzCa5298yMAifUAms34efDa9+IiNbeG7e60/w/NuOoeILoE3WqHPKxs3zbfWQ/QCuujgadH9&#10;5XasunT5vr6LfyPi828RMRndT+zeG6cp1Z6c7VuVPS6T/OVkuz2LXwU8AHxf4yXV9RZ9Q03Rbpri&#10;51Wcf8hPVD1cc8rH26gHAB4r3xSQMEVT0LQtJ8NaRb6DodjHa2trGI4YY1wFUf5/Ori4BxXJjMS8&#10;TU5ui2/zPuuEeG6XDOUrD83NUk+acv5pP9FsuvV6sdSE4NLTWGTg1xn1B5f+0b/oureDNWK/NFrr&#10;xe+HgkB/lWJdavabj8lbP7SbGe+8H6cg3NJ4gaTHslvIT/OuXubC5abAir2aMYvD0+bs/wA2fyz4&#10;mXXGFfl7Q+/lX6GP4hnNw+E6U3w7ctbzKhLda3oPDzSpmeH/AMdpDpMFqnyR8/7tdKrU/Z8p+exo&#10;1Pacx0fhvUreZglxLwB/FX6mf8Gs/wAH9F8U/tK/GD9oKewWSTwv4f0/w3pM7L9xrpmubnB7EiKA&#10;H2r8jYppIJQwLdccV+1P/Bo7q1i/w0+PWiMw+3J4+sLqRM/MIX06JUP03Rv+Vd2RYeCzHn8nY4c+&#10;rT/s7l80cp/wV0/4Lf8A7ff7N37fnjD9mj9n3UvAuj+HfCNrp4hbXvCB1G4u5J7dZmkLtOgUDdtA&#10;A/h6182t/wAHDH/BXLbuHxE+Fn4fC9f/AJKrrP8Ag5k/Z+134Yf8FJdN+NotW/sb4meB7cW04X5T&#10;f6e7RzJn+95UsDY9K+BS7xREMldGZ5ljsLjHCErLS2i/yObLctwOKwcako3fXVn2VF/wcNf8FdJ5&#10;fLHxB+FvPf8A4Viv/wAk1ef/AIOH/wDgsHbR4HxW+Gaqq8L/AMK0wP8A0qr4o0gTT3e4p0NX9amC&#10;xbAv4V5ss8zLm5ef8F/kehHI8vcL8n4v/MvftE/Gr4yftgfHnXv2kv2hdf0rU/FniCK1hvJtF0gW&#10;VuI7eIRRgRBn52jkljn2rkYPD2w7PJCj/dq94WudJ1XWJNFtdSt5LuJd0tukoMig9yvWu5h8ISiI&#10;N5Oa87FZhU9reo9Wd2GwNONJKmtEczoeissWFg5+lZvxi0a6i+GetyCP5V02QnA9q9M0nw7Lajey&#10;1zPx4TyPhT4gXYOdLl7f7Nc2GxHNioW7r8zXEUeTDy9H+R+5n/BdfP8Aw5JsTj/l88If+lFvX4q2&#10;l0jHZsr9qv8Aguxn/hyNY4/5/PCH/pRb1+J2nW1wWy6HrXvcWRvWpvyZ4vCr/c1PVfka1tZSS8mD&#10;vnpRe6Nezx7IYDz3I6Vt6MgWDDnd+Na9jaJK24uor4OVZxbPtI0+ZHK6H4XvQ2ZYh+IrprTR57eL&#10;y2Cjit+1s7NogVYbv51K2m+cd1cVTEuozpp4dR1P0m/4No/2gLq9+GPxG/Y41+73TeA/EQ1fw2jH&#10;rpOo5k2r7JcrOMDpuX1qx/wc5/AJ9e/Zs8EftaaXpXmzfDPxdHa69NGnzJpGpslq7sf7qXBtX9ue&#10;nJr4j/4JpfH6+/ZH/wCClHw18eXj+X4b8dTSeBvFsjN8sSXnz2M57Dbexwpk9FnbucV+7P7TnwR8&#10;N/tL/s7+Nv2ffGFtHJp3jLwve6RdbxkIJ4WQOPQqxDAjkFQRggV+w5PWjm+QxUtbpxfqtP8Agn5V&#10;m1GWV51Jx6NSXo9f+AfzVaF8J/G/xw8ceE/2a/hdx4g+I/iK20KynVSRaQSnNzdHHO2G3WWUnttF&#10;fZX/AAXD+KejR/G74a/8E6vhLdxWvgH4H+FrK61TTbc/K2pNbiGwibHH7m1VnI9ZlPFWv+CJ/wCy&#10;18VP2dfiL8SP28P25/h3rPgvSfgP4I1DTbWTxJpklst3eRpI2o6hAZAPNjEFuqpImVbz2wTXw3ef&#10;Erxl8WvG3iT9oL4kTySeIfiF4huvEGpbzkwCdt0NuPRYoBFEB2EeK+drU6mRcOum9KlVtedv+G/M&#10;96jUhnOeRqLWnTS+/wD4f8j1b9lP43Q/softr/Cf9o59W+y6fpviiPRvFE27araTqBW2lL/7KSND&#10;Kc8Dy8npX9FHxV+GvhX40/CzxB8JfGlsLnRvE+iXGm6jHjO+CeJo2x74bI96/l08ZwaZ498Kah4S&#10;1YN5F/avBI393cuNw9x1HvX9Bv8AwRy/aivv2s/+Cdfw7+IviTVBd+JNL0s+HvFzFsuup2DfZpmf&#10;/acIk3usqnvXocGYpzwcsNLeLuvR/wCTOHi3DcuKhiI7SVn6r/gH8/eofC7xX8EtR8Q/AT4jyLJ4&#10;g+HPiC98NaxcFcCdrOQxx3Azzslh8qUE9VkBr77/AOCWeq6B/wAE/v8Agk38Zf8Agqz4w0iRfEXx&#10;A82x8AxzfK89nbs1npiRgjIE148sx/vLsPbNZn/Bcn/gnx8ZPEP/AAUg0S/+BPgbUb/Tv2irOx0q&#10;9vNPs2eHStWtmEN1dTMoxEpsCkm4kZa3bvgVrf8ABc/x94K8Kav8Gv8Aglv8JbOG38L/AAw8M2uu&#10;+I7WDiOLy4vsmlWxA4Jwk8xzz8qHnJI0o4OOS1sVjJr3V8Pz1/PQzrYqWcUcNhIbv4vlp+Wp+aOm&#10;6XPYaTGmqTtcX9w0l1qd1IctcXUrtLNIx7s0jsxPvVrTvLL7Q+MV6TqnhDT54vMhC5IrEfwhbwzZ&#10;Vfy71+fyxnt5SlLdtn3UcN7GKjHZaFzwYwaZUV69K8FwIvx5+C7D73/C6PDP/pfHXF+GtEjtZkKj&#10;HNegeFIEi+N/wYYdf+F0+Gf/AEvjp5W1LOqH+JGeZK2VVv8AC/yP2Y/4LX/8oo/jxn/on97/AOgi&#10;vxZsjavoNsAFX/Rk/wDQRX7Tf8Fsf+UUPx4z/wBE+vv/AEEV+H+kTtNZWse4/wDHvH/6CK+r46V3&#10;Qa/vfofM8Gv3a3y/UbqVnCZmC465zX2h/wAG6e0ft2/FZVPT4U6X/wCnKavlfTfDy3NtlogxYcV9&#10;d/8ABv3pqaZ+338VIVTGfhPpZ/8AKlPXk8IVP+FmMfJnqcUxtlLfmj7X/wCCzH7XutfsbfsKeJ/G&#10;PgSfb4y8UzQeF/BKhvmj1G+byhcdekMZln/7ZAHrmvxF+HPgaz8G+HLPw1pULeVawhWeViXlfq0j&#10;H+JmYliT1JNfod/wcb+OF1H4t/Ar4QvLut7Vdc8SXULHgyJFFaQN+Hnz18I6fq1ms+XFd3G2KqVM&#10;VDDx2irv1f8Akjj4Pw9Onhp12tZOy9EX4dOK2zjaF+Wv2T/4Il/8opfgX/2IsP8A6Nkr8fIrrTrm&#10;2k/eqDsNfsH/AMES8f8ADqX4F4/6EWH/ANGyVtwH8Vb/ALd/Uz40+Gl8/wBD8U/j5ZtP+1R8cDjr&#10;8avEXb/p7NeafEhLvw54B1jW7D5riDT5WtkHVpNpCD8WxXsPxdto7v8Aak+OAdunxq8R/wDpWa85&#10;+OGmRWvw71C/ZgI7cwzTH0jSZGY/98g15ON97PpwfWf6nsYPmjkkZL+T9D9vGS8/4JW/8EV1v/g9&#10;oNndan8L/hDHd2sN7GxiutQ8lZJZ5QpBJeeSSRhkZJIyK/NfS/8Agr5/wVx1mCPUF+PPwpj+0KJA&#10;p+EYbGRnGTe81+yX7Qfwptf2jv2JvF3wftFV08YfDm6sLP0Ek1kVib8HKn8K/nb+EV9d6v4LsY7v&#10;cl5Yq1jqUDcPBd27GGaNh2ZZEdSPavtOJsdjsvo054aVk7p6J+m6Z8lw3gcBmFapDERu1ZrVr12P&#10;p5v+Csn/AAV6VtqfH74Ut/3R8f8AybToP+CsP/BYiGXzYfj58LY2/vR/CEA/pe14vpej3t04Ksfz&#10;rstI8MzeT+9PUeor4efFmdQ/5eL/AMBj/kfa0+Fcml/y7/F/5l/47f8ABRr/AIKq/Hz4R+Ivgh8V&#10;f2gPANx4b8VaTNpmuQ6d8L/Jne1lUrII5DeMEYqThtpwexrwC28NLYwRWaJIywxqill5IAxXuGu6&#10;Lofh/SZ/EPinVrex060jMl1eXkixxxIOpZjwBVzwv4Q8J+J9Nt/EGhX9rqFldKHt7uzmWSORfVWU&#10;kEVz4jPsdjaaliHdLbRJX+SR1YbJcDgZOOHVm99bv8WeTaBYSwSIBFtGec11MUiiIQgKflwa9Kvv&#10;hvo8Nt5qW4FYNx8P7O4uNsD7f91hXnSxUakrnqQw/KrHGW1pJFe7/s+4ZzjFdPomsR2P+usML7rW&#10;s/w0gji82K4k3r9KxbjR74z/AGUk49aXtqdRB7KUXodXpfiHRrpfKkZV3Hv3q+vh/Rr2QNEYju9V&#10;riV0xLCEGckkdNrdKltPHC6fKqENwcYZq4XT958p2Rltc7mPwfaowaN4/wDvkVtaRoWlqMzbPlrg&#10;x8RYBDv84A/jVex+Iskk3lLIzA9K55UazV7m0ZQ2Ppb9sD49+Cfg7+xDpNx4tt725gk8P71tdPXd&#10;K8e7YXAz0XOa+kP2WPjb4c8b/sm6L8UvDl+LnTW8LQTWLsRuc+QuNw7MW6jsa/Pn9vDUNR1T9nPw&#10;LrMOnrfQWfhhraSykYhZPMefeSR2Cpn8K7j/AIJYfEh3/YesfDKT+XDJBG0dvu+S3jKZwPx4/Cvs&#10;Mvl7Oj7TrovwPBxmXxrUVfTVv8T5Y/4KffEmO4+IUmq+P5beRrrcFvI4cTxNnocffX6818peFvjf&#10;/bmp3HwY1JbiW3uAs2mXUf3onB/gB9Qf0r3T/gqDFJqutahK1vuZpswtt+6BnGK+MdC8U+CrLxHp&#10;174j0W8k+z7kvEt7hkaPIOGRgenAO0/hXuYXCRrUeaSu/wBTuo5nUw1qVJqEW1v1WzRp/Fa28Lw3&#10;rN4dimhkaZ/tFvcbQUbOO3r1/GsTwNpskup/aZ4TtiUvj6dqj8bXc2tXc2r+Hrbfasdyx9SqZ9fW&#10;vUP2ePhd4n+JPhyaPwgtlH56GOe4uWLPH6kKBXRWrRwuBc5vS+rfQ9rKcD/aXEEYQi/dV1p8Vtrd&#10;HqekfsU/DNviD8R7jV7+xU6bpbB9QumHy3FxnIjB/upxn6V9gfs++CP+FseJvEvxmW2zZtef2Pob&#10;svH2e3JEjL7NLnp/cFeaeA/h5qHwp+BF14N8IRRDUGtfJgkKndLNI23OACWYluPU19c+EvD8HwD+&#10;HWjfCu20ae1h0rTo41a4hKtK23LOfUsxJP1r82rY6WNx1TEQei92Ppu38z67iqnWy7L6GBmtZXnK&#10;21+iXe1/nuZNn8OTYv5kHH4VHqmky20LGVt3y+nSpNR+IyRTMiz4z64rn9c8bXFyBHHcbg3ZaUZV&#10;r3kz89dONyrqscc8eQcM1ZMehwGUltzEN0qxb3F1KwaROffk1Ncam9pjEWfXitI1nsg9jGOtiKbw&#10;xbMqusCrkfxNUUfh1I2ZnVQFNXoNWN78oTnqKma4EryRkKCcVqqk1uZ8kdzLOm6c8gyqZz6V0Uei&#10;Wv2FZVVN2Afu9axdPtXl1AR+WDk9a9A8P+HTc2apJL0421E8RKAOmmZeieGJbpNyW67fXbWxL4RM&#10;Ee4RLnbn7tdV4Y0eKFfszTKv1rWudEtpRxeL93pXG8ZUvoV7OJ4X4tglt3k3RMFX+6lcHq/ia2th&#10;tnZ19PrX0f4j8BW97EWKryOuOteK/E74dm3DRW9uuck/LXo4PHxlLlmc9bD3V4nMaB4vt7ibZE7Z&#10;rprXUBNiadmrnPDfg82svl3IZW7fL1rV1jTbq1iZoV3Y754r0nXpznaJyypSjG7NtfEui21uy3L/&#10;AMPXFedfFDXdJ1AlbRt2PQVDq+tyQMyyR5z/ALVYMl9Z3M7edH94+tdVLD8sucxda8eUz7DUIoEa&#10;d1b5Gw3HUVpS6npFvCbi3m7jcAvQGr2nabpL7oDBH+8X+Lmo4/DkQnWB4gVlIQ/L9cV0y9nLcnWN&#10;rEmneIbCRlCTsvviu28LeOLDT7qNk1MKfu81U8KfDuO501lk08ZXvtqzbfDDfcFfsI2K3XaeOa8P&#10;Eey5mjupt2uelaD8Q4CgW5uI2XHqK00+MOmaTPvjto2+mP6VwsPgGJbZXj+XjDYNPh8DLHJ807D5&#10;eua5YRo82rCfMe3fCr49+FtY16GwvkC+YSn3uOa1f2mfg74T+KXgeS+0wx/bLUb4ZF4YFeRj3rw7&#10;QvBl3p+sQ31q+djhlavoTw1p17qmkrb3CMv2iHDfUivWpun7JxieZUjKNRM8DtItQ/4RZrK9DTW7&#10;xYZWHKuBhhXwz+234TvfBOvaP8b/AA2jDUvBuorJNs6z2bMMqfoP0zX3wtzeeCfiRqXgPxAm63uP&#10;9Js5Cv3f76/y/KvF/wBsb4NxSaZJdvCs2mahC0MrbcjY/H9SK3y3EezrK/8AS6ixlLmptf1c6n4X&#10;aDoXxH8C6V460BhJa6pYx3ELDn7wzjj0ORXU2vgGxtZ15+71NfOP/BKz4qXdjoXib9mbxRck3/g6&#10;+c2KSNy1ox4I9gSPzr6wbTjcTly7fQV5mZ0amGxkqd9L3Xo9jqwdRV8PGXXr69TU8PeBdKaNZpDH&#10;nr8xp3iDwjZRxs0EceataRCLWNQSO38XSpruOW9fYhXb2ryeu503scXJ4dSAl5Cm6oRBYQfK+z9K&#10;6TV/DwVGkedfptrh9Tt9t6RHuIWrTFuO8Q6Xp11bYUJXDah4YsEmLMi8ntXfxlZ4P9R7VmzWKht7&#10;W3fvVxqSiHLc4m/0azWACOLHH92uU12ys/NMCxfN67a9O1rTppYWMEYA5rhtV8P6jLdNIoUfVa7s&#10;PW7mFaHY43UfDzSxMVnZeM+mawZtOu4ZfLkV2Hv3rvtV0yGwtDPc3m5gv3dtcTqt6DMzxbiK9SnU&#10;5jjlGxPZw2kUIEiKp9DisXxVbxywZBX8DUF3qUqsWWsvUtTlaL5y1b042le5jU1jY4jxVZNHOSh6&#10;nrmvMfiDEyxsC3btXrOtxpdS8/3s15n8SraKON8N/D2r3aFTmSR5Nem43Z5FdnZOxB/ir6G/Zp1H&#10;ZawsAeB0zXznfyD7YyD+9X0j+y1pazWkIkbbW2Ye7h7s5sHd4g9Z8U3T3BQgMBsrFdS0O3PvXS+L&#10;dJEDptf+H+lZtrYoUwRlvpXk0p+5oelWptyZxt9bSNeYx7V0HhzSWZNxG30461FqMAS827O9b+jg&#10;R2LPtx8tdE6l4GMKa9oyrpFqx8RNGdv+rrhf2m7DyfB18S3auw0q+lfxkynn5P61yv7VMoi8D3pX&#10;lmXH0r2cv/hnj45+8fFM74uXYf3ulVbxiYulSzttnYj1qteSfuzzXt04niykZxBHAaik3iiugk+z&#10;ZPCVmJclvm/3av6ZZf2e29Cdoom8S6WX2lavWN7pV5bn5Tx6V+WuVbaSP0Tkpv4WWBMrw/NIfxrP&#10;neCKbd5zHmo7/UbeD5YFbrUNmG1F9ywtuPpWvwxM/tWR1miX1he2B02YMyzRlWzjnIwRXL/AEG1+&#10;GlroMp/e6TdXFhKD1BimZR+mD+NbulzppagTW7bl46Vy3giV/DXxj8ReHHDR2uvRx6xp6sML5gAi&#10;uAPfKo30NZU/fp1Iej+7R/g/wP0Xw6x8cDxPTjLarGUPnpJfirfM9CopNwzilzXKf0mFJtX0paKA&#10;Mfxj4H8L+O9LbR/FGkx3UJ5RmGHjb+8rDlT7givJ/EnwP+Jfg7dc+DNSTxBYJyLC+k8u7jUdkk+7&#10;J/wLB4617gQT0pu3jk11UMZWoaLVdnt/wPkfK8RcG5HxLG+Kp2n0nHSS+fVeTufPmh61b6tppvLV&#10;ZI2SRop4Zl2vFIpwyMOxBqG2m8Y+LPELeEPAulw3N5DEJLy5vJCsFoh6biMkk9lHJFXdfsmi+LPi&#10;21s02Rm5t5WVegdoRuP4mus/ZVtg3g/V9VkXNxceI7pZpO7CNtij8AK9qtKFGi6qV9rJ+av+B/Ov&#10;DnC1HNuMJ5RWm1Cm58zWjag7ab2v3JPCX7Nuh295HrXxD1aTX7xTuSCRNlrE3qIhwfq2a9Lihiij&#10;WGGNVRVwqquAB7UuMinV4NbEVq8rzd/yP6eyjI8pyLD+ywNJQXW27fm3q/mwwAMCgDFFFYnrBSGl&#10;ppOD1oD1PNfiSLbWvjFoOkvIp/srR7q+kX0MjLCn5/vP++aqXttAk+71NU/CBn8Y+MfEnxCui3l3&#10;V99g0z5sj7Nb5XcPZn3n/wDXW7PoTTPty1elV/d1Iwvskvnu/wAWfyPxPjlm2f4nFQ1Upu3pH3V+&#10;CMuW5MUG1BWdMzzNyMCuj/4RB5P7341Vv/DTW6HLd/WiNSktEfPOFTqYcNrG7Llfyr70/wCDeP8A&#10;bE8Mfsnft/n4Z/ELURY+G/jRpcWhw30rbYbfW4GaWy8wngCVGmhB/vmMdGyPheCyMU245rat9Dsr&#10;+18ia4mhfeskNxbyFJIJVIZJEYcq6sAwI6EV2YXHfUcTGruuvocWKwf17DSpfd6n9LX/AAVh/wCC&#10;cfhb/gpT+y9c/CifV10bxdot1/a3gTxJ5e77DqKLgI47wSjMcijna2Ryor+a74p/Cz4nfAP4r6h8&#10;BP2hfBNz4U8baO+2+0XUMDzlzxPbv92eBxysikgg84ORX7G/8Elv+DgXwF4g8P6X+zD/AMFDPHNv&#10;4d8Xafbx2mh/ErVmEWm+JlAwouJfu2t3gDdv2pIeVOTtr9EvjV+zJ+yZ+2f4Utbb43fCPwj4/wBL&#10;8rzNOudRs4rrYjDO+GYfMoPByjDPWvrcVgcNnFGNSEtejX5NHyOFxmKyes6c43XVP80fytxaba6V&#10;bteXN5HCiruaSSQKAPXJr1/9iz/gnz+0J/wUP8Qm9+Gdsvhn4Z6czyeLvi/r0flaVpltGC0pt2k2&#10;rdShQfunYnV2A6/sr8av2Fv+DfL9gDT/APha3x6+D/wz8LrG3mW0PiTULnUJZ39ILKWWVpW9FjjY&#10;+1fmX/wUd/4LC+Pf2/8ARF/Z2+AXgm4+GPwKsj5Q8PpHHbX3iKFfurcxxZW2tu4t1OW43n+GvG/s&#10;nA5Wvb4qpzdltc9hZtjcy/c4WHLfd72PH/2lPFH7MviT4heHvhT+xV4Mgg+F/wAL7O607R/G10gb&#10;UvHGoTshvNWuJMAtGzxhYuxUbgFUqozdPSQw8hf9mua8P2kGn20dsiRxxxqFSONQAoA6Adq6uzur&#10;GOJCZW6c8dK+KzbG1MdinVat2XZdD67LcHTwOFVKLv3fd9TSsNN+0wn92u7b0Arg/wBo3w9Knwf8&#10;RzmMfLpMp4/3a9G0TWrCPpcba5n9o28sbj4IeKMTbm/sWbb/AN81yYGpKOLp/wCJfmjpxlKLws9e&#10;j/I/ZD/guirSf8ETtPRR9688IY/8CbevxljsJ4rbc8eK/aD/AILeKG/4IxaOr9P7S8H5/wDAm3r8&#10;h7q0spEMYlr7LjGq44ikv7v6nyXCdLmoVH5r8jmbe8nikVATtzXTWFu8qLJHurJm0WNJ9yS10nhM&#10;Wyv5cxO3GK+FxHLKN0fYUZSi7Mks55o2wEbr/FW/pUnnoMgGmXek2LRr5Hfqd1a3h7Skjj3ov5mv&#10;NqNWPQhfocp8UPD2o6/4RvrLQ7lrfUI41uNKuUbDQXcTCWCQHsVkRGB9q/oR/wCCfv7T0P7Zn7Gn&#10;w9/aRNskF94m8N282tWca4FrqCr5d1FjttnSQY6gCvwb1pYLZdzJ0r76/wCDbz9oYwW3xU/Yy1yf&#10;afDusJ4q8Mq3Q2F+Ss6L7JcxOTjp5w9a++4Dx3LVqYSWz95eq0f6HxPGmDUqcMSumj9HqjW/4OYv&#10;2krXw5+zz4T/AGNNG1eSPUPijri3PiCG3fDf2HYOk0ytjkLLN5EXuN4r8l7lUu4swR9OAAvSvWv+&#10;Cm/7RCftif8ABQT4hfGfQb9rzw/4duv+EP8ACEqtuja2sXZbiZO2JLky4YdQi+1eQ+HVvWu1ifse&#10;c1lxVi/rWYOMXpDT59f8vkbcN4X6rgVJrWevy6DV0u8EZYWjY/vba/QT/g2d+PEngL9or4ofsm6x&#10;qTJY+LtOh8XeHrWZuBeQbLa9VB6tGbeQ467WJr4tvXtbbT8OR9azfgP8ef8Ahlv9rz4Y/tP2Wotb&#10;w+EPF0P9uMGwr6Xcn7Ndq3ByoSTzMesYPauPhjHPD5pC+il7r+e34nVxFg44jLZJbx1Xy/4B/Tj4&#10;18W+Hfh/4O1Xx34pv1tNL0XTZr7Ubp8YigiQu7fgqk1/MF8R/wBonxh+1H8dfHX7V3ivdHefEDxJ&#10;NqFlayL81ppifurC3/4BbJHn/aZj1Jr9f/8Ag45/auu/hN+xJY/APwNq7Q638Y9UXSBNbyYeLSEA&#10;mvpR3w0QEWf+m31r8TPtlvp8K21spVYlCqvHygDAFfVcX4v93DCx66v06HzXCuF/eSxMumi/U6yz&#10;8TXsw2PM3X0FammSSXL7pTu+tcb4e1Q3MjGRT1xXYaReLCqtsPNfnFaPs9j72m+bc6K1hMRWQ/dr&#10;Y+H97Pqv7SfwS0W13yS3Hxq8NrDEOrML1WIA+ik/hXKeNPEV/o3huG507UtL097nVLO0fUta3fZL&#10;NJriOJp5trKQiB9xORgLX6C/sGfsMfsKfs8ftAaD+0x+0t/wVJ+D/jjWvCckk/hfw/ovinTbHTLG&#10;8aMx/a233LyTSorOEyQqls4JANe5wvlGKxmMhik0oQlrrrprax4vEWaYbCYWeGd+eUdNNNfM+0/+&#10;C0lldah/wSm+PUNrEzsvw11KVlXqESIux/BVJr8RPDdgLrTLOeM5VrWNlYdwVFfvN8Q/2wv+CdXx&#10;U8Ba18M/Gv7YPwkvNH8QaXcafqlpJ8RNN2zW80bRyIf3/dWIr8ZP2y/2Sfhl+xX8HtX+J37NP/BT&#10;P4U/E7SdHurWLR/A97qVrda7NDNdRwLBE9nc/vmRZN24x5Kpz3NfYcV5TiszpU50GvcvdXtpp/kf&#10;L8M5nh8BUnCsn71rNdzG0e2mt7UYk7cZr6y/4IHQzyft9fFS6GWjj+FGlRySDorNqNwwX6kAn8K+&#10;PfhVY6l8bP2h7f4Dv+0R8OvhXpsnhO41iTxT8RZNsMskVzDD9mhJmiQylZi+CTwhr9QP+Ca3gv8A&#10;4Jxf8E9/DPiK9m/4KK/DXxj408ZXUM3ibxRfeO9Kt1dIVKw20EKzkRQpuYgZZiXYknPHicIZPioY&#10;qOOnZQadtde2x63FGaYWeHeDjfmur9l1Pm3/AIOJND1Zv24fhPq5VltLn4Y6rb28jfdaZL6F3A9w&#10;rqT7V8SW+kahDJu37iK/XX/gpX4Z/wCCbn/BRL4faHpF5/wUR+G/hDxV4R1CS88KeKtN8eaVM1q0&#10;ihJoZYnn2ywyqAGXIOVUggivyt+O3w4vP2efj1ofwk0X9qn4Y/F7TtY8O3eoyax8PZA76e0U0cax&#10;3GyeVFZ95YDI+6a6eKsrxc60sZCzgkr66q35mPDOZYWNGOEnfnbdtNHf8gsZbgWTLNHzt5r9nv8A&#10;giWMf8EofgX/ANiLD/6Mkr8MfiX421jwno1q1hqOmae13rVjYzanrQb7JYRXFzHC9zNtZT5cauXb&#10;kcLX7jfsT/HH9gv9kT9kv4f/ALM8X7e/wn1g+C/Ddvps2qN4+0yP7VIoy8gXzztDOWIGTgYFXwPR&#10;lGnVq9HZL1Wr0+ZPGVWMqlKkt1d/fb/I/ID4mWcEP7WXx3tLw7bi3+N3iFZ426oTcBx+aup/Gsvx&#10;d4X8PeLfC2oeGr05h1Czkt5gf7rqVP8AOvtL9uz9ib9h74/ftAa9+03+zL/wVN+D/gfXPFzRT+LP&#10;D+t+LNOvtMv7xI1iF2uy6SSCRo0RX2kq20HAOSfzw8D/ABF1fxBpV4dR1fTNSaz1q/sY9U0Pd9jv&#10;47e5khS5h3MxMcioHU5OQwryuIsqxmFxs8WmuWUrpp6332PWyHNMLisHHDO/NGNndadtz9vP+CIv&#10;7XDftRfsMeH/AA34v1WOTx38M1Twl45tjIDKbi1QJBdkddtzbiOYNgAlnA+6cfHP/BXb/gnL4o/Z&#10;o+MmvftvfAvwRJqXw18WXDX/AMTtB0azaS48O6htHmatFCgJkt5cFp1UZR/3gBDNt+Q/2bf2rPjF&#10;+xH+0BB+038CrJNQmktVsvGXhG4uDHB4l09SSqFuiXERLNFIehJU/KeP3C/Yu/4KVfshft4eEItR&#10;+DvxNsV1xbdTrngjWmFrq+lSlfnimtpMMQpyPMQNGwGVYgg19jhcRguIct9lV3srrqn3X6HyOKoY&#10;zh/Mva0tr6Po0+jPxs8BX3gfxroEPiPwV4lsdSsbhN0V1YzrIrD6qT06c8is7x38WvB3w/u7XRLv&#10;V2uNV1CbydJ0PT4Wub7UJScCOCCMGSViTjCg1+yHxW/4JKf8Ez/irrd142+IP7KPhSG+uXMt5qGl&#10;yTaW0zdS8htJYtx92zXyX8bv21P+CSv/AATDv7rwf/wT8/Z78G+Nvi9Lut1j8JxpdR6S2P8AW6lq&#10;rs7QoMY8tHeZugQA7h85LgfD0qjqVq/uLXZJ/fex9FDjTEVoqnRoe+9tW191rnzHrvwQ1D9mr4b6&#10;T+1X/wAFDPBgbxHql1InwL/ZrmkD3Oraiqjy9R1kKSBDBkStFykQCli0hVBw/wACtP1v4YeArPwp&#10;f3VvNdefPdXj21uI4hPPK80gjX+FA7sFHYAVRu/F/wAQPjb8XNU/aL/aH8Y/8JJ461oeXLfbSttp&#10;lruJWxsoyT5MCE9OWc5LEk10DatHbLxKnTjGK8HPMdhqsI4TBx5aUNu8n3Z9Bk2X4mlOWLxkuarP&#10;fslvZHUP4plu18iSPO7jOKjtLcm7EgO1c5rE0bxCks+6T/0Gt5NY0/yzPKy5Havm5Jo+iRZvPOmg&#10;ZbSRt230rL07w/q0s+ZZ9q5/iWkbxxZox2SIpX+7VvS/Htiy+ZPOnXowotKMSl7z1NQ+C7ae38uZ&#10;kY4z9ys1/g7DcTeb5fH/AFzrfg8caUkCybofu/3acnxO0qN9rTx9enSudyqRNrKWhgTfBobPltty&#10;+y1NpvwZijPmfY24b+7Xc6R44068KhSrcdjVu+8WizhKxW3Ws3WrS0uVypWZxf7Y+j3Nn+zBp2k2&#10;iZZfDtyqqOxUXmPyH864P/glbqZvv2atHhjbd/xLlj8vd1ILKD717R8aFXxf8A7e7niyYtNmi2n0&#10;f7Yn9a8I/wCCOifaPgHCg+YWb3EOD2KzuK+xytqWBlF9HH8TycylKMYJdb/g/wDgmf8AtTalpXh3&#10;xuup6nodreNZFvKS9t1kjZSPmBDAgkZyM96+Cfjp4g+BnxD1m+1H4V/DaPwrd6PahryY6o8yarIs&#10;xHmGNl/cttP3VJU+gr7n/wCCi0UmiWk2sxJ80ZJ57gg18FfCXwNpfijxHdjVlmntbqzkSSK3wshk&#10;Y/KBnPevoMutC82+h00Y/XKNOhTSutW307M57wra2en3kmpR3CrDcQFZ42j45746Cus+APivxN4Y&#10;1zU/D/hXUWtob7A86P8A5ZgtztPbiuP1SC0igkTTkuI2DFJLWb+DBxj8MV1XwG0WS68TMlqJCwtG&#10;dm5wGzwPz/nUYqUZ4efPrdfkfa5dH2WJpU6as431T/mWtvX8D7r/AGU/G3gH4Y+JLPW/FWjTatdW&#10;pDQzarfSS+W4/iUMdob8K+8bD4kfDH9o7wOdNnu4lk8v5CceZC2OoNfAWvfDM2OjwXi2cgk8tTN9&#10;SoNc5oXxE8Z/CPV11Xw/q0xtWbDxM33T6V8BVhGtK9N2ZjiKX1vWrJtrZt3PWviv4quPgf8AGGH4&#10;X/FnT0t7PWJdvhXxVb5+xX7f88HbpFOP7h4bse1dJptxZB8Tr06ZWvIdc/aA0b4y6Y3gP4r+HY9S&#10;0XUZQs1tN95ST99T1Vh1DDkVJ8OD438Aarc/C3W9ebWNPszu8O65I+6W5tM/LHKf+eifdJ79a7aV&#10;OlWiovSa3XR+a8/I8PGYLE4aLqLWPfqj3mG6sfKZooh/3zXOeI7uaFy56c9qu+EYry4iU3MnBGea&#10;d4stLZY8K2cehFcrpRp1bM4efmic3Za/5E4KDtjpTdT8Uz28xKevYVnXEyJLgk/e9KbDaRX2NiE/&#10;3uK7IxjuzKV+hqaP4qvYdt1jkN/drrNA+KFzblomLblwdoFYem6LbwaLvS1+ZWw3y9eKbp9oI7rb&#10;HEdzL7cVjVVOQ4xlY7bSPiTqtzfeWNyqefvdK7jSfEM9za75JXLdq860m0eEpJsXd/Eciuo0fVEh&#10;cb1U4x/FXk1uXmskbRhdanQ3ep6nImFSTbXO6tp8GpPsu0bdg47V0s+sWs1nu8+NWx90NXBeNdXv&#10;bZPOt2ywoox5pWQpWRIPC+nQNl4tx6DHequv+D9OW1YTyGPzOcM1czp3jnUxOY5Wk3Z/u0/xJ44u&#10;F09klj8xjyu7rXpU6VX2iszCpKPLqcp4o8D6Y7tBb3m4Z9elcD4i8OPp1wzW1zu/pXSXHirUJpGA&#10;tsK3+zWHrt3e3J4hPJ/u19BRnUirNnmypxlsiroEGoyXHmC56HFdpp2jLcfvJ5myvPXv61x+nxXo&#10;K+VER7Y611OhJrN5OsaQDb0YGs8RPTRlU466npfhO0iexiZLkhioVsnvXa+HtO8m2bZIsh6tuHWv&#10;N9Fs9etCqPbqI5CPm561v2Ot31juhZ1Ut1yx5ryakeaV7m3wo6a1iM1w0aoGXJyvFZ3iHTLnb/oy&#10;Y29K56w8XXml+IEIuhsaTDL5nBzXdXOrSNb+cAsi/wAXfFZypyg7hGfRmP4Vvp7e4jS53fK3Q969&#10;28C60ZXheMbo2UBR6V4HDqlpJqqo8W3L9F4NevfDjV4F0tVjZk8uT5lYcgV14ZyT1OXFRVtDJ/ay&#10;8JwRyWXxE0yEeZZyK0gUfejIww/KvPPEmlWXi7wbe+F9Rw0M9vut5G/h3fdI/HFfQvjTQ7Lxf4Yu&#10;NJuU8xXhI4HqK+efA8c4t7rwnqZYXGmXMlpJu+9s6xn8v5VbfJWv3IhepTsfBPi671H9lv8AbB8I&#10;/GaPdDpurXX9h+Jj/C2eEc/hg8/3K/RLTLuyuYEli3SRuoZWXHSvkb9un4QN458G694aS2zeNbG6&#10;05x95biIllx78EfjXf8A7Anx/Hxj/Zv0LVr2TdqWnR/2fqau3zCaIAZP1GDXpZpTWKwMK63j7r9H&#10;sc2Fl7DFSpLaWq/U+kUu9PCKFhIOMZyKn0+8tN4DMo/4FXNW92LlfmZR+NXdNuPLdQ7KQG9K+XlE&#10;9Q6S9hsZbbKhWJHauJ1jSbaS4/dwZOO9dRJraQQZTZ92ud1TxBcebhY42+lSoy3H0JNN8NWos87c&#10;NWP4hsBaZwoxu71oJr2oquVjHPtXKeJda1K5dgI+9actxEN3KGRkEiEfSsK7XS1nzPOo49KsQm+a&#10;NnYqDXP+Kbhg+9nGema2pNKQpLQp+MxocsJiUrJ7KOteb32moJGVbchfet3XNaxkCRW9MCuWvdWu&#10;pJySVX3r2KHwnFUvzEN7pFq8bOo59K5zUdPwzLtU9a2bu9k2ktdr9Kwrq7PJaXPWuqnF8xzVHY57&#10;XbUxNzH3+9XjvxSuTHG204r1rxVqpjTAJPNeK/E+887zAB9K9zC0/eTPJxFTRo8tu3ea9+X+/wDn&#10;X1Z+yvYyfYom5/yK+WoLTdfxux/5aAfrX2N+zHBBFYQuoArpzaVsOkjDLlzV7noPiq3Zp9g52rWS&#10;ttJHb7kT5jW74rvI11FlQjisqW+jFuxY14FOUuVHsVYq5zdxYXLX3mSf3sV1Gn6XbJYs8smBzXK3&#10;Opxw3bMWz+Nax8Qo+nMFx04rolzWVjCPLF3ZV0COw/4S6Vgc/JiuG/a5u4E8EXaQ/wAQxWro+tTL&#10;4snUOa4H9q3Xw/hS4iL5+bFfS5fGUaaPnMfKMqjsfJ9wSXJJ71VvHxHipppA0nPrVXUSPL3V7sVs&#10;eKyn83939aKj3miugwuz6Jl8R3pvMgn/ABrtfCeuTG1XeOSvTFV9a+FMulyLIU/i5pLKxm07/gIx&#10;X5/Kth61NOB9zGjXoVHznRwXXnuGwrHPIrrdD06FLRbkBV2g/LXmEOozWlxvZ8fNnHrXRr40SLTM&#10;PcEcf3q48RTlKyR1Yepy3cjoNQ1+K2vcSSjAPOayvirYSap4es/iP4XBbVPC9x9sWOMc3FuRtmi9&#10;8pyPdR615r4q8X3NxfN9luW+9z81bXgfx3qtvtheUsMbWDdx6Vp9TlRUaq3W/p1+9GmGzKdLEKUH&#10;ZxaafZp3T+89Z0TW9P8AEOkW2u6RcrNbXkKywSochlYZFXVGB0ryX4ZeKD8PfFz/AA+1QrHourTN&#10;L4dmZsLbzHJe1JPQE8oPqK9YVsDmvPxFH2NSy2eqfkf1rwvxBh+JMphioP3tprtJLX790+qY6ijr&#10;3ornPowobkdKKG6UAeF+ILpLf4t+L4ywDNNaY/78ium/ZUJPw/1An/oZb7/0aa5XxLpr3vxh8WTY&#10;+WOW0z/35FdV+ymAvw+1BR/0Mt9/6NNe9i/9xf8A25+R/PPBKl/xE/FX71v/AEtHpw6UUDpRXgn9&#10;DBRRQxwM0AFcP8ePGtx4T8Fvp+iz7dW1iT7Fpar94SMPmf6KuTmuu1XVbDRtOn1bVLtLe2to2knm&#10;kbCooHJNeT+D4rv4teNW+KOvW3k2qobfw9av1it88zN/tuefZcD1rqw0YxvWn8MfxfRf5+R8D4gc&#10;SLJcpeHoS/f1k4x7pbSl5W6ebRqeCtGk8O+HLPQNOgbyrWEIpP8AFxyfxNdJpsNw3MsPPeuht/D2&#10;n29srl1+707VFJFZRybYiPyrz6uK9rNvufztTw3JFXM28Z/Kxt21zmrzPJJsV+K7e60y3lt8vXO3&#10;1hpsMvlld1KjVVy6lF9DmhBI8mFFX/s1zBb5jXP41eEenxtuWJfWrEt9bRW7OEH0zXTKs5NI5/Yp&#10;HJ3E8d47abqFrHNDICk0Mq7lYehB7V03hDWfFPw80RtL+F/xK8Y+FbRss1j4V8Zahp0BJ5J8u3mV&#10;eT7VgymOS6a58pQS3pXRaM0EloZHH0ro+tVsOlKnJx9HY5vq9PE3VSKfqrnHR+G4da8WS+KdWN1q&#10;GpzN++1XVLqW6un+ssrM5/Ou5sNMh02x8yY/MRnmsbV76PSpVljjVSfaq2oeLZrlFRT8velUliMY&#10;1KTf3jpxoYWLUUbEetpFJsSTcd2BitSHWbhbfiVvzrgLS5la587JXvmrN34gnjQ/vyq+gNJ4Pmas&#10;EcRyq52kPiOaN8NcY5rH+N3iVj8I/EFu0hYvpMo6/wCzXK2niC+uJ8I7Yz61R+LN9ez/AA11gNu2&#10;/wBnydfpW1HBRjiIeq/MxrYpyw87dn+R/QR/wXJl8r/gitpkxP3b7wef/Jm3r8bzqySTZQ+/Wv2G&#10;/wCC8M3lf8EP7WQHlbjwiR/4EW9fiJ4f16SWTZI/ze7V7HGFH2lenJdn+Z4vCdTlo1E+6/I9JtJI&#10;rg/vlHT+HtV63h8h98KVzWn6jhQFO5j05re0i5upj5TxHDV8FJcm59rG0jTt9VmEqqw+XvXWaJ4m&#10;toLX/XJu21y8elySw5SPLdhjk1m6rDq1mMFGjGfSuZqNXQ2i5UzsNY12O9/5eFx6Cuek0E3fiSHx&#10;ToPjDXtB1SG0e1/tLw34iutNuHt2YM0TSW0iM6FgDtJIzzWZp0N9cMFkl/OtK2tbqGTYZm+tVTqV&#10;cLU56UnGXdCnTp4iPLUjddmWvD/wz0bQfD1v4a0KJYbS0i2wrvLHGckljksSckkkkk5qvP4UazuP&#10;k59MVtaZftjymkPAx161pWsMVwcu3Hv2rmniqzk3J3ub/V6UYJRVrHB69o+otAUw7D2rz3xF4XTU&#10;rW60bVbEzW91G0U8bA/OrDBH5V9HNpthLbbDEGJrifGPhS2hdpkQD/drrwuM5ZHPiMLzRdzy2ay8&#10;Qavd2Oo+KfGvifXpNMs2tdL/AOEj8S3eoLYwtt3Rwi4kcRKdi5C4ztHpVqLw5d6jubY35VuQWcUd&#10;1tC55ya6jSI7O3t8+VXdiMbXqy55tt+epzUcLRpx5YJJdkcZpPhm5tpNzRMQPaun0mxzKqFGx9K0&#10;DNaSNsWMHn1pzXkNnN8ny9P4q8+tUqVDphGMdjq9P8JWmsaPJY6hpqXFvPHsmhmiDK6nqCCMEVkD&#10;9mX4KHg/CLw2Mf8AUCt//iK2PC/j+wQfZpbgcf7QroLnxJpht/NEoyf9oV5/tcZRlaDav2bR0unh&#10;6ivJJ27o8y1L9nP4MQS4/wCFU+Gxz/0BIP8A4ipNH+C/wm0K9j1fR/h5oVrdQNuguLfSYY5I29Qw&#10;XIP0NdHqeuLdO3kt69GrHm1G537Tu611RxOMcbSm/vZzuhhlLSK+40NV+HngvxvbR2virw1p+qRw&#10;tuhj1GzSdUb1AcHBrB1L9nH4MyyfL8JfDo/3dDg/+IrotDvZoY96NhvTdW3bxTXsis7HritIYjEU&#10;o2jJpdkxSo0Jayim/Q4nSv2ZfgxI6l/hN4fPb5tEt/8A4iu58L/B/wABeDIJj4N8GaXpTTqBN/Z1&#10;hHB5mOm7YBnHvWxaWyWgVmNXIbyNk8sDH/AqJYutUXLKTa9WOFCjT1jFL5HC+JPBljq0U+najYJc&#10;W88ZSeGdA6SKRgqykYII7VzUX7NvwdaAbfhJ4c+v9h2//wARXrp0yKRS39Kpz2n2ddofv0ohi6tN&#10;WhJr0ZXsadTWcU/U8luf2a/g6enwo8Pj/uBwf/EV1Gi/DnTrCxistN05YbeCMRw29vGEWNQMBVA4&#10;AHoK65fsSgBwauadLGo/cxE/jWjxmJqRtKTZUcNQi/dSXocfe/DqURb4bWQbvSuT8Rfs9eGvF2rW&#10;+r63oKtf2TbrPUYd0dzbn1SVMOh+hFe0S35wsJj/ADPNWrGG0eLe/wB7+dTTxmIozUoNp90aSwtG&#10;tHlmk12Z4V4s+E3iXxNpT+GPGPxR8e65pbrtbSde8d6neWhX0MMs7IR7YpPCnwwtPCVlFoHhrS4r&#10;Gzj4jtrO3EaL+CjrXtGqraeZgx/+Oiq9sLOI73Q/pXVVzTGYiP7ybl6tmVHLcHh5fu4KPorHJ6J4&#10;Y1pTiMv/AMCHSrVxY6xaSbbgkj1rsrLUdMf93EPmqHUoIZvlIXkda4/bT5tUdvs4JaHN6RfXaXIM&#10;ZZv+A11Fq809ruuIe2SNtReHNNs0vMH+L2rs20KKaw2xPj5e1TOfMzWEVbU88eO0+1YSHbn3ra0L&#10;SLOdszxNjvxVLxHos+lzfaofm9qbpvi2WzxHNbEc/wANEua2g4qN9Tsm07TXttoiUKo9KwNQ8P2w&#10;uAwHU+9OuPGKCERrE1RxeJILhlRoWz9a5nCs9joj7M3PDOni1mQRNxXZypC9sVkk+8uM5rD8K+VP&#10;ArxJzj+91rU1/UDb23kiBt3QYxXPyvmKbidNrunGX9n+GKFt6xrMJt3ZQ8+P1kFfPf8AwRocR/Dv&#10;XNBf/l18QXqMvofObivcrTxK0P7O2pfbpGzH9pXb6jej4/L86+e/+CNGtx3t144txD5bf8JpqDeR&#10;nlFLggfrX2OTqTw1T0iePmXKow9X+hr/APBTrQhN4enjjT7/ABxXw5+y5pGnt8dtB0q4l+W5nkim&#10;jZsAncNn+fav0X/4KD+H/wC0tJmbbwkbN+lfmHpmpXnhX4sW2r6bI0clrqGY2XswwR+te5huZwUU&#10;enw7yxqutJX0t92p7X8Xf2bbPQvi9rHh+y0TYlreT3gbr5yzKjqD9PmFZ/7MPgTUfG/jaG00/Qo9&#10;O0W1ut+oahIvzSbTwijvzj6V9P8A7WlnL4R8H+Df2gZ4WQeItDa1v2H/AD3TDofqQ7D6CuY+EXg6&#10;58E/BvTNXkt2jvLz/SLtSu1lDtkDH0rxcZWrUueD9Efd5hjqdPA0amGtFzTvZa9v0PTriztNVgaw&#10;EvmSKwis4S2SAvXPrxXj3jzw4LCfUIYhiMbnXcv8XcV6b8Obq1g+KOk32qXW20a+WNgW6eZlc/QE&#10;iuV+I9ibiTVnhYfubh4pM92JIyPrivnOVR1R4tGo9jx201u1t5o4NkUmpSNttYVGCP8AaxXqnw88&#10;K69DLbXur3G/y0/j9TWD8Df2frvX/izL4j1wsyRwJ5K4O3GK+lrvwboGmQpBbxL8uP8Aln1PrXfT&#10;qU6butbo4c0xVTl9h95zujat5CrH5yDFGpzz3kMnz7i3TataFzotlFKu1f8Ax3FOhjtogydfxHFZ&#10;VGpSueHH3TjY9EupX3SRSn/gFbegeGXkkVFtWXPXdW9FcRQxKQFbnu1JFr9vbXaghB/sg1nUnPls&#10;iqajc29N+Hst1YtBvA78Z5qxa/CWKC5R2uxu70/TPiNZWKiDKn6LUupfFCwUgRYX1OK4v9ouaXiX&#10;ZvCen2EW3zFJA/Osq4jubWTNrGvzcZxUOoeP7O7tmxcfN+HFP0TUbS9IL6gvXjpWcqNXdoIyi1oQ&#10;Xt/c2pDXC1bh1Ox1DTXnlhjO31qv4nsmuY9luy9OoqhoGiXjW0lm1+u1hz7VVNxjqEo8wlpBYXdz&#10;+7ii+q07WPCdvdQ+Y9vG3puqGLR7nSZTGlz/ABde9S32rXcMXlPOW/u5710RrS5tCHTVjnNT8D2V&#10;p+8EEeD/AHa5nWfDtms2VXb9BXoDaubm1xLbbhtwflrIv7mykZkS2VW6/dFdUa1S5lyx2Oc0rQ7H&#10;eHaIYz/FXceEtF0t5sgxLz09a5i9vFtUyqBeasaB4sW3ulia4j+nFaTVSUbke6tD1O/06A6aqQtE&#10;dvv1ri/FFpdeY0kKI23rtNdBoWqprEYhS9QqBk9K0ZPConIdbiNl6MKzo+7qzGp2Z41r9vdQyCV7&#10;NuW+8vauv8C6pBq2mSQ3LTRzRrtbr83pXcz+AtOn08pNbxtIpxWXpfhpdBvZI/sisjr2/hrp9rGW&#10;jOeStqjD0vTVOoYe/wBrfws9eieCdebTZHiupVYlccfxe9c/HpMF1Ns+y4PTcKmt9NW2cZQ/u34K&#10;1qYO89z2bwnrC3KR4kypG1vavNfiV4Zbw78WF1JYVW31q38t2XtMvKn+la3gbVJ7O98hpm2vj5T/&#10;ACq58b7O61fwl9v044vLEiaFvdeaKnvRFT92R4d+0N4ON1YJr0ce7y23/Xswr4//AGSdXPwE/bK8&#10;WfAi9uDBpfixf7U0Fd2EMmSxUe5GR+FffN61r458H3FvOuGmtxNF9SOR/Ovz4/b78O6z8NdW8I/t&#10;C+HoiuoeDdeSK7dAcmAsMZ9u3417GWtYmlLDy2krfPocWMvRnGsvsu/y6n3PapsT55HzV+xmES8J&#10;I31Fc98PfGuk/EPwfpXjbS51e31OyjuIirf31Bx/SuqhMEKea3zccc9K+Xq05Qm4vc9qnUUoprqU&#10;NTnvmH7vcvbpUWlWU9xLiRmP1IqvreuRiZo1Tb71UtddFu3mRO2fwrPlkEpc2x6HbeGbZrQNKPm6&#10;/erjvE+kQwStiL+Krtv48X7Ptm8zd7GuX17xYLh8sG289WoUZAnYhnto4Y2Ma/rXJ+Io0lkZZvlX&#10;/ZraufEEflZVM5965PxF4gXz87eD/nNWqcmwlU904vxlpVuMm2n+gB6VxMls8M26S4O3q2a9Cvkt&#10;9QmJ+b/vniuW8R6ULdJG3qw7V6+Hl9k4p73MW4utJ2fNOprE1XUNPQEA9e+Kz9Yvp7eZgCveua1z&#10;X7pVxvHSvWo0XdM4KlQn8QfZ7n5kY9a8h+JUMcJdt2PrXZXviqZUOc8f3a8y+JGuy3e4ZbuK9nDR&#10;lzJHlYjlSbOOjvUGpxxjH+sHT619ffs3TMtjDhv4a+M7RGk1WFgf4xxX1/8As+u8WmQyA9Fq82ja&#10;gkY5bJuq2d74x1AHUm/ed81k3Gpf6KVDiqfiu9Z9SZy3HtWW99m3x/WvJp0/dSPRqVPeZVvL8i7Y&#10;h93zVqRagGtW5+lcy2+a4bLd61hmOy3E/wAXauqUY2RzqUr3KOmStLr91IrfxYFeY/tPSSDw06s3&#10;WSvRvDNzBcarcF2wfMNeX/tS3iromFbrMa+iwX8NHz+N/iM+dZmIdue9VdQkxHtqWV8nJaqGovlM&#10;hq9qMdDyJSKxlOe350VESM9aK0OfmZ+knj9IUikZouinFeV3bGV3jz/FXqvxC8i4hZ0Y8rXmbWCy&#10;XLD/AGu1fkeW+7R1P1TMPeq6FA6MtxzMWqhqekMuU8titdebSKCIHySxx1HesHX7uVCVER7V6VOp&#10;KUtDhqU+WOpyr+HTI5KxHNSWenvp7bwGWuh0W2ubkbzB8v0ql4mgmgGI49vtXUq0pPkZz+x5Y8yC&#10;50jSvF+lSaHrPzRyLwytho3HKup7MDyDXRfDT4malo+pQfDT4lXeb1vk0fVzxHqSAfdJ6CUcZXv2&#10;rz6G51NJvkjkwK17jRl8U6Q2k61p0k0bYZckgow6Mp/hYdiOlTUpU+Xkm/df3p9/8+59DwzxRmHD&#10;uOWIw2q0UovaS8+zXR9PTQ90Ugd6N/Ga8d8K/Efx78MEj0zx3ZXWtaIoxHrEKl7q2Xt5qD/WAf3h&#10;z6g16j4Z8WeG/GWmLrXhbWre+tX48y3kBwfQ+h9jg15VbC1KOu67rb/gH9PcO8W5PxLRUsPO0+sH&#10;pJfLqvNXRpbvak3A0fjWH4++IHh34daI2teIbzbuOy1tU5luZe0aL1JJx9OprCMJVJKMFdvse9is&#10;Vh8Dh5V681GEVdtvTQ87A8z4ueMosD5prT/0QK2P2YRs8Faqv93xTqA/8imuU8ISast9feKPEyqu&#10;pa1dfaLqFW4hXGEi/wCArgH3zVvwN49034Pa9f6N4k3RaDq1815a6ltJS0mc/PHJ/dUtyG6djXtV&#10;qcqlOVOOrtH58qs7H828I59l2H47nja0uWnUdSzelueV437Xt1PaFbIp2fSoLG+tNRtY77T7qOaC&#10;Vd8UsLhldfUEcEVMeBXiOMouzR/TEZRnFSi7p7dvUN3OKivb+00+0kvr65SGGGMvLNIwVUUDJYk9&#10;AKwfGvxQ8K+B5I7DULiS51K4/wCPTSbGPzbmY+yjoPc4A9a5WTwh4u+J7Q6t8WEWx02N/Mt/C9vM&#10;WViOjXD8bz/sD5R3zW8aK5eeo7R/F+i6+ux8XxJxxleQU3Tg1Ur9IRe3+J629N+yMPxR4l1D423q&#10;xW0MsHg+3kDr5kZV9XkB+8R/zxB6f3+vSuo8NyfZfliGFH3V6AVa1C1tIFWG3iVY1GFVeAv0qml5&#10;HZOVXnNVUq+2jyxVorZf5+fc/nTMszxmaZhLF4ufNOX3JdFFdEu3z6nWLfiS3CAf/WqGMyGdTWCv&#10;iUxpgnBqa28SpKwOTmvPlh6kdbGUasZdTppNSaKDYyr0/irldd1CbzmZYlq1d6g0kXMmCayShuLj&#10;YZiW3d6qjT5dWFSo2rIjt5rmZuUHI9K1dO0eW+IQt9farGl6MrpuOK19KsoreQEnnd+dFWsre6EK&#10;d7XMPVPCzWsTMy9O4rJtb1rQmNulegeIrZ5rNmQK3y/lXluvC8trl+gxWmFl9YvGRjiF7HWJPqks&#10;N7Jh3qWysbBU3ybTxXNzXF7K+d35Vd097s/KzNtr1fZcsEkzz/bc0tjTuFgQN5Ua+1Yl8xkbiOt+&#10;KweWPJSqc+kDfjb+tVTlGJnOLkVfDaB7xUMH1rufFnw8k8ZfDbVND02ONbq60+SOBpOF3FeMkdBm&#10;sTw5oge4Ty9o+btXqGjWlxZ6bgyZG2vOxuKlTqRlDo7nZhcPGpTcZbM+lv8AgoD/AMFpNT/bT/YQ&#10;sv2MIv2Q9Y8MXyzaKbzxHeeKra5t1FlJG77Y0QOd+zA54zzXwzZI0E2cd/4a7TW4WmlZdox71jyW&#10;0UCM7Bc+gFdWJzitmLTqpaLojlw+V0cvi40r69zovCmpW6BRIoJB/iru9LuYSnmRldxFeODWZrR9&#10;ok2+grovDXiiUSqs0/BHrXi4jCufvI9TD4iMNGevaZqkMG3cV3U7xDd295F5h2/drltIvxPF5nnZ&#10;/uirV0H+z+a1z19TXj+ycZHpqtzRKD619mvM5xt6Vej1pbg5J57Vk3FjFI/mNLTWeJDgSYraUeZG&#10;UZOJ0thqKq2GTqfStkarDFECpFcXa3ZVcmU02bVbveYxPxXO6PMb+25YnXHxFcq/yv8AL15rn/E/&#10;iaWSIxsd2Vx96qI1C7dNm84rN1K7ib90NzfWtqNC0jKpWvEg0+bE2W6t6mtmS4d4VjWT8mrl2a48&#10;0FTtqRNQuE42kn2rvdHm2OP2ljoEnliY7Wqrqf8AaFxDlZNvpisVtV1EHywGUbv71aNjq5SDFwf+&#10;+qXsZR1K9onozDOp6ppd6C0zct/e61sxeMtVWJY5JyfxrI8QTSzzfu4/u9PlqLSblp5xHOp49RXV&#10;yRlC7RyucoysmeieDb66viHkYjPvW9qBkVcY5PSuY8NO8EC4DLxnituB/tyHMrf8Cry6kE6l0ehT&#10;k+SxJaXnkybWm59mrptH1NQ6h5Rwf71cfc6aEcSCdufStjw5byLIu8Mw3dazrRjy3RdOT5jtH1J3&#10;jLQmq39qOhwXPX1pbaNgMKpx/Oh9PKkybffbXNHlNZG1p2tRGyIbd065rn9f1Zt7CKRv++qZfX09&#10;rbnbGyrWBLqXnTHcWPNb06PNqZyqNaF5dcuQ4Ty2rp9C1GWe1URrhv8Ae6VyBVpvuD86tWp1CFSI&#10;GZfo1bcsQjKVjc13ULuGXckvP+9VzQtcuJVAkfv1rj9RW/cb5nbP1qvFrF5ZqE3Px71sqEZIFVkj&#10;tNZvJGk3/a/f7tU9Pkvr+5FvHcMQfRa4XWvFl80uFWY/7XNbnw11uY6gBcxy/M3Ug1t9VUKdyY4h&#10;yqWO0m8P6nYKLgFmHrimWt1Jcnyn6g45NbmqXN4un7oU3Ky1wH26/tNRZprdwC3Hze9ccYqpc7OZ&#10;xsdha24gnE0V0ev3a7PwfeKxxcSblHqteWjxK9swEb7s+vaur8F6+2fNuFDA843VNSlyq5pGXMzv&#10;Nd0rSL+18xJPmVfu7a5H+yN11sjiHy9O9aV74tSQhLddq45FVE8Qy20vmxIv4gVjdrQ2itTR0vwp&#10;9v8A9Za7tvX5asXngKNYDMIAuP8ApmKk8LeIrue63SIAvoK6bU/EFg1nhYwrba5ZVailY6Ixicrp&#10;VjqliQtoD6D93VnVtV1KNA8sW4jrxV/RNUgnkdE2n3aqvi+NorGRo2UsR/C1EZc0lcrYvWFs3i34&#10;V6hpMqbl+1ysy+mIlbP5A182/wDBGnUJYvjn8UNJkO2P/hKJJYV/2XGc19KfAZLnVfDniPTblGXZ&#10;DJJHk+tu4/pXzX/wTggj8E/txfEXwdE23dHaShV7llIP8q+syaVqdWHkn9zPHziPNh4VO0n+KPqz&#10;9tXw39r8HXV48X3omP1AH/16/HfxNd3Nn49dh9z+03b6YIr9wP2wtAEnwsvpHX7tkwz6fLX4m/En&#10;T1svF0qkf8xJ1/QH+hr2MA1GcrndlPNL2VOLtdM/Tbx/4bn+Pv7H3wv0+a0FxDp+uW11dBsj92tr&#10;Ko/8f29eta3jnw7p+saMsdoiR5hCRIq8DA4FWf2RLD/hLf2AdE1w3LNJpcioyq3Xy5ypz9AwrkvH&#10;ms6roviGSxWVtix7o27Feo/GvBzbn+tcvSx9BiasalKNPrHd+tmeU6xcanZ65cRlmjaPaU/2SO/4&#10;H+VXIdVfWvDusTXAHneZHPKOuBg7j+dTeJbi2127m1BuC7bl+vcfnVXwFqMum+JLi8cfuzasLgbQ&#10;cKCuTg9Rj9K8mrvY2wPvWOq+BXiW9g0T7XD94oAvy5IFdtca3r96M+W20DKnFcn4d0RPDUtxb6a+&#10;623brdtvVOo/Q1twa7MiiIXX8PPArqjRXKrHz+YVvaYqbfcXVNR1GIbp2cHbnrXP6pr1/BuCzN0P&#10;Rq0Nb1lZIGDkn5eoxWEixXz7m3YY1tGkef7QoJq/iK8l8uF5D9JDV+DS/EJYPNN83p5hNaOk2NtH&#10;LucBR2PpW3cNp4tVaGZd3oKxrSUdEjSnd6mZp1vrC8SPWk3hjU9RTHnbfxosZYG+eSTp6V0ui3Vk&#10;pAeTcOvNefUqSi7nRGKe5W0zwA4tP3shYlOTirGleGodPmw0rLzn7tdRp/iDS47IxIoyv+zWPPrV&#10;r55YxnHOP3dZSxEqi1CEeVlqWyha1yrs34Cud1LWH0idf3v8VbseuW4iBZ/l9PLFY2qaZp2qXHmf&#10;e+hrOl8eqNGV38TySXwVXXa38W6tCZIriFQ3U/xelQN4WgtoFngtfxaortirC3ZeverqSjF3RMbt&#10;aiS291BE6QzBjXLanfXsN63myqvboK7Wz8PNdQExTHcy/wAR6VwXxB8Ma1aXBljm74rrwtSNTRmN&#10;SDjqGpb7u1Ym7Gf5Vh2elKb5Z21DI3VVs59ViHk3EzbelKzSWr5DMef4RXpx+GxxzfvJo9o+Gul2&#10;cRWSa53Kyj3r0mGy0maEokq7gOa8N+HXiGSOJY5UYf3Sxr0K08Wx2jDdlu33ulebOMozNH70bmpr&#10;8EtnL+4ux8y8YNc7q82rwqt0tySVbI+bpTfFHjm2MaybW+U4OFqGw8QaPqqlJHb56qKklexlpexs&#10;eFdamju1a4+6zce3t9DWl4hv4kuGmhYKP4lPGK5/R4tOa4X7NcZI4ZST8wrU8TWcywpKs+/5MKfW&#10;toyb3MpU+xq+DtYSW7jlll4yO9enyrZ6hpwgZFYSJj614H4bvi915HlHI/u161oWt21t4e+26jfr&#10;AluMu8z4AFdkIrZnLKMrnG6fp9vo+sXmhxfdtZyFT/pk5z/P+deE/tbfCOy8e+Etc8H3kH7vWNPl&#10;iUlePOVSVPseK7X43/HLSvDXi1fFXhGBr6P7O8VxjiNj2OfrXzh8bf2xPifqFzvW00+GKN1eGNbY&#10;nle2c55FaZfJwxCs+ppXpSqU3dGb/wAEwfidqGp/CTUPhF4hvmj1TwZqj2jQyfeEJY7PyIYflX1R&#10;b380kWz7U3K/3q/Pf9l/4gQ/DT9v1n1uVYdJ+IFmRu+6hncbozjpnfgf8Cr9CL60SxbaIytVn1B0&#10;8XzraaT+fUzyvmlhuV/ZbX3f8Ay9XsLqQlzM2GP96s3+y70NvW8/Wtq5vWZNuOAO9Zv2yMSYk499&#10;1eHeR6XLEmi0DUp180X0m0+hrC1XQruObbLfyH5v71dfDrOnWun/ADzfTDDmuF8W+KbRJ8LJI2Wx&#10;96tKfNzWJkupYtNMGdolb0+Y1BqugW0rbpCufdaztN1otJgCQ88ZY1rLJLcje1tj/gVbSi+bcxuY&#10;2rWGnWFmxkQEqucivMvGWvWEUrQrKuMfMK9Q8SRE2jZi4214v4z0OX7Y1zHD8pXJruwfLzas5a/N&#10;y6HN6pd6dczFtq5+lYOtpp5iZwiHr+FW9a823+4u2uU1XU7rayrjvmvejqkeXLQ5/XNhkk8uNevp&#10;Xl/jt9u7cP4v8a9J1CO4mLSK3vXmfxG3CRlB6df1r1MLL95oedik+Vs5bQF87WYUP/PSvr74ExPB&#10;oyll/h7/AEr5S+HOlDUfE8MBGea+2vhX4UitfC/mBfmWPOPwrPOqvLaIsppuTbMbXyslyVUdWPNZ&#10;d3BtjyK1NahKXTYP3WOaxtUugsW0tzmuGn0OytFaspKjLLk4/KrWqytFppw/bpVW1mjln243Crmo&#10;2cs9ttjb5etbSl7yuYpPldjmfCbyPfTyxDJ3GvK/2prlhaQxk9XJr3zwT4YjgtJbsLySx/Wvnf8A&#10;a1n8u/S2Bxt3H+dfSYOUeVWPncZdSZ4bJLlqp3jHG2rBIJyDVS8c5xXuHiydyAsO4opuPeigy94/&#10;UHUfCM17EUkjzxWCPh8bW4ZzBjJ/u9a7WTxZbQttMi49+9EWrWt86uJAf6V+F08TWp6H7bPD0qjO&#10;Pm8LWMabZuPwrI1HwlolzLs3d66bxsGhga4Sb7o7VwFvqGoz6gwEjY3V6GHnUqR5rnn1o06cuVo6&#10;fS/COkWtvkBSq+1YXiHwrpt5NiMCtVY9R+zKBI3zdR6iltdOunmCyvu59auM6kZc3MPlhJctjGs/&#10;hxZFd4XJ9dtamm+CobU5eHcP93rXY6BoBli+eXirmpaRFbpzcba5p4qtKVrmkcLTUbpHFato9jHb&#10;7vKX8RXAa98LtCe9k1/wxfXXh/VGOWvtJkCeYf8AppGfkkH+8M+9ejeImwGRZ64nXGlRW2XTHJrt&#10;wk68fhdv66mFSXsaiqRbTWzTs16PdGHPqPxtFsulS/EbTI127f7Qh0f/AEhvcgtsB+i49qpxeC9M&#10;0y6/tvUtQu9Y1baR/aeqTeY6j0QDCxj/AHQPeoNU1S/il2pI3BqWx1d7rEc61669so9F6JL7zHHZ&#10;1mWZJQxVadRLZSk2vWzdr+e5SMtwlxkjvS6gTcQNBNCrRspDq3INbEOl208gbH3qtzeFvNt8rE3S&#10;n7aEZK55fsZyWh55aaPeeHJWufAXinUdBdmJMdjMGgY+picFPyArctvEvxk8UpHo+qfElLW2HElx&#10;punLFcSj0LHcF+qgGjVfD9zauwCHr69aPC1nPLeeUox83rXXKpGdPm0fm0m/yOrC5xnGCg6FHETh&#10;B6OKlJL7k7L5Ha+CvDnhbwXA13pFh/pVwM3N9NIZLiY+ryMSx/PHtWjqHiGVo2C/MPdqoy2UlvYL&#10;vRs4qjJLLIvyDivFlH21Tmk7mntJRiST6lPcPw2PaoZo3lGQarJ8k2WlH0rVtTBJDtMmfpWkoqnq&#10;iYydQx7u3bDSSuV+lJYypbsDuYrW3faKkkBdgeB+dcjrN2LObZG+1RWlO1bQznL2LudA+sgjBzVz&#10;TpUMiyFTXHadqX2h8ZNdHZX0kaDIzWNbD8uiOijX5tWdvpN8iIoQc4ou9YWKXKx/jWHpWqSFeVqS&#10;e5bOSvWvKdH3nc9D2numhfa1LJARGxBx3NcTrjPcTs5PzH1rqFSOSLy84NZV9oaEs4c104flpyOe&#10;unUic35RUZI+tW7S6ki6RrVibRFVGYyVDBZRL8oY16fNGSPP5LMSTxHcI/MeKcupvckFWx2om0mF&#10;lyEyau6XY2gdSY+/Wl7nLdE8srmr4R+W4WWRz8vFejaXfRSW3lO/GK43S2sLSBTHEu6tKw12WOZY&#10;NoC5rysRFVnc9CjJ0zQ1WKEyM4j3CsO9hdlOy3P4LXYW2Ly1CiJC1Rpp8ssgjjhjrkjUjTdjo9m6&#10;mqPPn0i7uDu8hs5x92tzw/4R1J5FIVq7u18HrIN8yKPZa6Lw1oNjBNiR+fSpqZglHQI4FuRzOnaN&#10;fabD84b170s88zy+XIcD0NenzaDpptC7ld1ec+Nba102ZpE9c1xxrRryOmVGVGOrI4bCS5QlW/DF&#10;VxoF3KSArYJ7VY8La/aTyCCRPvN2rqX/ALPRfMiSpnKVOVrFwhGcbpnPW+gusGJM1m6jAltJl5TX&#10;Qaj4hhtVkCjAVa4DxH4nF3MyxmtKMJVJGdWUYI6GK5tmRdkmT3qjfrAy+YYm3Lx1rC0zULuRmEbC&#10;rd3fTxweXOct2roVLlkYe05okc2ow2sm6Vh1/iq5Z6pp/lKWZfmrk9SmluWIZu/GKzbye9hh/cNz&#10;XpU6EZLc4pVXHY9Jhl0i5cJvX8xUz6HbzsGt2Uj0rzLw+2r/AGlZGmY/N3r1Lw1PIIVSQ+lcuKj7&#10;HZ3NqEvbbo0NN8FJqCeY46fw460sHgaCC+yYh1/u11/htFMAQsAKs6hYOXLgDr94V4zxVRSselHD&#10;0+W5nWuiWcduq7B92mzadbxDcI2pLk3qfLDJ0pkl9ObfZI43UuaUtblWiiKO5t/P8qWFiorpNEeI&#10;bVhQ4rjJ5pkn3etaNlrnkKNj49a0lTfKZxlZnolhtlKpvq5e2qxRf6yuA07xcizck/Wt2PxVDcLt&#10;Y9q5eWUZam6kpbD9Ss7ifI3MytVG28NQNLvdW61rBrd4NyScdazbnXvsM+2LnmuiM5LREcsb3ZsW&#10;2g2MeCYTVqHStNmby0h5/wB6sWLxTI6Z/SpINeuEk3IvzZouUuW50Fz4Os/s3meXWYPCVkZdph/O&#10;mX/jW6htMPnO3sa5m98faglzuRmraiqlTRMU3CJ1z+BLCZcG2X/vmtPw94Es45AqwfNu+9XBw/Eb&#10;VHxGZf1re0Xx3eImTKwb61tKFaMbNih7Ns9N/wCEWt4rEI0jDjs1c7rPhvSY32y4bI5JIrHl+JSL&#10;D5U13IDj+9WbceJ4r4Y3yNu71zxp1L3On2kepqXHhLSGkV4Cv03VteHdB0+zdTM52/7LVg6YLWSM&#10;SLHJu9d1WFuNUsptyROV96Jc2zZcZRWqOybTtEkT9xEP94tVA29jay7WVOv5Vz//AAmV/AfJeyb6&#10;0+LVpbphK8XXqaPZyW5qp3O40e1tlPmQ7h0+61O129ljXyo4XJPHWsHSNUlEZ8tmU9vlou9S1VX/&#10;AHmdvrt5rllR965vGWh0HhyyuZCJDbPz1rQ1fSvNGySM4FYOieIb2OHaELfjVq98Rz7wrpyR/erO&#10;NOUZXKcrxO8+BUX9kQ+IFePiTTTt/UfyNfKH7OEf/CNf8FVte0cfL/aWh2k2P92Vx/WvqX4NXyXt&#10;7qVr5zfNpch2k+4r5vtLKPwl/wAFbdJuUUf8TPwq4B/3JQR+jV9JksrVp/4WcWZU+bApf3kfoH+0&#10;z4dk1v4S30EKgtJZsV49Vr8Lv2h9Pk0nx26ldn/E0XcP++hX9AXxI0sXXw7yyhgbcAj8K/Cz9vjw&#10;6ND+IGpSxQ7NmqcY9mP+Ne3gZf7U497Bl8XGEKyfwv8ADRn3r/wSf8Q3Hi/9kjxt4I374tLjvbiN&#10;e6kiCQfyarHxBgs7+0s7+eLmSDy2b0Zf/rGuD/4N7fEVx4rj+JXgG7bc134Ve5jj9GXKf1Fdt8Tr&#10;SePwxcRwFlm0u6LMAeqMO/6VwZ5R5a8PR/nc9KOI9pi6lvJ/ejyLXNMm0i+m024+75o2H68imfDQ&#10;QXPxAi0G9fbHqkM1kzHs0ibQf1B/Cus+KOh/atM0XxXY/wCr1PQ4rrk9HQ7WH6Vwt9eQaPrtnrVq&#10;WWS1uo51ZT05FfN1PiPWwMuqO7+B+uQeLvhmst5ciS80+7uLG+HdJIpGUg1Lc2qNc7YiB82Kw/AN&#10;vbeEvj14w8H6YyLpfiiGHxRopU/KPPG2dB9JQc/WuwufDBF20i3GAea9lezjTT7nzeYQlHGSv3/M&#10;qHQGa1WaUrtYkAmk0XSlEzROIwo9K3bmOB/AFwIZMyabqCsx77ZFIx9MqPzrzyTxZNa3skZfbtbG&#10;QOtNRnNXicEZxTaZ202mxxYWNk255xV+Dw/BNbq6TRqe/FcE/jVlKt9orYsfHULWvF2u7rtzXLWw&#10;1aR0QrUztNI0KxR9sm1vwrodL0LS9ivuU9R92vPtH8YvJLhJB09K6vRvFE3lfKv3Tz8teXiMPUid&#10;UKsTo9Os9NRpId65P3cL0pt7DpcEe5nP/fIrFTXbyS/BRSAewQ81X8Q6prYj3rG+AueI+lYxo6as&#10;l1HzFfWru1mka3hmfhvTrU2gWrKuFhaT6tWPp5vby7Et1HJt7/LXb6XbxwwLtb5ivcjitpx5I6D5&#10;nctWkqtpnkzWSsVPrnFZWr6XHOnmLCoPWtSxsfELO0dvbblIyO9JqNnqVrbsdQslj7bgK4HLXVmh&#10;Q0G4tYB9nuptpU8VD4q0PSr+H7Q8+5W5rFuvEFlb3bRsG+8ei1IfFdm9qYmjc7V44rWjGUZpoUtj&#10;ktW8OWFnLu8+Rg3YAUyz8N6bcsEJkOa0L7VbLUJxElvI34Cuo8KeErnUQssNowFew58kbyPPafMR&#10;eGvCejQRqZIpmx05rdl0OyO2SK3Y1tQ6BLp0YjbS/l67mq7pyyOGjlsoxtb5fpXJ7VSluU4vlOI1&#10;vw7DOrBotoZc8rWBc2qabb+faKfkPzba9J1+GHZmVUG3j7teE/tV/FWH4JfBPXvHFqY1uoEWOz8z&#10;7olc7VP4Z/Su/DxlWkoLqzCo1GOosnxx8K+E/GMeg6vr0EN1Ph4bXzMy/XaOQK6nxH+078JbSyjh&#10;1fxGlndNCzwrcxskczKpO0NjGeOlfmb+z1+0Tp3hb46Xfj7xXp3h/wASXzbpJb7xUxkgjXI+dRyW&#10;fnhQDXrP7Yv7dWmfHjw/b+BtE8I2aLay+dZ39rYi1EeEIJULyR6Z7DpX0U8ljTkk/IWCnHGNqOut&#10;tOh5l8av+Cjf7RHif4nalfeBdfutL0W3kkhtYdNuDDnBIEhbrnvg8Vk6P+318bdM1KG3+KXxR8Za&#10;2tj+8h0+HXI1hllxkCT92CV9Rk59q8h1FbyS5s4U0+SOPyCqtDbkCfn5myPvNnqaydcthaaha3D2&#10;jQxzqzNvYnoe9fU0cHg+VU+RbHzeIeKoylU5ndP5L+tD9KPhj+0j4C+Inwns/EuvagultqUHzQ3o&#10;Kok2cbN5G3OenPNcz4+0XStf0C4uIih4DRyLgjINfANp4+8X6RZSaboOu3Vvbt96OGZliI75XOG/&#10;EVf0L9pPx54cNvp1tBpZW3mBW4FkEkK91ypAIIz2ryv9WeWo50pW62OipxDSjFQqLyueq/HuW60X&#10;RdD8Z6azR6l4Z1gbZF+8FDh159jX6rfCfxCnxd+Dnh/4oabtkg1jSIbjcp6OUG4fg2RX5e62LP4i&#10;eFr+SAK0eo6Wl3brt/iA5/Ht+FfZn/BHT4s2Xir9lvUPhte3p+1+E9Xkh8iRuVhlJdSPbIb6V5+d&#10;UefLoztrB2fo/wDgm2DqcmNlG+klf7v+Ae5arproT8hrLfRmnPCNx6V1Gqx2N1dMF6fWrGnWOkIr&#10;M8e6vj3Kx7Rx13pUkUJRIWNYM3hmOa48y4gLfNXouqPZxRMYIxnrXO6jq4t0zJb/APjtZ80ubQrS&#10;2pBp/hLR1RXMJG32603XorCxiKRw7RjjBHFU5/GLqfkt8D61keIvEDXsBKW7ZYY4oj7SUtSZcnLo&#10;YeteKLVpWge3LdvvVyWs3lncAt9mGPRqi8U3T287yCORW5rg9e8UXsEpjjMm3+7ur28Ph3JXPPq1&#10;uXcveILGwunwsCfQCua1fR9Oihytqg+XltgqpeeMNXkl2QQhv6VkeIPEXib7OXMCqterTo1Fuzz5&#10;1It7GR4qtrWKBvLUKc9h14rw/wCJX/HyVUfxV6lresXc8e+fb8zV5V41kE10y/WvWy+Eo1bs8/GP&#10;mpjvgjGp8XwyyH5Vxn86+6fBDW0vgl5bd/ux9q+AvAOpS6Z4mhaM8FsMPWvs74W+Kmn8NrbqzYZO&#10;QFrLO6cpSTJymXLGSYus2LOWnZu/FcZ4jwjEf7VdvquqRSbokX1rhfFCyvISowK5sNfqdGIcehJo&#10;iRL8zP8AnXTWhs47XfOw55rz23uZI5Avmt6VN4h8S3Gm2iokrccYrSrGUpqxnTqRUHc9LhvrSw8N&#10;OYE+ZoyfpXxl+0/rf23xS0J6quMV9FQ+M7m88PeW0nSPr+FfJ/x0vjdeMLgl8tvIr6XLaUla585m&#10;NSMr2OJJ+bdVW8OGxVhnwM1UuiHkx717vU8ORFsFFOooIPvy41/ULu52RtIR2rsPCkt2lujMre9Z&#10;SaFJBPkoP+A10WmXv2W1WEbVPrxX4zW5JRtFH7BRjJSvJjPEE32tfIlWsPTbXT7K73vGn/Au9dJc&#10;XEMy/vdtYWtpCyt5SgMvTipo6LlLqK75jdj1fR1tRH8nSqrajp0EnmZDd/l7VzVhHqFzJtRm+9/d&#10;rRuba7t4C7xMT/u1Xs47XI9pfobx8ZWOmW5Mc21iK5bXviT5kzBblqxNZvrlzgxlaxbiePnzz831&#10;rpoYOO7OWtipbIq+JfiZcW5ZGndt3FZdl4vj1JMM7j/gNUfElol1NhR/FU3hrRRGVaYdelezGjSp&#10;09EeW61WpUszSmghuF3LHz9KjW22OFSMdeuOlbUOkh12w7qG8LXMuXEzDHYVj7RLRs09nLoiHT5E&#10;hkUN1ra/tG1Fu0bntWHdaPe2zYhVyemTmontL2OJlmVm+X1NZSpRqSvcuNSVNWsN16SzKELKv3v7&#10;3SqvhZ7G2vw8si/eyOaytRsbud2jgU53VJpHhTVJJBME+Yeldfs4xotNnJzylUukemahqOlXOmqF&#10;C/drmJJMyssJ+WkbTbyG02Pu6dzVaG3njYg/xVwwpQjsztnUlJrQoazcmKXEe7O7HFaHhq7kdVLh&#10;jUbaclzLiQLuPt0rW0vRorCIPK2OO1aVakFT5SadOo6ly3dahH9mYbe3rXCeK1E82Yhgk84ruGt7&#10;aZtobt0rmfE1nDbzF1RRjtis8HOMZ2RriqblExNEh8ubaz/e9RjFb+WVMiXp3rn4rtt+7G3BrUs7&#10;xZk8t67q0ZS1OSjJR0NOy1eSJgnmNj61rre+bHhmNc9bRoZPu1p20v7vYzgelebUgr6HfTlpqWH1&#10;YQzdWxUy65aMCCjH/gNUZYnkf5FzT7XTLmbbhsZqOWKjdmilLYmmvrSQqqW5p8dukxDLBjPbbWhZ&#10;+FGni8zcvy0klpLa9+npUe0jsglBrczL6wnRfk4+lUY49Qjkwm6t4pJJ1X9KmhsEDq5TjPNaRrcq&#10;sYSpqUinp8GqSRhndvbitLT4bpn3yO3y/rWpFBGlvlFH3azRNNFdcdM81jKpz3NYw5LHS6dc3cdq&#10;rRSstW7G9mkn+edutZ+nzrcQrGrrx+tK8stpLvWQbR6Vw1IKTOyMranc2VwssIYzHPSrlpclJBJG&#10;zDmuG03xaqzqjsdtdLaamlwqvGx215tSlKHQ7KdSMjsrfULqW1/iauT8Z6fc3yszR/kK3NK163ii&#10;2O4qLUtQguAyhQc9xWFJypy2NaqjOJw+l6bfWc2+NentW4k987eXK55FPmmswMZwKo6jqlva4Mb5&#10;ru1qO9jh/h6BrOi3V3bkif5WHftXD6j4dlt59nmDGa6m48XqsZiY8Vh6jcy3reZEpOe1dVONSluY&#10;VJQkS6BaWSNtaZdwHOa0dah03yAAVZsVyUst/atu2Ec0v9q6ndLsctVuEnLmuJSjFWsSy2lv9obg&#10;VJHplmIvMMY9fu1BbWWoyN5hU4qS4j1MJsQNircpLqZ8seqLulvpsD4mjCnPpXVaVPp2zKuO1eep&#10;pmqmfl261uadaavbx8HrWFeCl1NKc3HSx6lout6bFhDPWpdeIdPjiwJR/wB9da8ntpPEEbZWpHv9&#10;cddu7n61wfVU5XudaxGmx22qeJ7UswDhRWXJ4nsGk2pcdOvzda5KeHW7gb2Zvwqomk6o0u/c2e9b&#10;xoQj1MpVpOWx3a6vZ3Rysn60+J4pFL78f1rlLOxvohk7ulaMc14I9gzTlBbISqdzft1to5P9YK09&#10;PuIclS1cpbpezyD73Wtm2gv4k3gHp6Vzyp+ZtCbOssbqN4/LWYgVoW3h22vEEnmZzzXCLq2pWz4U&#10;N/3zWvY+L9VgiC5PT0qHTktjSNRX1Omk0a2tmCmQe421as9Nt3bzIx7Vxc/inW7mUBYyea07DVtc&#10;RcshH/AqmUZR3NIyiaeuacI4WfzP+A1w+qWF1PP8r456VuaxqWsOjbWrLs9O1PULoSyy7fmrtwrc&#10;FdmVa0pKwaXpN4oGWbP+7XQabYTxLulOW/lWlpejzeQApG7FUNWh1jTpd8Thh/dFa+09pK1xxhyx&#10;uSJosOoPulZlx39asnT4LBQYZZH29V21l2Hia8jnxd22F9q6HTb22vUKou5mHHFV7y0ZUbSH6X4j&#10;tYSsc1uwwa6jQ7uw1ORUEmM/pXKL4ZvGYyhW+bnBNbfh7R7u0PmyI1ctZROqjtZnX2vgzT5SZUkD&#10;N2HY1BqelwWkJS6036Mq9Kk0nV5LWdQJOeu1l612lpbrrdj5jwgMR0Uda5HKUNzo06Hl2mawftn2&#10;dAy4PU1un7RdHLo22pfEnhCewDXT25+VuGxXNXHiDUbIKiXHGeQy1veM9USro6yy8OtMm9HK5H96&#10;srV9Jmt5Ci6g6n/aNQWfji4RAo2t7hhSnxBBq11s2bhnvWfvJm19Dsf2frDUI/HhRtR8xbjT54vL&#10;Pc7CR/KvLvjZp8Xhn/goR8J/FjJtOpadcWhb1Plxkfyr1n4KXtpp3xD0sP8AKZJynPupFeT/ALfy&#10;S+G/2mvghr8WUjtfEaxMw7q4VcV6mWy/2pW7P8gqLmw7TXVP8T9K9XiXU/AO0tuH2Yfyr8Zv+Cnv&#10;hKHS/GHiHdFtYahHIvHJBKtX7M+E5v7R+G0MqDcWtwSfwr8l/wDgsn4fudN8RX1/j/XW8Urbe+OK&#10;9qhGX1qPmRk9aFOM1NXtf8Tqf+DfBZfCP7Z154RmdfL1bwPfrHj+Pa0T/wAia+kPiT4N3eLfEPhi&#10;eDZ8ksZXb1+Y7TXy5/wR01g+F/2pPhX4/V8R36z6VeMD2ntX25/4Gor9Ef2nfBen6Z4yi8RWsaqZ&#10;tQubK729ScB0J/DP51jmlT21GM+sW0/yPXz/AAP9l8QSpxXu1KcJR7WaufGOto+ofs5aPcJ/x8aF&#10;rl5pc477XHmKPp8vH1NeRalIZNca3lIC4hG1u4Ne1/F/Sn8EQ+PvAThhHH4js7632/7cTnI/Bq8G&#10;vZLlYP7WZd2JGDMey5yK+fqJRk7mmBbd2jtvCGmS67e6JrdrdrFd+F9UkgeZs82NxBI7RnHUCWFM&#10;ehbPrXoP/CRwhlYscMMDiuQ/ZqvbS+1jXLw/8e6iIsp945Bj8z+RNdNfm3hm2pGuCB92roVJShyv&#10;oZ5xRhH2c11TOi8D/wBmawdY0O7fal9pMhjDf89Y8Srj/vkj8a821zwrm+aVPusPSusspoLaWO4t&#10;0bcBn5W/Cs3xHcS+avlWUm3J+7XXSnJWSZ87UpxUnI5O98J3MUZljm687StQ22iXicb16f3a6Jb1&#10;HXy5raThf7tEEgkJSO0b6la6vbNaNnL7Pmehe8IQiCCNnSMsF+bK11+k+IIYJDCVjHf7veuMsLq9&#10;t4/3ca9cfdrK1vXry2vQwutnuFrkrUZVNUdFOpGKsz2Wx8RacsySyzR9R6cVpeItd037Kuy4j27e&#10;cYrwW08QahOfmu2b3FdtpyyarYrl2YFRXmzwfLq2dUasXY2pNftUnxE/HT5VrS0XVGvrhUjmbNHh&#10;bwBFf2rIqEt15rb0Twjb6fKWnXbg4zXHWqRirI3jyyOx8EqltKjz3PXg80fEC80eO3kUMrcZ+tc/&#10;frHaoDbXXfsxrlPGrakf+PWaTJHviuONNzlcHJIxtZls5btnjgb738NZ2pajHChjS3kqXSo9VuJd&#10;k8pzuw241uT+Hrq6t9+c54z716tP3LGUpcxwWm6xsv8ADW8nD5r2v4c+MtFtYFWdOg7kV53L4Kkg&#10;cux3NVVEvtPuMQu3TpVVlGtoSrRPavE/xB06SDZBF/D7Vya+O5FufK3NycdRzXJ282sXUH712/Tp&#10;Ud1o+s7FukLbRz8zVjToxjINGbPivxJfzq3lvIe/FfK3/BTZtU1H9mLUEdZPLXUbVpP93f8A419L&#10;Q6XqF3APOmb5j/eri/2ovgnN8Q/gJ4h8MCVWkuLLdArc/OpDD+Ve9l9SNHEQk+jR5+Kp+2pyh3TR&#10;+QnhfR/sGrxa5DbLIluwdUuF3KxHqPSu7uf7Q1y/bXvESLa+bEJDHHHsWOPHy/TjnFZN1od9ompS&#10;+HbiFlmgm2SRgHnmvY/iv4IdtV03xBp2kLdabqGnwXcNvGh5YRhfKJ77WU/oDX2OOxCdWN+uz8l0&#10;Pc4Xyif1WcabdotSa6cz0v3sl+ZxmrX9y+ifYk1Vri3a1WOKTJDJHj7i/wB1fYYrhPEtnFdurTyq&#10;0cTbY1ZRxntXoem6J/wld1Naab/x8Lgz2LHa8YyRt+vHSrXxM+E1noOn2+oNBHa2tjYI+oKs24tN&#10;k7nJJJOeCF4C9AOpPNRxCo1kr+h7WbZLWxmElVpQXKt2tlbe/pa9iL9nO6/Z9t/H9v4W+K/hC+ut&#10;C1q1Wx1GZZIt1s8jhfPVmX5QgO7g5yOvFeBfHf4U6x8F/i5rfw11u4V5NH1BokmjYMk8fWOVSOGV&#10;kIYMDggjFeta58V/h94R8GSjw7pqzahNGY1kkjzjjBJ+leH+I5L/AFqX+2b27kuHZVVpJG3EgDA/&#10;AAYr3cojW9pKbTUX36tdfI/LuNJ4B4ehQpSjKcdbwSSSfTTfXXyPoH9mTxbbat4VttC1KTMlrcSQ&#10;D/rnKvy/hv8A516b/wAE4vGNz8Nf2ytU+F8900Nv4ms5okizgPMh3p+OA35182fs4alc2/iD7GpO&#10;PLZ/++BvB/Na9J8eeIbz4P8A7S/hT4u6afLax1a0uWde6bwWH4qDWGMwyqSq0P5k/v3X4nlYXEyW&#10;Ho1v5Wk/yP1obS7pX37W5960ILJYYirD7w4+arCXr3emw6laQbobiFZYWUcFWXI/Q1Rnk1ULvFs/&#10;HtX5TJvmaZ9tbZmTqemyySERy8emawdV0m6I2m5O1cnbWlfarf283zwyjnrWXqWoSyISzSdO60ax&#10;YXM9fDVxekIr/Wm6z4WuNPtN0TbiF4qax1dYJ13s/Wta6v7G4tfNSTJ2/d9KrmaZOljxTxWMTyR3&#10;sTfSvOvEcemb2YRdB/FXvPiHQNP1CZ7iaPnr9K8s+IHhyxUOttF2+9XuYOtHRHl4mDPPYX0pZASq&#10;9evpVLxMtuLZgfQ/jUmpaNcwbmGMf3c1zGtR3iA+fMeM4UtXs8vNsedzHH+MSsKttXgH8q8r8Q3A&#10;e6KgnmvRvGeobLVixGfTdXlOt3Xm3JkVu9etl8JM87GSWxsfDLw/JqviKNyu4K1fYvw80CPTfDas&#10;VC/L6V89fs4eE21K7juymct/WvqGe2k0zRI7ZY9vyiuDNK3NWUbnTl9HlouRg3aW+9sL+lZGq2Vp&#10;MjFYxu+laOo+adxYfTFZTCYvmueMrLQtpPco2/h2DfvMHv8Adrn/AIm6fDHbpHHtBZsZFegWlsOr&#10;421578T7uJtahtwwwHzit8O+esjGtFU6LMee0lsPD7P538FfK3xIvHvfEtzIZCf3zc/jX1X4u1K1&#10;tfDM2B92En9K+QfE9ybnWJnJ+9I386+xwkbWPkcZIp/wcnpVSb/WVZ+c8VVmBZulegefLYTcPWil&#10;VBjnFFBJ+l2rG3hZgTWbb6ra+btD9OOab4iuJniLKi4+tcqjXa3WNyjLV+Q0cO5R1P1qpiOWWh3j&#10;3reXvi2kY7isyW7eWQxsV5pdMQmz2vOv3fyrLv3EN3xOKI0uwp1up1OjrDCgkO2rWtXtqLVgFHTn&#10;FZGgos1uq+dRrmnuGP78/d7Vj7L94ae0fs9Dk/FN/Epbywf++a5DU7qWd/kZue2K6vVdKaW6YOdw&#10;NR2/hpS/3f8Ax2vWpyjTijzZwlUkcdDZPcyhHLbvetW20yaGLO5j7ela1zpaWk3yx9P4qn0tkZzb&#10;sm7PerqVpNXRnGjZ2M6yv7mKVFAPWuqsLmCODzLmLqvWm6f4etx87bc9ak1h4EtDGCu5a4qkvaSs&#10;kdVOLpxuyN9VsuVe3FZOranEYHaOJV9sVg6lfXaXbeVNxn1qSD7ZfDDSH3rop4fks7nNPEc+lh9j&#10;cxXMx3wrXQ6dcafZL5rheKw7PS2hfzDJTrx1jXAftV1I+00FTlKOrNDWPENrOxjht1/Os6S5ili4&#10;G1qoTuincee9U59VVBhD9SaUaPYbq9ZGlaz5u1B/vdq2Jb+JbYbk/SuSh1gBlZTk1qpfm7gC76mp&#10;QbabLp1lZot2+tFZdqwD61g+KdRaXcGKg1bcHf0/GsrWLH7W24nn2roo0oxncyq1pSp2MlDK44cV&#10;Kks8LArJU9vpHl9utS/2UNvWuyVSGxyRhIk0u6uJGBaStq0glcn56zNMsNrBc11ek28IAjZPevMx&#10;M1HY78PFyiR29hLuBaTg1oW8C24UPIetOPlq+0DvViIwr87r+dcEpOSOyNkaGmzQiHahbnrUdzYx&#10;SkkNU1jqdqF2+Uo5oubyzzwvPqK57Pm2NXZxM9rMqVy2KckZc7A9Nmljc8sadaKkzqiuetbGHUvW&#10;8YWLy3c1XvbJEYOCetWpF8qIDviqMmoSiTywv50olSlYsacGgO7dgVqeUL1fKL+1UYRG0HmH73pV&#10;KfXmspuAB71fs/abGSrSp7m7YeHJEkzsJX610VlB9mj2yelczo3jBrn91lfqGrc+1vMm4MpxXDXp&#10;TjL3jro1YuN4l559p+Rv1rS0+B5Fyz549a5wtKDvDDr0xWjY6qIY8P1rmlTR0Rl3LGoQRqGUdaw7&#10;yNZX2bOM1en1R5ZNqfNn1qO4eRYmby1rWm1TManvGXJYWxO5gtX9NsbFv4O1YGp6lfw3DKsSlc9K&#10;v6feXi2vmbFzj8q6JRlON7mEZKMizqujWj5KisuPTo4pcKtQap4nmikKPH/3yaZY+IWll/f9+lSq&#10;dSMdRurGUjobDTmkTPl8VK+hichG+XNRaZ4ks1TP2hc9K0ItZjldf3O7d0YVyvmT1N7xcSm3hyC0&#10;/eSN70kN3aRN5WTx7VvpYz39ufKtWb0xWbc+FNVjZphZsPrUe0jJ2kVyyteInnWSlZDLtGKsW82g&#10;udzzVy3iiPU7KPMVu3Tpmudi1jxCH2/YmPtXRTw8aivcwnXdOVmj09T4cViwuc57bqkj/wCEbxuM&#10;n5GvLm1TxCzcWTDnPerMGreIo0+a3q5YPzD64ux6paW/h+UY/rWjbaJojHIPTtXl2m67riKrPCFr&#10;UXxVr2zKHmsfq8l1NPbRetj0yz07w/bvkj9K1AugywYVTwOTXkMWu+KpnydwFauna3rjrsklZfl4&#10;zms5YXrzFRxFuh19/b6Ss+Bu20NDpawbstjtXF3Oo62Zc+d0q00uqTWHmtNVLD8tk2T7fmu7HSWt&#10;3pSTcsCfrWoNW0lI93mD/vqvLxf3KzeWX5BqeS+nlYAXH61U8PG+pUK0j0GTUNKnbLTLir2lNozy&#10;KVf+LrXB6f8AvV+/njNaFpfTWsmAtZ+zjsjaNSR6lpdzpccZXzqvpoWk6h82S31rzSx1S7JyqN+G&#10;a6rQ9dvlQBYc/nWfsuXY3jW5lY3p/hrpU582NSPpWpoXw+0+FlAgP1zWVb+KZosJNbt+tdHofjOF&#10;k8p7ZqqXtOXVjj8RO3g2Ytm33bR6npWxpnh+CCACZlPHQmpdO1P7dCFgQrUt48sK7ZIX3H/ZrJu+&#10;5p70dSqugWcl0reX9CrdK6/QrRbK0BSbkcYauZ0+XZLukjb24rQuNVuYYsRpx9eaiUFLQtVGXdes&#10;brVAY5I2YY/hrgPEfgucMyyRuFI/ixXSf8JPqVqfMd32/niq8/jKLU8w3C57dOaqnScdhuszh7fw&#10;WolyXY/7Oa6bw74ZtFbZHB83qa3dN8NWuo7bg/8AfO2tC58MR2CE2kciN/e7VpU5ZaBGcipomnPp&#10;HiXT72FCphu42yfrXC/8FTdKa00LwN47hxu0fxJazu3oomQf1FdPea1faNeRm4udw3A1U/b906Xx&#10;b8BtWk2bltbP7VDjsVSOTH/jtdOFi6NWLZ2YaXtHY+6/gbcjVvhJZznndYqfzFfnV/wWs8IL/Y39&#10;oCH7+lyc/wC6Sf6195fsS+Io/EfwL0e8Vtyy6TCw9wYwa+Y/+CvfgaDXfBNiks3lrNHdRtIw4X5R&#10;Xu03yVqcuzOfAwvi6lLufGf/AATP8fRaFB4S1W5l2tp+sW8ySH+Hy7oIf/HZf0r9Z/2k4pNY1K/F&#10;vJxNDBqlqv8AtLGVcf8AfJP5CvxM8K6X4x+Afwn0vUtSsZIJl1RZ4w2QJrW4j3o49iAjCv2duvEc&#10;fxI+EPgn4iacfMXU/DsDFvUsnzD/AMf/AErjzBOMakunN/wP1P0DjCj/AMi6UviVGKb76Jr8j5u/&#10;ac0NNasvEnimL/Xf2PodxN7rzET+tfMkbRJpOoWU3SMkr7cV9X/Ee2uL577w/MnOofDeQJ7yQXBK&#10;/rXyDfXP+l3UMH/LS3+ZffBrw8ReWvoeBlvutpnUfBDxHF4D+GvjnxYNPS5ZtPh27j/qcSDMg56g&#10;cfjXQalr88RVzIrf7XpXH/s03Wm+INQ1L4c+I0/0PWLA29wuduFaRF3fhnP4V0Xh2wOoaPG2oWxM&#10;3lqJgV6Njn9a9HCRg+bm8jDPub2NKUfP9GWdO8bzJL5WF64rpbHV/ttp+8ftnrXIy+EYI51eBSvz&#10;967TQvh081irifnH5VrUjRjG6Pl1KpKVmTw2dpNJGW/irRSytLa33PEox3FO0nwnMGXMzblYYJ7V&#10;1B8E3VzYtG8vG0fMM15dSpJy3OuNoxPO7t7eOWSOA/xZ6VzPijTI5SHjU7g3Nekap4Bm0+7aaOZm&#10;DL/ntWW/h5Z5THLOq5rso1uWN0YVI3lY43QPDmq3O3yLPK56sTXpngzTtUt7JIZLWMMOOh5roPAX&#10;w+0q4gV31BRwB0rsrPwJYBPLhvW+U9lFeXisw5m4nVTocqTK/gl72BV3eWu3/Z61e1mCGCJp5JVb&#10;5iarrokOmTEtqEhxWfqjwq2wyswbrlq8j2nvHVZrUxb/AFtkm8mCNmO70qLVXvtTs1jhtHVvp+tX&#10;YAI5GlZVxu+X1rcD2smnKyTxglea6Y1NNDOUbI86stHtknZZ2kVi1dPoFlps0M1gzyljHvXnuP8A&#10;62ao+IbyWOXFosYP8Tbaj0HUNWS4VwVHvtFdS+G5nY6JfDMFzFgW8nK/eLVlTfDyKabK9f8AafH9&#10;K27W9vkTa1wCP96mh2mfziR/30ax9o0LkkUU8I2thDvCjcox80lZuq39vaQyRu0Xy/dzV7xFcXLQ&#10;skT7cr/dr5D/AG9f2ydJ+D+gSfDvwFrUU/i7VI/JUIwb7ChHMjejYzgetelgcPWxlVQhq3+BlUqR&#10;oR5pP/h+3zOnb9u/4cyfF7VPhN9otYdM023ZNS19rh18ubPKRqqtux3Pr9K8i/be/absPDtvpGi+&#10;FP2lZr7T7qD7RDZ+G4P35QHpPLJgpk9goyK+QLx7nT9Jk0621J0ub5911eFvnkJ5J+pNUNJ8F2mq&#10;332vVtRurxowAzXDcHHAH0FfYUMpw1GrGq5tRXSy1+82qRrSwv1WnRUqr3k5WUbva3VpG54x1iTX&#10;vFJ8V6eZEi1hRcRtJ975vX8QRxW1Y/Hjx78OtEg8AzQQ6lYwyPJZzNnzIlk5ZQf7ucnHqTXP6raJ&#10;DDbGOeMRqzR28K9YwMHHsDnP51l+IYZhcxXLhjwBypr2lChiOWM4prdXKw+KzDKpSlh6jjONk2tr&#10;O19NVqV9Z8R61P47PiHS3mt7qUiRVjkOc/4813jXvizxv4a1q11PTLpb+/t0WI3SsMlWBbHY9B+B&#10;rzzxRJPDA13YzMLiOEGN4j82eKt33xj+Imt/Di30jxO027RbwvZ6szskxjdceQSDhgCu4EjIyRnB&#10;rSeFdaNNwSVml5/8FHPHNKOX4jE0sTOclNOVl8Ou9/5Xq7dDj7vwrrV7dR6ebaRo1fEixgblOTkf&#10;XANesap8DfhD/wAITLP4Y0zxvIcQy/2heWEJRV/5ajCHAx2JPbmvPfAfiXUp/Gcet6ibqXcrsPs7&#10;hZWkKkB1Pdgeff8AHNfQHwx+Iv7b3wg0SKbwp8Qpms9Ys902lvJDL8mOVlhkXg4zkYwa7q1avTko&#10;tpfqfK5fgMvxNGVRQlJttdNErWfzv0PBNA0/S9M8Rm98LTXcVuj7rc3TL5nAOc7QBz/WvTv2lrG1&#10;8SeBdB8V6bIriTT03MvZ1AJH4HcPwrnYPELXvjuXWPG/hm1eEXwm1Cxs7dYUK78uAEwFyM4AwMmt&#10;tb3T/Evwk1oaQrRWml66r2VtM26SO3m8wKD64wM+596xqSk6kanYz+r0Y0XRj6n60fsUeN9P+J37&#10;JfgPxU7q9x/wj8Ntef8AXWEeW3/oNeqQWunrGxdFx/u18Yf8E0PEl5cfsv2tjpupP5drqUytGr52&#10;E4JH519Ax63qwhONTkr8tzCjyY6pbuz6hRdOMY76L8Ub+v2+l3Ny1u0a5rI1Dw7o8tq2YM471y93&#10;qupNqO+S/Yr7VfuNeeOzYeczfLXLyjuZ02g6UsrBVG4HvWb4gifSrXzYLZWUdQabLqYM7sZWHzVV&#10;1a+a5tWDSsyj361UYu6JZ534u+Jdzpku02XTj5TXBeLPiYbwY+xAfhXSeN9De8vWETn73pXHal4P&#10;mSNmeIHj0r3sL7GMU2eZiPaSehy+seLbWQb5I9vfpXD+J9et59zRSfLya6LxdoLRszhNvqMV574k&#10;s2SNlT0NfQYeMZanl1eaJwvjnXZRIyJJkbq4WWR7i8244aui8WwukrBm53VneG7EX+r29sx+9IM/&#10;nXvUYxp020eJWlKdRJn1H+yh4ShTT7aaRT8yg/SvaPGhiidYIxwqiuc/Z48PRWehW8jR4xGK1fGF&#10;wz6hIzD7rYFfG16ntcU2fS0Y+zwyRy+pSldwYn5azon898DNW9ZuUGVYVRsD9okChq6lpE5t5Gw0&#10;X2e2Zuvy5rx3x7eG88V+Xj7jV7Dqk7WmnMc/w/0rx27WTU/E1xMiZVWxurqy2PPiLnNmUuWhY5n4&#10;r641r4RuVUYPl46V8wXcvm3buw/jNe//ALRF5JYaC1qh+81fPTH5jz3r7jDxtE+LxUtkDknJBqrJ&#10;uMhAqzIxCcmq43Z5FdBxkgjyM7aKeN2OMUUAfdFx4meQ7C5K/wC9VWXUgw8xJQKo30MtrLiToe2K&#10;sadFBcNsePIr83UIxWh+ie0lKVmXrPxLMMRRt196tbkn/ezDLH61Npmi2oKyeTx1+7WvFDp2Ni24&#10;z061yzqRjLRHRTpycdWUtL1l7DEaf/qqbUfEYuAYtzZ/vbavR+HIpV+0CJQMelZ93bwwS7Ws/wDx&#10;2soypylextJSjFamb50szfKT+FP+0Twp8rmuh0bT4biLIsuv+zVXV9NitydkG2qjOMpWsLlahe5y&#10;WrX8nktluTWZYX8qTZjf5q2dcsIzEZDxiueS4tra56j0rvhBOOxwVJSUtTphqt69sRHN84GBWZcL&#10;rF47CW4Az0+apYNQsZYv9cq1K19pyLlp1yP1rFR5Xojb4t2UYdAYtmWfcx7LU8WjlZNsbsv41Xm8&#10;U2NvLlJulQ3HjG3VTOGPuKrlqy6E/uYo3TFZRQ7dzF+/NYWqXkccvLDis66+INtkpFD+O6se/wDE&#10;TTnzCh5963p4epfUxqVo9Dp7BYbtiSfwqW68Lxy/OsXHXiuS0/xVJayblQ9a2rPxxLKFPzUqlGrG&#10;V0OFWlKPvGfremTWR3p/C2cetN0fVJAvluhznpVzW9dt7qInb1qlpU0LTZGBWy5nS95GUuWM/dZo&#10;zTXZ+YQ7SeKW1N2Zfniq7Lc2ph57VXF7EvKnvXPfTY0+GRNJG2MmIVHGP3nKVHPqCPwv6tTIr1hL&#10;gA8e9KxrzRRoQxklWwfwrbsRyqoPaseCUugJVhWto16iyKDCfvVxV9jeky8YXQ5YVXvbi48ranWr&#10;eoXsEMBDR5Zhwe4rnbnUpBLufpWVGMqmppUlGOhftZb0N87jGa1LeVJjtJzWDHqEZjwrgGrGnX8n&#10;mcfzq50XLUiNTobc0S7flH41Lp7b5Nq1GLh2UDH44qGTVFtZVIO3vmsOS5rzWZ0BsvPg2KWqvH4X&#10;muZt5yvak0jWkuWXLNn610ulSRBcuDnNYVHKnsaxjGoyla+FvLj2yBstUdx8ORdN5ig4rpzcRGMM&#10;IqsWGsQQnEsPGfaueOIqxldG8qNOWjOItPArafOC33TW/FaW9pHjdg1pXuqWdxJvWJentWVqGpQr&#10;Hv8AL/i/OtpTlX3OeMFRehfisI7pB81RzaYEyoU8VT0vX4/OAL/KPRq1rrVraWDzFjJzXJKMqcrH&#10;XG0lcz49NE0g2y1r23ht512k9qw4dciScKkTZzW23ieWG25i/wDHqym5DjbqQy+BEMu6Uowz3NSv&#10;4Kt47csZkX2qp/wl0obKqtZ+q+MJV5Lfeqo+0btcmUafLsR6n4DtpmLeYpH96ss+D7NHyf4f9qrL&#10;eINSkh32xyCehNZM3iPV4mIdFB612Q9tLqccvZxexZbw5bR/Os+0V0nh63giiTMu7aOfauE1HX9Z&#10;nXYq/wDfFWNK1XXPK8topORiqqYeUo7hTrRi9Eer2HiG0sHVRIv4tVq68T2MyfNcxj/gVeS/Ztav&#10;Jd2xhn3NSX3h/XY7YSx7v1rhlg6fNqzrjipqOx2HiK+0a/T/AF8Y9y1c6I9OWTd56/nXKPYeIrh/&#10;LMMhH+yKv2Xh3WIk82aCT1rqp4eNNW5jnqVnU6HQtcaepAeVcVBNqmjxvt85c+1Ys9je3BMYhbNG&#10;n+CdYuZslPl/Gujlio6sw5pSlZI6Ox1nR15LZqf/AISTw9FJvZxxWHd+GNT06Lb5WfpVWXwzqk8O&#10;8Q1n7GnLW5p7WpDRI7S08Y6E6eWpqQ+INMl5RttcFbeFNcDbgnP1qeTSNeh4MZ/A0vq9O/usPrFS&#10;3vI7CTUFY7oaml8RQR24Eh+6vzCs3wt4f1q9gAMZNbE/wv8AEE8WYIt2azkqcZWkzaPNy3Rgvfw3&#10;Fwfs79TUy2zsuQ3epYfht4otLoAW7dea14/BOuLH+9hZc/7NEpU47MqMZSM6wu7uD90hzzWzYz3H&#10;3ytFr8O/ELNuih3A961I/APiKKPLQNWEuTuaR9ptYt6NeSD5XXArr/DzwSvtxXKaR4evoW8q4+Vj&#10;XV6Poc8RDbqxlKNzphznQGxtgBIX5qe0Oz7oG2orLRZnG0T1uaf4Uuzb+YArEr0rLmTOmPmjS8HX&#10;MCzKs77ea76CKyuUWZ/m4rgdM8OTxnLhlb19K6C0uza2nkvKcqPXrUSia3Na7/syCbPk9e+KksPD&#10;0WoH7QpbaTwtUNL8QJLH5E0O5Q38Vdv4YvNMltgjKqnsFUVnJyihnHeMPBCRW/mlyu7pXC/8Inc2&#10;Goee0jMv+yte3+JtD/tC23Rysq9dprkJ0sow0J2qw4+ZelXSrStYlxjLUoeHtQ+yKny/gwrsZidU&#10;0zfHBzt/hIrmtN003NwsjeXt/vY4r0LRbCxGkbN8eQvXisq0+V6GkYnh/j/R9ReUhID+JrrvF/h7&#10;/hOv2eNYsbmPdMdJ8k5HRntihP8A30BWx4m0O2vHYSBf94V03gbQo9Q+EniKwSPc0CxfivNd2Hrc&#10;0F5G1H3Z3LX/AASj8WtrH7MXhlZZdzR6Wls2eu6MeWf1Wqv/AAVA8JSa/wDCq1WOFmPnyRgKPVel&#10;cT/wSK1yXTvh/qXge9O2TQ/FWpWbJn7u25Y4/wDHq+iP24tBN58G5tTjhDNZXCTp8vTGa+h5ny8y&#10;6MihFRzhRezPmf8AaA/Yk0j4y/8ABIfQfjPpcK2niXwL4Fs7m83R83NvaExyRt/tKoOP92uk/wCC&#10;cPxRj+In7B/hFppfOn8P3E2m3WOqqvIP5fpXrHwK1TUfGn/BJPxhpd+nmNceDPElnIT/AHo5LkjP&#10;4DP418Y/8EI/iVbSeDPFvw6u3EiWk1tqEcMnIKljE/6GvV4gpUp5TGrFWbSb89tTuo4jGV61fC1Z&#10;OUaM7Qvuou+n5ntnj5fM8deDGgPy6hpeuad/vFCJFFfHfinSzoHih3dd0cisPybGK+xvjBbt4a8c&#10;aHqUT7rTR/iN5A/2Y7qHP5Yr5U+P1i2i+P8AXNGlPz2uozCP/ZUyt/iK+EcuaK9D0cL7tU5X4Q6X&#10;fv48vp4I9q3OkahBbt2Ext5Nn0+YKa7T4OeJ9W8beFrPxXNbrDJqUbXElvt4jLMTitn9lPwV/wAJ&#10;pZ3UVtFi6j1FRFLjpujcEGvI/wBg/wCJt14j8H6h8Pdat2h1jwpfNZ6hbt95SGIPHoGBr08AnUhU&#10;klfltf5mOeOPsIQbs27r9f67Hu1/aztHveFVbH8PSuo8O6gTpGXdsrz8tYskj3UPGfTmtTw9colh&#10;JDKg+VaznPmlY+blTtqN/wCElNqGIuGX0bNamkfES8kjW0S5Zj67uBXDeJLpZEzFbMvzEZqloFyb&#10;S4V5Qyru5P41p7GMo8zM3KXMekavrdzcxRsj53NjdmqFvagz+Y8G75vmO6siXVVLeRGjna2Qa0LV&#10;tUK7oC23/arH3YRaNuWTdzs/C2qW+npmK2YMMfxV0+n+Kt03kmE/MOzV5Pa3mtwXTeYnymui0TVb&#10;mK5SWSA8nHzNXj1cPGcmzqjeKPQp7+GaT5rZT/vNVe7hs7lSSIVrj9Y8QanFc/uIcZ7Vnv4h10nY&#10;Vbn/AGawWF16Fc8uh119aWsce5SrVl3ENp9md5JmUDnavNZS3uttF88zKn8WRUA16OzSaNi0jMK2&#10;hh/MhyZn63qFvbNmK5b72cMK0vDmrwzxooy3biuU1G3k1OTLgqufumtHQrRdKZQo3f8AAuldNSEf&#10;ZijJ8x6NaeVMmRG3pzV6G5tot0mxcdWzXG+KfiJoHw78GX3jnxXq6Wmm6datPczN2A7Y7k9hX5Yf&#10;tXf8FS/2gfjX4putC+FV1deH/DkcjR2sdlxPOufvSN7+g6VtlWRYrN6r9lZRW7exy5hmmGy6mnUu&#10;29ktWz77/bt/bW8A/s6fDW7Tw/qFrf8Aiq8VodN0+3nDtEx6yOB0C/rX5Kw6tqvirW7z4meMtZe5&#10;vrq4eaaRmPUnJrHgsPiJr2oyap4l1SWSSY5kkuJyzkH6k11GmaJoaQR6bqTTLbt/rmTHX1/Ov0bL&#10;8rw2T0ORS5pPd/10Pn4VsZmWI9vOm4xivdT79GUZdTvNc8QW8rKywrgop9K9YtdX+HlrojLJYN9q&#10;8sbPLPDNjvXA3WmjU9Shi0G0LLFbom2NeTtGC34nmr1rpd9alXubeT0ClaMZ7OUYqLtbp1PtOGau&#10;Mw3tKlWHM5vVtXS9PQs+EPBl9r+sNJMfmnyMdkGa1/Fnhi8+zeVcv5iqwjjZl+YkdhW54AS8NwW0&#10;2yXzDHhd54FaljBNqmrTwQRxzywnDzSL8seewPrxXn1MRLmvfY+tpZbldPAKnHWc22zzW18E3zO7&#10;JZNuwPv5x9M1k/FTR7S98K/bVhWK6tdqSR55KlsdPrzXu8fhTUpYdxdVVTj71Y3iX4DR+N1aTTLq&#10;OO427ZopOFuF7gH+E+maKGZRhWU5vRHmZpkLrZVUw9CN3JdUvvPnPSL+/wBB+z6tpNxJBcWuBHJG&#10;2GVvXj612Hwe+L19oXxPt/GXxGsNS8SWLRtFqFtHq0kE8kTDBKSjdtYDpkMPUV6V8LP2U9O8R+O5&#10;/BGv+JbHR5ZZYoY4tWLKVjdsO6NjYWCZwzMFHucU39ov492MfhfT/hH8IfAHhvw94csYTZXeo6Wo&#10;l1TUmjbpdTMquo4B2qArHJy3b3oY+ji63s6a5m93skj89qcP4rK8KsTianIk/ditW2tNr6Lu2ddY&#10;/sgaH8YtLuPit+zvrF/eeFpbgpfJqSCW/wBHPB8u5SMcqOcTKAh77DXmvjTwBcfAnxhrHw21XxLY&#10;6kmoaSktrdWMmVb5lkUMuco+VIIPf1BFXv2Qf2rfEv7L3xWt/Eej61eWNnexmO/exs455CMcfJIy&#10;qw9QSMjuK9I/aJ+Mv7Jf7Tuvf8JZ4iS48KeJY2H2jW9B8P8Al2+pxZx+9tfMfyph6pIVb26Vs6fK&#10;rM8atiJOSlHp+p6B/wAEZfFJ1ST4gfC68vm8uDyNRs48/dJZkfH/AI7X19rMEFpM1sLqT/vqvzz/&#10;AOCU3ifTfCn7ZGs6Va6jJJZah4Zu44nZdpl2yROpI7HANfoB4i13TprpnR2OelfB8Q0fZ5m2lukz&#10;2crrSrYNXezaKNvbRTTsqTMW7bqt6hb+RZMpeT6/So9E1TSVn83jd3DVu3mt6NcWflNEDx8vSvn5&#10;bnpHnN7f29tL5eW+Y9cVJDpv2y2Mpmb6U7XILWS+3r03dNucVreGYbZrfY7Dbzj5a0nLlgmZ7nF6&#10;to0UE2T0rnvEdnbQ2jbkUf0rtfHotrENLCdwU96828Ta5FNGURdh2/3utdGH5qmplU5Ynm3jaKMy&#10;Mr9K8r8aRxWlvJtPrXqPjK+Rw24Kfxrxz4laqsUEiKGzk19ZgYvRHg4qVrnlPjHUlkmZD/C1TfCi&#10;zl1Lxbb4HyqwLfnWFrkpnumLd2rufgBppk15Ziv8Qwa+grfu8I/Q8Km/aYhXPuD4RRx2PhmOUBeI&#10;h/Ks3xKBcSySD+9TfDWoSaX4XS3VuWUDNV57ndCxkOc89a+Lipc7Z9ROV6aOO16OYMSGNT+F7bzG&#10;DMvPeptajE0uFH1q14dsXPTpXVOXLROWnH94L42EVnpEjO38J/DivOPB+lPdyXFwo+8xOTXW/G3V&#10;jY6K0atyRiuc+G9wg0hpZG9q9TJKTvzHn5xU2ieB/tYXS2ky6aT83U/nXhJAzkV63+1frMd94zmh&#10;R9wjwv615HyBmvtKHwnxmIf7wSUjy+T34qPAB3Zp1w3G3FRgknmtjAsKRt60U3FFAH3hqehPdPue&#10;X8qfo/hmSNw21m71vXkaQS4K9PRalsLxYhgW7fUivyn28+Wx+n/V481ya30eSCFVEJPFGnaXLJei&#10;N7erkeuMIQoj7cdKfaaq/miQrg56cVi6krG6pwujpLTRojYACLadvIrntc0krNuSM8e1aB8WiCBr&#10;dpfmPesPWNddlYGVj6YauemqkZXZvUdPlLFlKbddkZrK8USTAgrn6VjS6xN53+tfd1+9U0c8tyv7&#10;x2/4Ea64x5feORyUo2Ri6uZ5EZTHXH6nBcC4/dxfxV6BqtkIYTJv+bFcte7XnwcHmvSw9bscNen3&#10;Mqyjud6qyce1bkWmia13+X82PSi0tI0XzVCirkN1/ArClUqXegqcbbnI6vpTozDBHNZdzYzCLO0t&#10;XXa5bgbpSeK529vPJLIidua7KNSUonNWjGLOfOn3LSbtnNaUOgXk0YLQ1Z06SOeXMyV0YltkgBVB&#10;V1K0o6IinRjLU5m28LzM2HULVxvDptYcI1XZ77y2ypHWkS+NyPLcZrB1qj1N1Tpr3TBnsZBL5Zbo&#10;avWGiSHDq5H0q4NKkll3xxZ961tO0yYjYy1NTEWiEcP72xktZzINp3UsNiS+GkrpJfD9wLcsE/8A&#10;rVQfSp4/mCdKwVaMlY3VBx3RSWytI2/esDkVf03TNPaULgZ96xtaW7gZRtNT6JdXhQNs5pyjL2d7&#10;ii4qVmjpntbKBdqqvWrFhHBCS+zjrWNB9suXGBzWt9luvsu8g9O1cNTsdVPuilq2rDzWXArIvJvO&#10;XcG9as3dhLNcY2tUi6FKycx/ma6Kfs4xVjOSlJmXb3GHCg/Wui0a2kc709Kz7bRJElGbcED71dNo&#10;1iscRwuBioxFVclkOlTfNdjriUQWmC/PrWHeXJlbPmVb1yRogV3H8KxEmnaTb5ZqMPDqyqkrm/oF&#10;7HbyqzOa7O21pETcnpnHrXA6TEskgVl79q7jTtPhmtVcde9c+JUVI2w6kzT03XTcP83FWb65VTw/&#10;GKo6bZrE24pU2rXGF+WHmuFx5p6HXtEpT6m24qvaoG1N5x5T8+2KheZgx3ioVvCz7QnWuiMeXQ55&#10;SQ64vZLR8xxMMd6sReL2MQg8tqJLJ72BQkgzjkVRk0W4ibLP0arcIyWpnzTjLQ1rG6E7+aYqdqeu&#10;PEpVf5UaHZxxjMpzg1a1Dw/HfDcua4qnJGdmdMOeUNDN0/Vprg7PK+97Vp2ukPdn5485+78tLpmg&#10;W9o4DFfeut0K000xcyjrWFStGPwo1p0pS0kzm5tNtoLbDxqpFZF4lhHJiQDHc+teiXmlaVNlW2n3&#10;rFv/AA3ZBSI40b0pUsQKph+xzFvb6Q4z5Yx9as50qLkIqj/erRt/CwlfAjUDdil1LwvDFFgooxW3&#10;trmSoy7Evhq+0AXCiQLjd3NdJfav4YNuAIF6fhXCQaf9nn/cpxxzWvDo9zfRAoc8VhUV5XOiGxqW&#10;l74eeXasCil1G50gLsgjXnrWXY+Hp4bjLt+FbFv4YSX5ZJF596jm5XcOWXLYwfKhjuDIsOQTWhYa&#10;jFGcfZsV0C+D4IodxZfxqm/hwTSbI1UY/wBrrVSrqSJjRcXcxdTvYpvleKq8Vw+3yRHmug/4QSe4&#10;k5Cj/gVbmg/Du3IAn2jH8WaaxEYxD6vOUrnHx7I4/wB5GB3qlcMZ5NsKrnP96u/1vwZp9suDKo9q&#10;xoPDenwy7/lq6db7SJlRs7Ml8Jv9gt1eRPmrt9E8V6TbR/6Sq/d5ya5u0stLjj/11XINC0+9GRJn&#10;2Zutc9aUZSvK5004yivdL8/i7w5Lefuyuc0298UaWp+WMECsqTwto8L5Mqq3+9U8Wk6XHEB9oU/j&#10;UxjTl3LcqiOm8PeK9DVFE4VfrWpf+LvDctmyQypu2153dx2MeY0lx/umqkcVu0uFvG/76NafV4t3&#10;J9vKKOhuPGWmrcbRGTg1taZ4stZRkRMR/u1zuj6Np7R+YdrMf71dJp2g2wC7CPmbpRUhTiiqcqkj&#10;pfDmuWVxMoaFq7/T5bVYPMiiJ+X+9XC6FpFtZyKWQGuus9Tt4LfyimGC8HFcUpWO6MbrUdJqUkd/&#10;5ht2MdU9T1iN5fJgiZd3tRqmoPND+7lx+FUYLjMysQGb+9WsU2rkuy0DztZsGMkW5h1+70qbR/ix&#10;d6bffZbj5WX0qbWFvFsGnjTKla881SKT7S1wxZW3cqRW1OEam5E24nu2nfEhr60LPc7l9O9Zd7rM&#10;WoBkVtpJ/u15p4cur1mUG7K/7zcV3OkugRZXZWPr2Nc9SKpyN4+8jXsBdW8G83DYHQYqa28U3ixl&#10;I52+XjC1R/tISfuEwue2eKf9jtLZ/M83aWHTdWdlIvbc1ZJri7tvOleRa9H/AGabq21nQ/E3h8yb&#10;m+yoVDdTyf8A61eRT+J7SFTab/1ruf2Ttfht/iZdWit8l3YuGXd1wRXRhouMkhtx3Rw37Fd//wAI&#10;N+1L8S/ATr5ayeKI9ThXbjK3UKO3/j4Ir7Y/aB0NfEvwU1S32bvM08nA9QK+KbxW8Bf8FE54niaN&#10;dY8K280bt0laKYo31IVlNfevlp4i+G0sJG4SWrL+a19FRfPh33sGJ/d46nV6Ox+derftqeIv2Fvh&#10;d4g+Hnizw5JrXgnxhZXNpeR27fvtNnubZozPHn7wzyV46mvmr/giVrVzZfF3Wo4HfyZ9Fmt34+8Q&#10;ykfzz+Feif8ABUTTJovAttpqx43ah5Thh/dJB/pXnH/BIXz/AA7431G9a3+STUmiUn02cj+VZ1Md&#10;U/sGUKjvZtL5tH6VmWAwlTMlXoQSdSmnK2zcVo352Pt/4/8AnS+BdU1Jo/mtbzT9VX3MUuxj/wB8&#10;18y/twWy6V8d5LuAL9n1zTRdQ7T1zGjj9c19ieLdFg8TaLfadLFuS80meFgf9pcg/mDXxv8At0yl&#10;PBfgX4gCUNLbww2103oFPlnP5ivm8FLntDzPlq0fZ1XJHef8E3tT0i41fxDoOs3a26yWsV0k2R+6&#10;KEnd+A6+1eW/t9/By4/Yl/a48MftdeBNAMPgL4mKuneOvJhzBZ35bHncfd3YWTtn56ofs2a1eDVv&#10;EOg2UzJLqXhLULaFkYg7jBIFI96+w/AX/CMftq/sD6D8IvG8sd1beNvhvB+8cBjHdCIKJgT0eOdM&#10;5HofU13YGvLAYl1ZawlaMl6rR/KxhndFYqhGEfiXvJ+n+ez8jxxbuMxtEjKf7vFP0p5vOaBXUBj8&#10;3y1xP7L9l8WNE+EcOg/GzwJqml614Zvn0PVJtQtyqzzQ8CRWP3gy4574r1LT7rTBJlYlNdlSnyVm&#10;lrY+ak5Omm9Dlr/Sbmd5LcAbdxOdtZh0+7gdoBhscj930rvv7S0lNQ8uW327vWpLq60QRl9qL2z6&#10;VUubY5oyic7YWsriN2IUMo/hrvdAsbaTT1LOvpwlcjJqFhJGiW6r8hxu/Guu8LyTGx+XawU461wY&#10;iMuY7oyXKmUNYVLW6Voojjdg/u6saVciV8qu1t390VZ1m3ZySbqNe5WqFvbSwyeet0uOvC1ySsWi&#10;bXZxDKrXMsnHHar/AIfOh3jbbp2/76xXN+OL6QRKYrxCx+6dv6VhaKPEczMbO/bd2+XNZvDt6s05&#10;layPV9Z07w5FYEiR2PpurlrKx0iW8ZvLQ/73NYs+meLpbfybm7kIP8Y7Ve8OeGbi33STXjM38VaU&#10;4RhHRmUiS+OhWbEOV+904osX0iSUS+bGFrlvFtpN9saPe3Ddj71WvLefT/Ct5do0hdbZyu5uny10&#10;Roe0W5n7Rx2PBf24f2ik8XfDbXNK0OwS40HTdYWw2/8AP1Oq5Yt/sK2OO+K+AUsdUlnYafYRxozb&#10;pJWX3r3bWPHE918JNY8Eky+UfEDz3DLHuYyEnPJrzVdFnvpeLmSOFeEbaFY+5xX3GApxy3D+zijK&#10;jg1mU+fW67W/M59oHs702kz7m2gnt/8AqrY0HSZdRnFtaWrXEjNhFVeCavJ4djjfLBWUceY3f3rv&#10;Pg74N1vxL4s0/RfDuj3E801wqLHawl3c+nFViMUuVyelj6rKMp/2hQqPS/q7f11O6+FfwZ8EeDPC&#10;0kWpXMOpeJ78CS4tVb/UKf4B6e5q945+DXhDw5p0Oqa7ftLNJxHY20Y25I+7knn6133hv4cJ4b1a&#10;+ja1zeeZ5ckzY+XHXnv6fhVH4h21jb+ILK21D99N5bGGFVycqeuK+Q+uVqmIbUm76/8AAXZH1OOq&#10;YeNNUaMFGMdF5+b7tngXxR06XwvrNj4e0KN7e3uLRnkWNsO8mcbc9vwrY+FWlyyeHWd7bbJM5Leq&#10;49/Wun8aeExrXjzRU1GBVkt2kuJVbv8AKMAe1b2n+FINFnkiKeWvmbgg/hyM4/KvRliksOl1t+p5&#10;GX0ZfXp1JPTZL5IzvDXh241CRbeJQxQfNu7/AFqh4p1aLwjrQaZQo6fKTg5NemapL4f8H6JDfmSG&#10;GW5TLHdkivLfiR8OPF/xB1jw7rWjAyabeak8c8yngMBuXP1wa48LU+sVvf0i9D08wrVMPQ/dq7Vj&#10;Y8S6foPiPwVJ40urxY72whZbe4VhlkPylGHQjngdjzXy74g8Jv4s1G+udLtljubffcyfveJIVHcf&#10;3h+td54i+IV1pHgy+8MXkgLf2pM2A3zEBtuPoOa4n4ezw+JPjNoPhxw0dtqN4ttcqHI/dMDvyfpX&#10;1WV0K+H5pLbX7kfBZ5jMHj/Z057yaVvNu1zhtRcRX1qUPO8YwfetAwOLhTI/y/3fxpniews4dRJg&#10;b5Y7kiPac/KHqS63PcqqNxxX03NzRTPzypS9nUmn0a+Z6z+wFcLpP7Y2iOW+S6srqMge8LH+lfpX&#10;HY6ddSb3Vitfmv8AsfaXNH+054U1KAN8xmVvf9y9fopa395AxV4W618PxJJSxEWv5V+Z7+W0J4ei&#10;4yXW/wB9jTn0mxSVTbx447tW7pVrZeRiS2Q1y91qN68e6K3H40208YapaLh7Vf8AZ5r5flZ6DNbx&#10;Oml2uZXjVdvauftvF+kaezZKf7PzVm+JvFF9qO5ZGVa4vWJLgbpIuR9a6KdFSjZmDnKL0NP4heO9&#10;PuY2SN1bvXmWt6w9zGzxJj/eo8TarHDMyzSbSKwdR1yOa2MdvKjexFethcPGEdDhrVnLc53xbrQ8&#10;xo2Vc/WvG/iTftIJGZvWvRvEzz73cyBsc15D8RNRbDozdM8V9FgafvKx4+Kl7rPP72TzJ3bPvXsn&#10;7OWkPO0bmLqa8XiZru8WKMH5pK+qP2a/B6tbwym37AtXoZpUVLD2Z5uAp+0xB7Lb2+NMhgHHyZpJ&#10;bEOpDf3c1oXNusJCxjG1cVRuboojA/55r5GnLm1PpKkdDCvLNPPznvWjpluttB5jCoY4zcy/d71q&#10;X9stlpRlY4wtVUlzKxnTjq5HkPxu1gXk8dg38T44rHtr1PD/AIcdnY5VCf0qr4/1ddS8YrAZMrGx&#10;/OsH4qeJodO8KzpHJg+UR+OK+uymj7OimfM5pV9pWfkfOHxV1ttc8UXNwz5zMT1965onAwDU2p3D&#10;XN9JKTn5qhBNfTQjyxR8vUlebI5zlqbHgnmiQtmiDdnJFUSTbwOM/pRTSrE5xRQB+kC2cE0218Nk&#10;1oto0SWm4FV+WsyKaaKfdHtb8a0pdQu5rTIVVXoa/I3Fn6xGS1MdrfD7VlX71Wmijih8xZdzelZN&#10;7dXcM+5EXr1K1Xl127VsEKR9K2jRlIw9pGJJqcrSNvR/m78VQkvZOhlO6pW1ISx5ZtvfG2smXUFN&#10;xgy/pXTGnGxzup5mpp9rNftgxM3/AAGtq18PBdqODzVfwveQFV3y4B71tXniDTrZPkbcwHauKtKX&#10;PY66UY8vMzJvvDMU37lXbPSsOfwCDOS/b9a2Lzx5bW7EhRVK3+INvcP5UgH4VpTWIjHRGdT6vJmZ&#10;ceG5LKBtg+Wq+m6Jcyz/ALtG5ausn1exmtdwZTVzwmunXdwoB71Mq9SEW2h/V6cpaM4/W/DVwlqR&#10;JCxGK4/UfDU+7Plle4r6E1/w7YfYfM2/LtrzXxFYWcBZVPT7tXg8c5EYrA8rPO7HRGhuN0gbHSth&#10;9OUQ58s1rQWI3K6w0/UI5I12FMccYrtlW55anLCjGEdDm7q2t9h3LzUFiYUmUH+9VjUJCztzxWRc&#10;XSRMGDrXRCHNGxjKXLI7rTTaNCu6NKv2xgEm9UXbXC6V4mihKo86/wCNdLo+t6fOAftHWuHEUJRu&#10;ddGspaHXQq00G2G2GD/ep9norSZElovP+zWfF4qsIIhFHdLUqeO7NBgXCmvP9nU6I9GNSjf3mUvF&#10;HhSUsHFsuPoKz7Tw/cR/J5QC1e1rxxZyAFrkAVjf8J1p3m4NxmuqjHEOFrHJUqYdT3N2y0OaF1kI&#10;XH86m1W6itYGjO3p/erm7n4hadEmFmY/8CrB1XxotyrGCb261UcLWqS95GcsTRjGyZ1C6jA7cRx5&#10;FWv7SUoMFOa86tfFEnnYeatWy1wXHzNLWs8HykU8UpaI9A06C1ukVsrnNWruCKOPC4HauNsNfhtE&#10;3CT86mn8ZLINvmD61zfVqkpaG/to2J9ZmVjtjk6daowW00zCRZV+WsjV/EKGQmOpNK1qEr5jyfw4&#10;xXX7GUaZh7SMpHQQG4t5F2c811nh+/nePy3fa392uB/4SO0ByG/Srmn+NLa1bf5vIrmqUKk47G1O&#10;tGEtz0C9uJ7VDK0+38ayLvxFI7eU1yPrmuS174iRTxbTNzWbp2vR3bbnn70UsHUteQVsZFu0Tu7e&#10;9jnbicE7vWp5IW+8T2rk4NatrcAh6uf8JRBImTPRLDyvoRGqpR1Ojs7pIpCpnq7FcRSjifO3tXm9&#10;94xWymLh+M1LZ/EW1Iwr/N9a0lgqr1SIji6ex6PDMiyqA1dNoxhukxIwX6V5Np/i2O7kVVn710un&#10;eKRb4xOK8/FYWXLZnXRrpSPQpfDkM6+ZHJ70+20ea1H+sB/4EK57RPGQvDs88DHc1oXHiEr0uFry&#10;pU5Rlys71KnL3kbH9m7/AJ2mK1TvdPx8/n5H1rNfxcixFfOHFZdx4tLSbTIDVQw9SUglUpxjdm2s&#10;XkNu+2Y+b+9Ut3D9qh4mzkdc1x8viJml3ebinr4ll8shZRmun6rKJz/WImrdac9s3EvX/aFXtKeR&#10;EEf2j/x6uL1LxFcMMmVc1WsPE12s2DOOtbSwspQMPb2kemsJlbib8jUltcskgJuP/Hq5Ox1m5mjD&#10;l6kPiCSHliM+tcM6MtjrjUVtTqdR1Vkj8v8AtFv1pNMvlknQNfniuG1HxFcO/mBN1N0zxJdCdVCb&#10;a0+q+6ZusubQ9is5oblBGbn+Hritex0tpY9qakRXmGg+Ib5tuQa6m38SahDHuiQnFcM6OtkdcanV&#10;mxrXh+SYbY9Qc/8AAqy4vD92h2vKzVTufGd7vw0dSxeK2SLDKfu/N0raMZQRPNGRa/sM54lYf8Cq&#10;eLTr+1XdBd/+PVhjxTIZTmBqnPikFNohYEe9Nrm0FzE+oWepXb5e9x2ytRpo90U2/b3/AO+qzbnx&#10;ZGhO6JqbYeMiz+ULdsVvGjJK5HtIydmaT+GL2X511Bhu/wBqmQeFb6Obeb2Q49607DxHarCpmj20&#10;648U2Sn9yaqNWa0sJ04vc0vD+nTRRhmuG4rqdPuEt/mlmNeeHxwYG2xrVqLxwZ2Cu4FY1qdSXQ6K&#10;MoJ7nr+la9bhco+72rXXWYJ49hOK8j0HxQx48zNax8ZNbJvY9BxXD7GblY9D2kYxO01i9WFW8m/K&#10;57Vk6V4m+zXuy7ud3Py81y9342TUYWBk2n/a71V05zdS+c8nuuDXpUcL7nvHDVr+9dHumjalbX1l&#10;5dx9xhzn6Vl63oegtcb4wjg+lcTpHi65s41gaT5e2a1P+Eg82Pelxtrnlh6kZaHTCtGS1Ok0/QLD&#10;5WgjXb3zV68mtbCIRQmNsL2rk9O8blZPs800fB6Hit201DTrzargZbptYGsZUZLc3jUj0K39rXBu&#10;9vzbfaty1vNGkXfNfHft5U006NpgAlfcd392sjVY9MtJwVZgP4qm0ehfMQa1BbSXJuILskf3d1dZ&#10;+zprMOi/FXTGa5A8+RoOv94cfqBXD3Wq6TnY1GjeJdN0TX7HWIZtrWt3HKvvtYGt6aYtGexftead&#10;B4X+NXgD4mXSqnl65NpM03+zc24ZFP8AwOI19f8Awe1ePV/Baw7gf3YP4Yr5S/bpsn139nXUfGWn&#10;QGabR7zT9ch2DJEcbIWYfQeZ+Br279lDxZHrfgaxuoZdyyW4/EYr18JJKNka4qDq4WD7Hxr/AMFW&#10;vAEv/CNahe2qf8g7Xornb6xyrg/rivD/ANgKyg0O2ivbYD99rTMzAd9/+Ar7W/4KQ+Eo9W8J+IoI&#10;Yd27SfMUY6mMhh/KviX9h+9i8iLREb/V+L5Ixk/wtEZFrx8dzf2fUgukkfrGUVKdfD0ZveUGvuVv&#10;yPum21+3aKG5jk+VQVf/AL6/wY18lfts6AbzwXq/ghLJm/d3ctnIOkckciyKv1YTZHtEa+mLMOuk&#10;zkJwUY59yMfzzXgv7UN9cv5esom61urK01G646RqWtLn/vmO4L/9s68vLZXxJ8nmFPkjJHz/APsr&#10;eLrW3+InhjXp5f3V0yw3PtuG1v6173/wT0+Ki6F4HtPANxc+XL8PPHureG7uMn7ls1yZofw2yn8q&#10;+Rvhw934T1vU/DlyNs2g6/Iqey7tw/Dmvf8A4I6TceHv2mvitpmGS08TWWjeLbA9n3p5E2P+B4r3&#10;sRTj7GvTfZSXyf8AkzzqjlU9hNd3F/Nf5o++vivo8ni27u9OvrZbix1jRfOZCOk8B5I/2ih4PsK+&#10;Yr74aeJfDeoqsG65s5l32t0rfeX0PPUd6+v/AIHWreMfC1rBqK+Zc2sTFd3oVwa8ubw39om174eR&#10;Kq32nzPPpoY/fXklPyrjwOKlGOqPDzOjH2jtuv6/yPF7rwjqqtHN5THjrnrWR4m0HXdjC2tS3Q9a&#10;6TWfFN1A7JLAytGSGVh0rAvfiGrKRJD8wOOVNep7aV9jxVHlMXStO16KSQvb4+Xdt+ldl4M8Q3Sv&#10;9lubdV//AF1y66peanKPs8e3cuPunmr3hvwt4gurzIl2/wC8hrHEPmWp00ZS6HbarqCJhysar+FZ&#10;c3iKBLdk3L77cVaufhnrl9aB5L3Chem01iH4W6i07ONSbax+6sdebJQ6M6YykUNSlGpFVZN2GzjN&#10;dN4SutK05N00ag45yKk034Sh7Jd97IrfxcCry/C61hUlr6RuO7VjVrKUeVmkafLqTaj4u0ZU2RIq&#10;gegrNh8S2BlYJGvorbTVe6+HFrFL532tmC/7Yp2m6ZolndrFeXrKM4+Xk1MKaitCpHOeI7lpLtnt&#10;7R5Mn+6aim1NRps1veRiNfJbcGxjpXZ6uvgqGAuqs3+83WvmX9uH9oi38B+H4vhT8M4FPijxFCwj&#10;l+8tjbdHmb37AdzXo4OnPEVFCJhP93Hm/DufMH2x49Q8RWdjp8bW+p3U8lrtxuVVYjf7ZIP5VzWh&#10;aO+oBY3By33vrXU3li/grSLESuC0kPklpPvEhe/6/jV74D+Ev+El8SWNjMn3pMtnsAa+pr4mKoOq&#10;tkvyPpeGcDy4r2Elrpf5klr8Jni0yO+1WAiGRtqrtwWr7A/Zpg8EfAr4LahrNppdqurXFrm0m8vM&#10;isw65P1ryXx9bW2p+LLbwppi7oLEKGZV6t3rqFubqN47WRW8iFAqxr04HWvjcwxVXHUYJtpN3t5d&#10;D9BrRw+Dco00trXK1vdLBYvd30j7mZprh+/fP6V5h8ILmf4h+MNW+I+uK7W7XDW2mbs8oGPI/Ku+&#10;8dyalY+A9Znih/4+LV1h3dctwMVH8K/Da+FfCul6VJa7THCrYXux5NdGH5Y4eTS1eh8lU5qmKWuk&#10;dfmcX8V/D+qaZ8UNNuYUb5rVhH6OuGP9K1NS1Vr7wXeT22nxy61dXnnQKr/MkIjO5iPT5evrWb+1&#10;D4xTw/470eaxlEk0MmxYgfmZWxnj1wTXm3j/APaNsvBNza+G9Hnjjm2yw3DuvzeTtJ25Pqx/Svew&#10;mHnWoxUVe6PDxGY08NUlKUrWf4jbPVdQ8X+Ko7PxJqEjQ2tqQsGfvSEjH6V7LdfEfwn4K+DN/wCH&#10;9emjhZFEkO0/NCw5BU+tfKWleNtQsT/wnXiJ1j3TKbeFfl3qBx+mKsaff6t8UNUhl1m6ZbPzGk8l&#10;s/Mo5H5niqxOW+0kru0Yvp37I9TL86jKi4RV6k9r9n1fY29c+C3i7Vvh7Frseg3kkl1JLet+4JxE&#10;zZX9DmuC0LwN4h8N+L/7ZNo63EOmTy2pjlUY/dNzknggE8dTivqfS/HXiDWvD14L2UPDZQqI9sYx&#10;EqYwu3oRx0714X+0x41uNVSa+ht1jgQ28cTrGI2ZWDdVHQ4X17125bjMZUqui0tXb7zPiHh/K8vw&#10;0MU23yxv21R4zdI3mRm6dhkKVyOvNWJharfCRunbb3rPfUP7Q2zyszbXRF/M1oajLH50bheGwV4+&#10;v+FfXuLsj8bqVIuTlHutz2z9jK9hH7QvhPIO2O+Ytn08iSv0NuNT0pyGX6kMtfnL+xCgu/2itFYA&#10;kW63En5QP/jX39BCsx8wFv8Avqvhc+px+sK76H1lLESq0o+iOjl1XTzb5jjU+vFV55FmgWW0s1P9&#10;7cvSsyOORBiJW59a09Cku4X2SlSp9a+Wl7pvG7OH8d2WrQstzFaBV/2a4zVL3WIIXcQ7l969v8Sa&#10;dBfw7ZJFrz/xJ4WtJFeOOeuuhWjszCpTkfOnxK8SajDcMnRs9hXGR69qU3zPcMK9c8b+A4ru6ZQd&#10;1cfq/gW3s7disW1uxr6fDYih7NI8WtRqc9zgdd1S5+zMzSE5H3s14949v5Zp2QuecivW/GKJZQvH&#10;Ia8Z8UzJPcsF/vGvewKvO54+OlyxsVvh/pEup+KIYFXIDZNfbvwR8PnSdISdo8bY8mvl39nbww2q&#10;68LgRfxYr7U8O+H5dL8Nxhx95RXBnVbmmoG2U07RcyOS6WQkg1k6hcgOyebWnMpiiZ3XHFYN9Ijy&#10;Ej+9Xj06Z6VSb2LukOrtuC8rTfH2qGz0CSQf3asaDECMeuK5v403gsdEkXeB8h/lTjHnrJC5+Wi2&#10;eGotxrHiaa+H/PSuD/aI1R7DTFsjJ97JxXq3hOySK1mvp12n3rwP9pXxBFda99hjk4j4r7rBxsox&#10;R8VjKnM5M8rzu+akY4XNIFyOKa7ELtr2TxSMkl6cmcUJ0py5XmgAop3me1FAH6IHSdYtX8xJRx1A&#10;q1aLrDgRtIuP9qum1DV/DodmV49vZsVjTeJtAiVh5iqRX5Oozn0P1RqEH8Qn/CP3dyFEtwnPtVe6&#10;+H+oP+8hZcH/AGar3XxG0e0bb9qWtLQfitoZZYp51xTdLFU9YolVMLJ2kzn9T8A675e2MY9wprnb&#10;/wCHniSKTKs27/dNewN8RPDMlrvEsZb1xTtN8TeFNSX5pkZs46ioWLxVNfCVLBYeo7KR5HpPh/xV&#10;at5EiPgcD5TzWjfeGvEEUfmNGwyvbNel6nq/hyzbfvjGPWsvU/G3hx4GPnx/LxipWMrVJXUA+p0q&#10;as5nkOs6Bqqxs7SN8vbmsEveafLvkk5+td74l8V6RNu2OvXjmuQ1RtPvz5kJXn0r18PUqcvvRPKr&#10;04391lV/H81vGYSfb71dB4E+IM63Kk42/WvPdZ08iYvGvetzwTprMVQPhq6a9ClKjsYUa1aNZanr&#10;2o/E+P7I0Mv93j5q4fX/ABdZXLlgB+dTaj4f3We7JZtv51z58O3byZFocV5tChQp6o9CtWxErI0b&#10;bxNCE8x22qPRqoan42tnG1Zev+1TNR8P3lvZ825VR7VxWsLcpcbYkPHrXfRw9KrLc4a1atTWqN25&#10;1iO5LCMt83vVO7sppUyit09KraI0kkojkT6nFddY23m2+0R1vNxo6IyjestTgbqC7gmynmVc0681&#10;BcbnkXFdZe+H/Ob5bf8ASqLaC8D8wNR9YjKNmL2NSMroqqNRuxuE8v0qa30/UYQXeZ8fjW9p1hMk&#10;HNq2PpVXVjNC+0Qtg1j7SMpWVjaVOVrs53VEvD/y0f8AM1Tg0y9dt25q3vsj3BBkRvXpTpFSx6xt&#10;9cV0RqW0Rzyp9WYs2jX2wM2786jXSbrGMkfnWpd+IYfL8to+neqDa5G77TE3NXH2hPLAgGkXIl3b&#10;2bn0q/Zw3MS4z0qe3vIXCqsbZq9a2vndY2/75rOo+5pTVtjMmvLnfsUn2p9rFeyNuZ2rSurGOB1P&#10;kN/3zUlrbrjcsTVF48uhXvXK39kzyLuU7gfamf2fLbnBk/CtiOVUTlDx2NZl9eZY7RUpORpzcq0K&#10;yW0zscPTpNF1CdfMhZsD606xuFWRWZDy1dRZ31ktrtIAqakpU9gi/aaM47/hFtUnKlm/nWzpngvV&#10;LdfNwfyNdFo1zYSXA+XPXrXUGfTUtumDXNUxVSNlY0p4eMtbnnUul3u7Y61q6N4O1HUW2fd7dDWj&#10;qFzp5nBSPNbnhHxBpkE6iZfrSnWlyXsVCn71mznNU+D2pTJkvuHsDWWPgprUchdCcf7pr3SDX9Fe&#10;3UiLdu71f02/0CaRYJo8Zrklmlamtjp/s2nLW54Tpnw1161k/i6571v23gLxEyYWFifxr26HT/C3&#10;nbfl2/Wuk0PTPCbRZRE4rzq2bylq4nbTy5R6nzvbeFvEmnvjY6/nU97Y+JHX5C2SMV7/AKr4d8LS&#10;rvXbnOa5PX28L6KpaUqG/u1zwxqrS+HU0lhZU47njkmi+KguGEn4KaqyabryttIkz9DXrFt4x8HS&#10;t5LTRk9PvVBdpoFwWeKaP6A813QxUo7wOf2PNtK55Wula88mWV6tf2TrSplw35V6JbWmk7tpG456&#10;4q7/AGPpskeS2B/u0SxyvqiY4WVtGeTXGmaryNjH8DRZ6JqO7e8bD6Ka9UfSdHiTjn3K01NP0YdX&#10;A+lRLMOiiVHB9Wzhbee9s4jGS2cdxVG6v9TY4UNXocukaJI+1pB+dOh8M6JnllasvrEd3Ev6vLpI&#10;88jN+4+dX/Kp4PNh+Zg2a9Lh8KaHKMgD8qo6x4NsCjCBWxjtVLFU5aNESw9SOqZyuneI5LUiNj+t&#10;dJY+L5PLwT+tYlx4ViWXKs3Faul+H7UosZPzU5RoS1CE60dB1xr07nKQM30ot7vWbj/V2j4rqvD/&#10;AIFhnkXIHP8AeNeheHfhrpHAcr26GuGtiqNPSx1Qo1pa3PIorDXp8NHZPUo0rxGeBZv+Rr6AtPAn&#10;h+BNrso/KtCDwV4Yb5lkjrmeMpb2N44ep3PmuXQNdl5Fm3/fNPtPDfiFWylnj/gJr6NuPCPhqJsq&#10;V/GprTwh4dkI3NHn2NVHMIdhPCzj1PnW40TxW0YVbVv++TVVfD/i4nZ9kkr6nh8F+GnG0snT+9U3&#10;/CD+Gfvgxe9bxzCnH7JLwtWXU+Un8J+KCd5tpP1qN/DnieL5/s8i/nX1TceEPDIOAsdZmoeEPD04&#10;MaonT1FVLM6fLsKOCqKV7nzvpNv4msn+SKT3rUnPiSSP/UN07ivWZ/BmlRSFUUbe1PtvCukqOXFY&#10;LG0+a/Kdf1eo42ueJz2/il3ykbhfpWnpeoeIrbbFNG/pkV6jqvhrR1jyvesC402ytmykwr0KWOjU&#10;VrHLPDzg73MF7/XGbeqybfatrTJPEVzCDA3Xs3WtvQtDsNQizJNgbq6ODQNMtI1KyrtXnNKpjKcd&#10;LGlOhV7nDP4e8QySi6Lv6thatQavr+nTLHCrfL613U2t6DDD5BlQnFc5fX9lJc74WU88VlHE+06G&#10;vs5Q6mjpHizxDc2+Ll5MDsKk1fVb9oCfLPr8wqCw1uwtU+cjpUGo6q99Gy2zL/jRydbC9pLuZM76&#10;xdXCmOJjk/w10GneDdYvoFeW2b1+7UXhLH2tTcqV2t1K16dpGr6Nb2gjkK8dypzWVXEcmiRtCMpa&#10;3PbfBmjw/FL9mttC1Fdz3GgXGl3QYZ/5Zsikj8jXKf8ABPPx7NcfD620K/kxcWKm3lVuMPExjJ/N&#10;c/jXS/skeJ7HUbrU/B4l3+YvmxrjqCMH8cgfnXmvwytv+FN/tI+KPB8Mm2zm1VL61X/pjcjJx9JF&#10;dfqK1ws76/1c9rCx9pRlTe+h7Z+1jo1vrmmQvMMpfW8ltJ75UivzJ+Apu/h58VtS0Zo9q2vi6wk+&#10;b+6S8Lfowr9QvjYG1X4dtcKMvY3Mcv0U8H+dfB/xa+FaeFfGfiTxnp6HazQ3wAPTbKhYfoTXNiJR&#10;jKcX9r8z7rh+pKWBjHrFn0/YJGNHkikUfdYMPQg5FeO/Gfw7Z6p4bsYb3/j3TULrRrrd/wA+94jL&#10;+QOPzr1nRdVg1axgubY7orm3Dsy+4zn8jXnvxhsv7R8N+ItBgbbM1jHe2q/9NIxnI9/l/WvnsPL2&#10;daLRjjqfNOSPhnxnok2jfFSW7CsF1jSopZj63MeY5fx3Ka+nPhnYQ+IdC8J/ECBQZpfCd9oN5Iv3&#10;jtbz48n2KHFeMfGvTRd6s+uIV2xXIuLcA8rFcospH08zzBXsX7FuqQ694N1TwnI+6TT7z7Tbr32s&#10;pB/ma9zMaklTU18/Nf1Y8vL4x5XTZ9j/ALJfjO6bw7YX0t1unRPLlz/F7msn45y3Hgf45Wfi+yXb&#10;DcsPMwOPcfrXJfsq+INlsLRpQpjmMbKfUGvUP2h9Bk8R+Fob6KLdND834V52HrbwPIzLD/7Rzd9D&#10;yX9o3wxD4X1iPXtGs92n6snnR7V+4xGSPzrxDXJJ2maU28e3PHFfU11pA+I/wUbQJHZr7Tl82A9S&#10;AOorxG1+EeveIJ2YvH5fqnf/AAr16eIjGN5HgOnze6cfonidIkSL7PDuXA6dK7jRPGc1skcvkxhm&#10;9UqNfgedFkD380SFuVOevtWnH4UhFr5PnINvCndWdatTq7M0jTlDcs3XxC1cxbYkX7uPlWudvvE/&#10;iW4fZaSOvzdAuK6Oy8IwiPL3w3f7wqle6VDb3AjilDc4+8K54ziol8vcitp/FZsDI80m7+EZplpL&#10;4lv3ME16y+26ti00i4ubXyI7pY+x3NTY/At9ArTreqzN6GsYyjLcp+7sUZ9MvrO1OW8zdz96uZu9&#10;K1671MLasq5b+8TzXZP4YmPEt6QPTdUI0q30qf7Q8+Qv+1W0WTueR/tGeLtO/Z4+FWofE/xrfCRb&#10;VNtnZrJ89xOeEjUe5/Kvij4ZTeLfHHifUfjX8T1b+0NamAgt8Z+zwj7ka+gA5+teoftheO5f2gfj&#10;svh6S7LeH/B4/wBSrfJJcd2PqRwPauJ1zWtP8O6fJqt8WjtbWMlO2AK+gofu8L7OK96e/p2X5s9L&#10;Lcv56/1us/dhey6X6yfpsjhP2p/ESr4g0Xwno1xueRuQp5G7jJ/DNeh/BqO78OzpqKsI2WEKrH1r&#10;w3wZa3fxA+IE3jvWC3kwyH7Esn16/lXuNldbEt7W0mVVXGfm9a7MZSVLCQwy6LX56v8AyPpeGY1K&#10;+IrY56KT93/Cla/z3PXfh1b2V/rTXV3jLNuZ89a9M8QaPo400CCJVZlBYrzz6V414O1SOMrY6exZ&#10;t2ZJMdWrvLvxje20cOmLGWZF+b5c/hXxeIp1FidD6TFcqpXZR8Z2v9qaP5EfKxzKrKema6PT9Mht&#10;rBb26A2W1qucjvgmsC6vbi71WPTXx5byKWjVe/HWnfH3xFP4R+GOqPZSiOX7GxVvQ7TgfqK7sPGU&#10;pqHc+TxVT2dOUkfNen2V58ZPjfrPxB1e4kXS9LvJFsV6q7Lxx+VeJ/tR/wBlXvxFfVrCIKiyKPJj&#10;b8z+de4XviK0+Dn7PzRSR/6desDG3cs4DE/rXi3irwnPb+Erbx/4tjbzr93WFWPDJtLA/mK+4y2U&#10;o4rn2j8KXc+DzWnGpgXRXxv35N9NepzfiLxDL8W/E9mdKsPsGm2FrFHJHnguqAMfzFerfDnUdKME&#10;dnaKrKir5jLjoPevni31/Un0P/hHbJSrXVxl5E+82T0r6M+Fngi28JfDlrqdt1wyjDOcszEdPwr0&#10;M1pqlSjfRbJL82ehwF7THY6pKC5rR5pyeyttFHufwW1HSh4K8Q+ZYedG1lJNNJ127Ru4/LH418pf&#10;EhrvV/hNqWu3jN9ok1uORlY/cj+YKPwzXsB+KJ+F3giTwnp1upuNaj8u4d+P3ZbJHt0ryT4q6tYy&#10;eCrqCyBjMsaPNGrgjO/PH44rxcow9Sjj5VGtJSVvlufZcc4ujVyqNPm96EJJrze33L8zzXSA08Uc&#10;ccW4+dnPrgda2NTgMflRkfd2j6cf/XrE8D3cs04Rl3fM2336Ct3WZldAVx8m7dj/AD7V9tUVqlmf&#10;g1N82F5j23/gmnpLeKv2j5VLYWz0G6m3eh3xoP8A0I1+htr4cihOPta1+fn/AATH1i28JeL/ABZ4&#10;puouBZwWsLDtuZmP/oIr64uPjhbyNiGbb7V8LxFRrVsc+TZJI+jyuvCOEXN5nr0GhQCLB1KPP0FR&#10;P4aDPv8A7XjGOfvCvIpfjV5a/wDH+M4/u1Rm+PsCfK+or9cV828DWtc9T61TWx69rOiBITu1aM/L&#10;/e/+vXC67ZWKyMj6muen3q4u/wDjvDcqwGqA/wDAq5HXvixbM7M+ofrWlHAVubUzqYunynSa9awQ&#10;zmRb6Nsc4rivF1xF5Lqtx/D/AHq57X/ifbThtl5n/gVcL4h+ITOzCS6+UDpur3MLg6l0eZXxS5Wc&#10;98T5WWSTFzu6/wAVePalvuLgleu6us8eeJzdzMVl6js1cz4ftm1XWIbYHdvkFfXYSnKlTuz5nFVP&#10;aVEke+fsl+FWE8Mk6bSec496+wJLSxi0qGzXHyp96vDv2bvBH2S3hnZPurzXq+pai9vIyrGfl6V8&#10;tmEvb4jmTPewMfY0bWMvxMqRQMFPUVyTGSSfZsrodVu3u0ZXPPaqmm6XuuMuhqKcuWNmKS5pFjTV&#10;FrGJJPl2r+deW/G3xAt7dLp8M3LNzzXp2uzf2fpskvQKpr5w8a69LqXipkD/ACq+D7V15dT9tiL9&#10;jDHVPZUOVGzqVza6V4d80kLsjO4/hXyN8S9ZbWvFVxPvyPMOK97+L/ix9I8LyxRyHdIu1fm9q+aL&#10;uUz3TSk/xHmvusLHqfEYqVtBoBB61HM2CMGhjzzUbtluBXacI5DzipMZGM1CrDdjFSr1wKAEJjBw&#10;SaKY/wB7iigD76nvLyVPkb8+1ctrN5dxTsfM/KvRtU8PNbxNEm0VyGq6C2W8yMtgntX51RrU7n6D&#10;Vo1eWzOMv7iZvnEh9arxatdRTZ8xutbV1oQuJtv4Vp6N8Nn1J1YRt7V2yr0Yx1ONUKspaIyItZvp&#10;l2tI+MdQataPr9xZy7xM3511Efwk1EJ5cULbetR3vwuvIY/LitmDfxHFcUsThZaHbHD4iGtjKv8A&#10;xLPfbR5x6f3qgeN5Y/MZj0596mPgfVbWX54u9aEGmPGNkkWeKIypx+AOWpKXvHGajHIHJRjRpKu0&#10;u1zXT6p4cSdCyx7Wz2qrpnha6Fx+7X/vla39tBxMfYz5hsfhY6njanXvWtpfg+PS3WQZ3V0mgeHL&#10;+3txI5+6PSo9cuJbP5SGLdPlFcMsRKb5Uzsjh1H3mixpWkNdxjav4GtS28FTRt9olsxtbtWb4T8Q&#10;LZSZvN204rf1P4gWiw+Qkw4HHNebU9tz2id1P2PLeRheLfDmbdgUCj+HnpxXkOveHsXTZO3mvT9b&#10;8TvqQaMTqfo1cVqVhdXcxkVd3tXpYSVSl8RxYv2dT4Uc/p+kJBJlTu967bwppFvdqqu3zH9Kx7fQ&#10;LkrvC/n2rpPCGmXltcL/ABfStMRVvC9zLD07TtY6ay8CWLW+6RPmqKXwBas4AQfiK6OxuWSLbKgq&#10;3CIZTuZgBtrwJYitGW57XsafKtDK0n4fwyW/lmEfjTrn4Ow3q7hEnBret7+1g4M4966DQ9e0pFxJ&#10;cr2rmnicRF3TOinQoy0aPOX+EtnbIqtCu4cfdrC8RfDa3IY+Wq7R0xXrPibxVpAUeWy7s/nXL3ut&#10;QXaHcPvf7NaUcVil7zZnWwuF+FI8Zv8AwBGHKrFxu7LUA+HUYO8wMT/u17C+lJcoGgiHv8tVb2xW&#10;3XHk/N7CvTjmdbl3PO/s+jzHnWkeAleXa9qfxWuv0X4dW6xBnt+1aVpbzpN5phrUbWBFF5e1Vbb6&#10;1jWxWIqaJm1PC4eO6Ob1TwCpYZgSo4PAaxL86Jg+1a0mtiV9rzr/AI0y4u3ljzHP09BSjWxGzY3R&#10;odjmdR8L2qHaAtYN74btVk3KB+VdLeWd+7+YGY8+lUv7Gv559uxufauyliJRWrOWpSi3ojl5tFWN&#10;8ovFX9I8O3OoSeUkfGcV1lh4Gu7mPaUP41u6D4Tl0+QBo/4uuKqpjko6MiGDblqjE8P/AA/SFd7L&#10;hh/eqfW9Ba3AWJMj6102p3g01cKvHQ1kDW4p5CJCvtXEqtSp7x1So0qcbI56LQHnODBj3Na2neD5&#10;lkXMSjNacM1mRvkdeOg9ast4hsIo/wDW9KuVWtJWQlSp7mnpuiBLbaUXcq96x7yd7S/bbJ0OBzVD&#10;VPHLwZ8iTiuVv/FTSTM27O5s0U8PUm7yJqV6cdEel2OqyeXjex/Gug0C7lHzM7L+NeVaB4pwqqy9&#10;fWvQ/DmprJErPB1/WuHE0PZ9Dpo1PabHTNrDqG3+n51y/irS5tbgYDq3StjzRNuHk7R/DUElz5K4&#10;Ga5qb9nK8Tpn+8jZnkWueC9asLzzvN2r/s5rc8IW1yxCXMpb/erovEl9DLxLGD/wHrWXp1/bQyYB&#10;x6V6v1idemebGjGnU0On0m1gDKGhzW1K2lW9v5hRfu+tcbNrc2NlvMarXl1qEqbUnY7h09K4/YSl&#10;LU7PaxjGyNjXtXtnfZCQO3y1mxRzTLvRj1rn5LHVJLje8z7c966DRHmgHzhjWvs6dNXMeeVSWpTu&#10;1vTLuSUipre5voEJMue/FaVy1u4ZmXHpWbcW08gKwo35UlUhPdB7OUS9Y61ch1LVv2WoPcDJTtXF&#10;x2t6rjcG/GtvRGm3Yd2rOdOn0KhKpsaGpKjZYQ4qPR/MNyG2fxYxim36sBv3t+FXfDfDbTnlvvEV&#10;jflRry8x0ulm8giWUEV2HhS9muJMMxzXLtd2FpaZa4XcBWdb/EG1024/d3Sr+NcdSj7bY6Y1FT3P&#10;W9Qsrnyg6kn2zWW1zqNuWOWAFcfF8ZbYBY2v1PbrTrj4nWLxsxvBz2rn+q1I9DT21OWtzavtcvVk&#10;3GVh/s5qODxld2yt9446fNXPQeI7XWZPkuRuzT9VikhgDhqn2NtyuZGrd/EnU4n+Vm/76qBfihqw&#10;63DfN71zLahbB9jvzTY7mJ5flGRmuqnRi90ZyqW2OmufiPqxGFLNn3q5o3jXULudUfd6Vy8dyB91&#10;FPNbnh24EcocRL96tZUafLsKNSdztLW8uJ1+eM/MKdHHLub56XTddjtUG+FakuPEtoxJCLXJbpY6&#10;fiW5SvNzwsmfzrnrrRbqSRik45auhm1u1lX5kSs06hFLdGNQoH0ropz5FoQ4825oeGNDnEYd7xfp&#10;g81paro0kkflLdlfp2qTwswugQs0ZArbk0prhN67fSuec/euzpgvdsctZ+D2kBb7UWp83gE7N/m8&#10;9ua7TSPD0bMuSvvxXQw+D7SdMmzZhjtUfWJQejKlCMlqeU2HgK8EmWdto/2utb0fgFDa7nZYmHUl&#10;q7m38LR2pMrWp2r2qLxB/ZF1aGHy/KZV/vV0/Wak46Mx9lBanEWPhmW3kKwXwJ3ZFX7zTnihG6+Z&#10;WXqtXdNttLtXaVroH0zSaj/Z05yLtWyKluUtWax5Ym1+z546fwT8WNL1OTUNqyTCF/m45PH64r0D&#10;9rjw1L4R+Onhn4hWZUafr0c2mysv8MjgXEB/76Eqj3NeTWuk2sLR3lsi71YMr7ejZ619A/FCxk+O&#10;n7Jd5qWmosmsaHGlzZt1ZZov3i/mVZfxrqwsvsnXhqnJWUu+h1Gja7ZeMvh1Jpc7jzpLFon9SccH&#10;86+f/ix4Vh1Xwhd3sifNNpzxSeu4cEfpWf8ACz49vqnhK28TabNtME6i9hz0B4IP41L4v8d2s73+&#10;iJOvk3B8yPHZZAcH/vripxuHqcqlY+2yeUaNRxvuY37P/wASll0T/hFzOrXFnYDcrHnCHb/Kr/xO&#10;yurWuoW53L9lkibn73R1H47WH4180fDb4nT+CP2lIrPUpfLtb6WWzmU9B5ikA/g2K+itV1C41nw/&#10;p9/bvuUmSGfPa4hywH4qs36V4uIwssPXXnqeliFGvFzittD51+LOkhLu1h+bybuzutMib/ptAxuY&#10;vziab/vir37F3ipvDvxWFhJLtW/t2h+boT1H8q1vjzHd2PgnUta07T2nvdFaPWYYF6yNZsfNj/4H&#10;amZffdXlvg/X7Xwx8RrXWNIuN9q1xHcWMzfxxOA6H8VI/OvYcfrGX39V81/X4HzEZewxzg/J/efY&#10;Xwr10eFPifqnh2VtqtcF4V9ecivqLUJIfFngdg+4P5eG2/Svj3xnHdSazp3xF0iRVS8iQ/QgYIr6&#10;E+A3xJj1bSjpN9JuZoxj1z3rw5xlTtNfMMbT543XQZ8IdUn8L+Nl0/U5laNpCm7na6mtP4qeDU+H&#10;vjNtW0ZVOn6pH5sY/hU9x9QazfF9vpej6/HfNMqiSbIb0avRZTo/xL8B/wDCOysGuIk8y1uM/wCr&#10;fHT6GuyFT2keU+axVKVKopo+aviZq+s/amSSSMR/wtg1zOj3WrwuY31JWB6cdK9S1jw5ukl0PxJb&#10;M0cTHbIv3oue/qPeobb4T+HoGWaObfHtyGbFaXVKIl7yOAurq/SLcdX/AEqta3Ufnh5tR3f3sdq7&#10;jxN4U8OWdpviaEHGOB1rL8L+C9E1fUvJaTA/iyOtONRSjciehmwa3YxzZGq7QK6bStZ8PPa/vteY&#10;ewNdFN8BfBjwpLLPhmGelaGl/CD4Zafb/wCmX6592rKUqRmefa54i0O2Rvsmps39a8e/aC+MOm/D&#10;T4b614yvdVMYtrVvJDP9+VhhEHuWIr3Tx/B8NNE3QWZSbZnmvgT/AIKLfELT/GXjfw58HNDj2Wdp&#10;u1bWFXjfggQxn23ZNepleHWIrK691at+hE5OMbR3dkvVnMfB3Qbq98OSX+oyBrnUZGur6R+pZjur&#10;zX9ojxHZ6trv/CttMuiohVXvNp6kngflzXt3gGxGnaUr3fyRi1LKfXivIF+GVtqvjjVPF7uZ3vLp&#10;T04QDov4V6mCrU/rk6s9lt6n12LwlaWBpYakt7KT8ra/eyh4c0ddPjWOEbFTCqqjrW5LfXVntZSR&#10;U2qeGNY0u+gmis5Gj3ndtFdBp/gy78S26wzQeQ3Zn7V01cRTtzSZ7+HiqVNwjpax1nwL1a0WQNdt&#10;ukbgV6uunpNfQyRnG75m57e9eW/C/wANPpniFtIFv8yMoDKvB9/yr2/UtBOjaU15HEZJGj+RSOT7&#10;185iIxliG4vcMViZexs+hm3o0nTrTMGnSTX0j7lm7Mx6Ae3SuH+PE+lSwf8ACH69dMqpZo9y3Uux&#10;bLAfmBXbfDjVzLqc1zrKMVt3wpxxu+lea/H/AOwa94qfU5r1LeFVL3EkjYCRLySfpgVvg4SWIR8v&#10;i6kZUWeVfEvSdP8AHOiafqusH7LpkN1LJJu/hUYVAPwFeIftD/FLTfHE2n+DfDk2bDS1RV24+9jB&#10;/QGqfx8+OGtfFPWrjQvCVw8Hh3T2MdmkfBnxxvP1PP0rh/Cnh6Sa7je5cgRy7mXuzV+g4HL/AKvT&#10;VWq9Y7Ls2fn+OzSpmGI+qYWPxtJy72f5HTfBr4ZXHibxlDdTQYht33ZK8bv/AK1fSGu6JFbxado9&#10;o22PcNw9fauY+E82i6JYstp5YkEe6eRuw7CtW88UR6nse3O399iJvTHevNx1atiq93stj924XyPL&#10;uHsh9mmnUm7t/oeUftHeMdK1fxEBp9rJGtoGtw38LlTjcK88eDV7nw3fzPJ5ka2rH72cAMpr1L9s&#10;/XPCVz4o0rQ/B7wf2ba6LabWhXO6dolMzZ7kvuJ9689t9LudF8OXUn2mOSC6sGKsrZ/iGQR26V72&#10;XxjTwUGlufiPE1atic9xHNK9rp22vb8exi+AoJLG1nvFi3tHbgL7Mx61N4gka2hhhkf5iy7senep&#10;PBUDSWYiT/lvNlv90cY/Ks/x/OpvH+zvuX7v4k4r0H71ex8jKPs8FGSPs7/gn78O7ef4O33iSSyU&#10;vqeruysy5yqKFAr3a1+Fi3HzGxTr2FZ37JHgmbwf8EvC/hr7Nskj02OW4DdTJIN7Z98tXvNhoLRw&#10;7kQYPNfnOaZlKOKmk+rPqsLh1KjHToeQS/CezC5lsl3emKzNQ+EdnKjbdPT/AL5r2i80i5M+VHFV&#10;tStYra3+4ufpXjfXqnc7fq8Vuj501bwBZaa7rNYr6D5elcrrngSG43Mtsu3PpXt/jFYfNYOqd+1c&#10;Vq0lsiNhVwDXpUMRKW5yVacDxXX/AARbwRtiBQf92uB8S6DaQROXhA969q8ZXkUu6OJRXkfxDu/L&#10;iZDhTXv4OpJnk4qMbHj/AIqt4TOwVe3rW/8AAzwcNX8Tx3BjyqsB+tYGvSebeMoHSvZf2a9BKywz&#10;GI5LZJr28RU9nhzxqNP2ldH1F8MdFi0XQF+THy4q7q8akfKMt/F7VVt79rPT4rRC3HJqdZ/MjyQT&#10;XyfvOTZ7/MlHQwruFI5sHmr+meSIWndeBxTbuxWSTdzVmGymFqw2cdKJbCg/eOH+LGvxWOjyMDt+&#10;U18/6ZZHVdakuHTjJbdXqP7QF5LGq2qtt3PiuCsZoNOsWnB9Tu9a+hyeiox5jxM0rOVSx5J+0bqM&#10;Vrbiyjb7vP0rxBDg7c12nxv8UnW/EUxjf5PMIUA9q4dWw+a+toRtTPk8RLmqW7CyN6VEp55HNPbA&#10;PWmEgggGuiJzj04ORT81GgYrxS5OMGkAhxniikKnP3qKAP0+1dLWecAfjx1rG1/TLS3tWl2/w5ra&#10;b/j6/Os3xh/x4/8AAa/JaS1R+sVPheh5zdKo1IMo48w9K73wbf2ltEuY19a8+l/4/wD/ALaH+ddF&#10;pP8Ax7rXoVqUZRszz8POSm2j0YeIbLytm5FqJ9d0eZ/LeWP04NcJL1aqsP8Ax8f8CrzpYOmd8cTO&#10;9j1KDQfCuoxFpJFzt9awtX8HaQl1ttOzdmqLQP8AUf8AAauS/wCtrmhzU52TZ0zjCcU7FNPDelKu&#10;J7Vc5zmltNL8P20+/YoqYfck/wB1v5VhT/69vqaq8pX1I5YxjdI7A3+hQ238J4+7XO6sulTOZEg3&#10;MTnpVG3/ANW3+e9E33qKceXqKcubSxna5Na2o2CPHHauSvdVaS5MR3Y6VueLPvVytx/rx9a9XDxX&#10;Lc82vJqVkXrd7NH3XAyK3ND/ALFvZVAYAHqK5uT7i1peE/8Aj7X/AD2p1v4bYQ+NI7y20DR3hV4g&#10;MAVpaRo2nI+YYl/75qrpf/HiPpW1oH3K8OtUlbc9enGOmhFqCRRR4WPtWe8rCPaFNa+sfcrNl6Co&#10;hrHUszbm5mWTARqktLvUIo2aJyvaif8A1lSQ/wCr/GtrIzKd5cX9w4DO35VHqF1PpsYcy8fStO4+&#10;+v0rK8V/8ea/X+laxirpGMrqNyvp/jO5WfYtzx02gVpHUFuj+/uHridP/wCQh+Brcf7n5VpUpxjs&#10;Y06sma1/fWkeHWZuOD81Uf7UtppCC2BWPf8A33qGx/19TGmlG45VJNnUabFprtnGcHitKKXT4xtY&#10;qv1rn9L/ANT+Bqa76n/drNxuaxlyxujdn1HRIIssysR7VQ/tvRfOyjDNc7qP+rb6Vkj/AI+P+BVc&#10;aKte5Mq0j1XRdb0iUbN46YrTknsni/dn6815voX/AB8LXZaV/wAe0n+7XFWpqMtDanUckJ4hj014&#10;Dlq4jUIVhbfE/wAtdX4g/wCPb8K5W9/49vxruwnwnLW1kUmurkHeZziqd7qdzHJndnParEn3DWXf&#10;ffFehTirnDUlJIjvtTunRs1Rhv1M22Sp7/8A1a1mp/r67KcVynLKUmzrdA8nzFdpOp49q7zRdd+x&#10;Qqvnjj1NecaN0jrdl+7+FeXiYKUrM9GhJxWh6FbeK3lzmdfqKuRarBdKfMlXOK8/0r/j2/z61sWn&#10;3vxrzZ0Y3O2FSTLuvGMhvnX73FYE1hKHys3X0q9q/wDD/vUdlran7sUZy+Ik0OzCv/pMrGurs7bT&#10;4rXzjEv41z1l/rBWhef8etYYiTukbUUuW5Yu9R0KL5HgXdn71U5720lXdBMqgds1z+rf8fq/QUL9&#10;yoVP3b3JlM3LTUYWuNs86kYretb7SYodxaOvPZvvrVuT/V1pKjGVgjUkdbe6vp3UbOlVV8SWUbbV&#10;KBq4+96fnVGX7w+tEaMSfaSPRItagu/3fmLWtZXQt4yUZQM+tea6P/rv+BV1Fr/qqxqU1HY0hJs2&#10;tX1ZZozGrAtiuYn0y4vZj+8YVbH+sP0qWD/WChfu1dGjXNuVofDTRDJmP496ivIp4P3efyrfb/Ui&#10;snUf9YP896qMnPcidNRjdGr4GEkN4DJJ37mvQNUjt7vT8RDkL1rzzw9/yEY/8967iDotc9RLmua0&#10;9jmZvD95Ldkop61taF4WunOJT/FVxP8Aj4rW07qf94VnUqM6KVOMisPBlzIAqMBWlpfgfVEbcj9K&#10;07HqldB4c6tXP7ecTb2MEcXqvhvxPb/Mkv6VT03w74ommzIjN81ega3/AMe4pfD/AN9PoaPrEuXY&#10;FTXMcva+FPERK+bp7YzWjb+Dr4SCW4smVfavQoPuj60av/qfyqXPQ05Ujm/DOhJaz7I4dvPeu2sr&#10;SNLfDqfU1n6V/rB/vV0kX/Hp+NczdzaMvdsVLPU7GybDf+g10On+Jo5rfbHGBxj7tcbqnWrVh9z8&#10;P6VcI8wiXxt4wm0iAzRqprybxf8AGGV5Nsdqc98d66r4g/8AHm1eO6j/AMfTfWvUwVGm9zkxEpR2&#10;Oy0bx9fakvlpYyc+1bEX9uzgTeU3HP3axPAH+tj+hr0zTv8Aj2P0oxEuSXKkVRjzxu2ZWneINSij&#10;WAw7v9nb0r3j9jXxy39v3/w81wssOrW7eSrLhd3p9c4/WvFdF/5Cf/Aq9K+E3/JUNF/6/I/5iuel&#10;JxqKx1bRufO/xM0u8/Z9/aw8XfCOdBBpusJ9u0uP+B4pBn5fdWDD/gGKz7zxRdRPY380uY1b7Jdf&#10;7OT8rfg2K7P/AIKrf8nj+A/+wA3/AKUmvNtS/wCQNf8A/XYf0r6nljUwfvdj3sDWnGpBo4/41+B5&#10;bTxTa+MbEFTNIJAy/wAMqHJ/HrXtXwq1+51zwnqekyMXuIZodY09T/Ey/wCsX8Rxjvu+tcL8VP8A&#10;kTIf+v1f5V0/7Pn/ACFrf/sENXx2YSk6Sfa599Tpx5ZfJmz4stY7eddQW3V4wPO2uuVkUYSRT65j&#10;ZT9N3vXyfd2X/CJapqvw3eCRZvCeoCCzlZs+fp8v760cfRSY8/8ATOvsPXP+QHaf7rf+kz18tfGv&#10;/kuNx/2TrT//AEoauvJ5yq06lN7WT+aa/wAz5HPKaoV6VSO97fL+kfTv7OWsRfFH4MSaPM/mXWnn&#10;zIfUgjmun+HGs3ukeIIzYs21WA2juc9K82/4J9dLr/r2P/oVem/DH/kaZP8AsISf+h15FX3a04dD&#10;aWtFNns+o+GL3X1db1cSTwh4YW6g4z+eas/BHxEtn4gOkTs3mJw6t2INbN3/AMjVpf8Av/0Fcr4f&#10;/wCS0X3/AF+P/IV00YKPK13Z4Nb36ck+x1fx98MDRpLXx9oSbrWZgt9Gq5ELe/8AsmuN1XTbHVdH&#10;kvPDM8dvqKw7mtWb5JeOCB2r1Xx5/wAkw8Rf9g//ANmFeCW//Hzpf/XP+ldGKioSTXU8fD+9Ts+j&#10;OO1a6+IN/wDMbCSPtt8nisaGXx7pszTQyXStn+Fa931b/jxj/wBz+prjNY/1/wCNXBpR2HI4b+3/&#10;AIpaigiklvGXp941PB4W+JOpLtuZr1VPUeYa9e8K/wDHvH/uiurX/jyquZdkc87ngNr4On0tP+Jh&#10;pc07bc75CT/Ovzz+N17L43/at8WX8kexY7+3so1z9yGMZP61+q/jn7s3/XM/yr8ofEf/ACcL40/7&#10;DUn8jXqZfJqNSXl/kb4Nc+Mpp9z0fT9Ztb3wbJZ2cS+YwMe7b0WsTwr4d07TGFmgPy5Lbmyc55Oa&#10;teGP+QX/AMBb+lWZeh+n9a8+7hzJdT9Jp2lyvyOjtfCMWo2/+i2+5t3y/wCNKngzVrY4Fsp5+StX&#10;w9/yBLb/AHf6V11r/wAg+L/rmK4faz5rGsjF+Eng+d/EkazgtM7FmZlOM/l+Fd58QI49GvpLm91a&#10;EWdnHiaYN8mSPuj3qv4T/wCQ5b/9cX/kK4n9pH/klMP/AF/t/OtKS5q6ueRjJPlJdc+KXgbwzpMj&#10;aPcRXU3lbvs0WCQcdTivjr9sv4ma7cyW/wAPNNu/+JlrmJ9UjhY/ubf+CL8epr1fwp/yH9e/65D/&#10;ANBFfPnxF/5PB1T/ALZ/+ihX12R4enHFOT15VfU+G4grVJYeFJO3PJRb8nueX+HoY7CznS7zGyMV&#10;24+Zz/QV13w98P2l87ahqMwijibcVbjIFczd/wDIzXf/AF8P/Ouk0j/jxk/65mvqsXKUaLfex5/C&#10;NGlLHJzV1C9l3fc3tY8bW8ZXTNEPltdNh9vZewrQ8Q+NIPCvhFmeQNOyBLdD6+ted6f/AMjZD/wL&#10;+Qq58V/u2P8A1zP8xXLHDU5YinTez3Pqq3EWYRy/FYhOzi+WPZbK/qV/H15D4j0LRdWSIs6rLDJJ&#10;6kPuz+T/AKVntePoOiXFlfxc6jHGIy3/ADz3Hp6citiP/kk6/wDYYk/9FrXI6/8A8fcH+8n8q9an&#10;BRjyLZNn5njqk5VJV3vJJv7jotLeDSNJku4olVlh8q33dmPVqt/Bv4byfGj43eGPhhAjPHe6vCby&#10;RUziBDukb/vhWqhe/wDItR/739RXsH/BMH/k8qx/7A95/wCiqzrTlSwtSqt0n+TMakVOVKk9nZfq&#10;fo34c0GHTwqW1oyxqMKNvYdB09K7PToIvKIeMrnpmm6f0/CtA/8AHsv+7X47iJylK76n2dPTRGHq&#10;93Y2isxSvOvHHi2FEZY3UfQ13PjD/j3b/drxnxr/AK1qvD04uRFWpLlMHUtba4lZ5ZN3pmuV8R3L&#10;DcwPy1rXP3mrE8Sf8ezfh/OvboxSOGUmzjNfvVVHYyCvIPiTqgmLAN+tem+Kf+Pab/d/rXi/jb/j&#10;6k/65ivosDH3keTjHoc7oulvqusR24Xduk+avrb4AfDuCztIZWh6KDmvmH4bf8jJD/vV9q/Bv/kD&#10;R/8AXP8ApWmbVZRioo5cvpRk22ad3pwS7IU/L9anV1t4vWlu/wDj4aop/ufhXixb5TtYnnebJtVR&#10;ntmrF9fCz09mcqvy+lUbX/XL/vCjxR/yDZP9000uYuOkbnz18bNdGreJGtUk4jyPrXnHjzWJdI8O&#10;TbZNv7vA+b1rqPHP/IzTf9dDXBfGb/kX3/3lr7bLacY0InyOOqSdZs+fddumvNUklY/xVUwANxqS&#10;5/4+JPxqNvuCvoFsfPS1k2RyHJoQZOaR/vUsdWthEkYwvFNbhqen3aa/3qkBhfBxiinDpRWlgP/Z&#10;UEsBAi0AFAAGAAgAAAAhAIoVP5gMAQAAFQIAABMAAAAAAAAAAAAAAAAAAAAAAFtDb250ZW50X1R5&#10;cGVzXS54bWxQSwECLQAUAAYACAAAACEAOP0h/9YAAACUAQAACwAAAAAAAAAAAAAAAAA9AQAAX3Jl&#10;bHMvLnJlbHNQSwECLQAUAAYACAAAACEARdmWM7gCAAB1BQAADgAAAAAAAAAAAAAAAAA8AgAAZHJz&#10;L2Uyb0RvYy54bWxQSwECLQAUAAYACAAAACEAWGCzG7oAAAAiAQAAGQAAAAAAAAAAAAAAAAAgBQAA&#10;ZHJzL19yZWxzL2Uyb0RvYy54bWwucmVsc1BLAQItABQABgAIAAAAIQCa1acv3AAAAAUBAAAPAAAA&#10;AAAAAAAAAAAAABEGAABkcnMvZG93bnJldi54bWxQSwECLQAKAAAAAAAAACEAF2aFuge+AQAHvgEA&#10;FQAAAAAAAAAAAAAAAAAaBwAAZHJzL21lZGlhL2ltYWdlMS5qcGVnUEsFBgAAAAAGAAYAfQEAAFTF&#10;AQAAAA==&#10;">
            <v:imagedata r:id="rId10" o:title="" cropbottom="-54f" cropright="-27f"/>
          </v:shape>
        </w:pict>
      </w:r>
    </w:p>
    <w:p w:rsidR="001765AE" w:rsidRDefault="001765AE" w:rsidP="001765AE">
      <w:pPr>
        <w:rPr>
          <w:b/>
          <w:color w:val="FF0000"/>
          <w:sz w:val="28"/>
          <w:szCs w:val="28"/>
        </w:rPr>
      </w:pPr>
    </w:p>
    <w:p w:rsidR="001765AE" w:rsidRDefault="001765AE" w:rsidP="001765AE">
      <w:pPr>
        <w:rPr>
          <w:b/>
          <w:color w:val="FF0000"/>
          <w:sz w:val="36"/>
          <w:szCs w:val="36"/>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Pr>
        <w:jc w:val="center"/>
        <w:rPr>
          <w:b/>
          <w:color w:val="FF0000"/>
          <w:sz w:val="28"/>
          <w:szCs w:val="28"/>
        </w:rPr>
      </w:pPr>
    </w:p>
    <w:p w:rsidR="001765AE" w:rsidRDefault="001765AE" w:rsidP="001765AE"/>
    <w:p w:rsidR="008B36D5" w:rsidRDefault="008B36D5" w:rsidP="001765AE">
      <w:pPr>
        <w:rPr>
          <w:rFonts w:ascii="Arial" w:hAnsi="Arial"/>
          <w:b/>
          <w:sz w:val="36"/>
        </w:rPr>
      </w:pPr>
    </w:p>
    <w:p w:rsidR="008B36D5" w:rsidRDefault="008B36D5">
      <w:pPr>
        <w:jc w:val="center"/>
      </w:pPr>
    </w:p>
    <w:p w:rsidR="008B36D5" w:rsidRDefault="008B36D5">
      <w:pPr>
        <w:jc w:val="center"/>
      </w:pPr>
    </w:p>
    <w:p w:rsidR="008B36D5" w:rsidRPr="006010EE" w:rsidRDefault="008B36D5" w:rsidP="001B500F">
      <w:pPr>
        <w:jc w:val="center"/>
        <w:rPr>
          <w:rFonts w:ascii="Arial Rounded MT Bold" w:hAnsi="Arial Rounded MT Bold"/>
          <w:sz w:val="32"/>
          <w:u w:val="single"/>
        </w:rPr>
      </w:pPr>
      <w:r w:rsidRPr="006010EE">
        <w:rPr>
          <w:rFonts w:ascii="Arial Rounded MT Bold" w:hAnsi="Arial Rounded MT Bold"/>
          <w:sz w:val="32"/>
        </w:rPr>
        <w:t xml:space="preserve">Data: </w:t>
      </w:r>
      <w:r w:rsidR="00651D02" w:rsidRPr="006010EE">
        <w:rPr>
          <w:rFonts w:ascii="Arial Rounded MT Bold" w:hAnsi="Arial Rounded MT Bold"/>
          <w:sz w:val="32"/>
        </w:rPr>
        <w:t>11</w:t>
      </w:r>
      <w:r w:rsidRPr="006010EE">
        <w:rPr>
          <w:rFonts w:ascii="Arial Rounded MT Bold" w:hAnsi="Arial Rounded MT Bold"/>
          <w:sz w:val="32"/>
        </w:rPr>
        <w:t>/</w:t>
      </w:r>
      <w:r w:rsidR="00651D02" w:rsidRPr="006010EE">
        <w:rPr>
          <w:rFonts w:ascii="Arial Rounded MT Bold" w:hAnsi="Arial Rounded MT Bold"/>
          <w:sz w:val="32"/>
        </w:rPr>
        <w:t>10</w:t>
      </w:r>
      <w:r w:rsidRPr="006010EE">
        <w:rPr>
          <w:rFonts w:ascii="Arial Rounded MT Bold" w:hAnsi="Arial Rounded MT Bold"/>
          <w:sz w:val="32"/>
        </w:rPr>
        <w:t>/</w:t>
      </w:r>
      <w:r w:rsidR="00651D02" w:rsidRPr="006010EE">
        <w:rPr>
          <w:rFonts w:ascii="Arial Rounded MT Bold" w:hAnsi="Arial Rounded MT Bold"/>
          <w:sz w:val="32"/>
        </w:rPr>
        <w:t>2017</w:t>
      </w:r>
    </w:p>
    <w:p w:rsidR="00B51734" w:rsidRDefault="00B51734" w:rsidP="001B500F">
      <w:pPr>
        <w:jc w:val="center"/>
        <w:rPr>
          <w:sz w:val="32"/>
        </w:rPr>
      </w:pPr>
    </w:p>
    <w:p w:rsidR="00B51734" w:rsidRDefault="00B51734" w:rsidP="001B500F">
      <w:pPr>
        <w:jc w:val="center"/>
        <w:rPr>
          <w:sz w:val="32"/>
        </w:rPr>
      </w:pPr>
    </w:p>
    <w:p w:rsidR="00B51734" w:rsidRDefault="00B51734" w:rsidP="001B500F">
      <w:pPr>
        <w:jc w:val="center"/>
        <w:rPr>
          <w:sz w:val="32"/>
        </w:rPr>
      </w:pPr>
    </w:p>
    <w:p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rsidR="008B36D5" w:rsidRPr="004A4C7C" w:rsidRDefault="008B36D5">
      <w:pPr>
        <w:rPr>
          <w:rFonts w:ascii="Arial Rounded MT Bold" w:hAnsi="Arial Rounded MT Bold"/>
        </w:rPr>
      </w:pPr>
    </w:p>
    <w:p w:rsidR="008B36D5" w:rsidRDefault="008B36D5">
      <w:pPr>
        <w:rPr>
          <w:rFonts w:ascii="Arial Rounded MT Bold" w:hAnsi="Arial Rounded MT Bold"/>
        </w:rPr>
      </w:pPr>
    </w:p>
    <w:p w:rsidR="00C26C13" w:rsidRPr="00AE1014" w:rsidRDefault="00C26C13" w:rsidP="00C26C13">
      <w:pPr>
        <w:rPr>
          <w:rFonts w:ascii="Arial Rounded MT Bold" w:hAnsi="Arial Rounded MT Bold"/>
          <w:sz w:val="36"/>
          <w:szCs w:val="36"/>
        </w:rPr>
      </w:pPr>
      <w:r>
        <w:rPr>
          <w:rFonts w:ascii="Arial Rounded MT Bold" w:hAnsi="Arial Rounded MT Bold"/>
          <w:sz w:val="36"/>
          <w:szCs w:val="36"/>
        </w:rPr>
        <w:t>Top Manager</w:t>
      </w:r>
      <w:r w:rsidRPr="00AE1014">
        <w:rPr>
          <w:rFonts w:ascii="Arial Rounded MT Bold" w:hAnsi="Arial Rounded MT Bold"/>
          <w:sz w:val="36"/>
          <w:szCs w:val="3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7"/>
      </w:tblGrid>
      <w:tr w:rsidR="00777423" w:rsidRPr="00EA4691" w:rsidTr="00EA4691">
        <w:trPr>
          <w:trHeight w:val="245"/>
        </w:trPr>
        <w:tc>
          <w:tcPr>
            <w:tcW w:w="9777" w:type="dxa"/>
            <w:shd w:val="clear" w:color="auto" w:fill="5B9BD5"/>
          </w:tcPr>
          <w:p w:rsidR="00777423" w:rsidRPr="00EA4691" w:rsidRDefault="00013E78">
            <w:pPr>
              <w:rPr>
                <w:rFonts w:ascii="Arial Rounded MT Bold" w:hAnsi="Arial Rounded MT Bold"/>
                <w:sz w:val="32"/>
                <w:szCs w:val="32"/>
              </w:rPr>
            </w:pPr>
            <w:r w:rsidRPr="00EA4691">
              <w:rPr>
                <w:rFonts w:ascii="Arial Rounded MT Bold" w:hAnsi="Arial Rounded MT Bold"/>
                <w:sz w:val="32"/>
                <w:szCs w:val="32"/>
              </w:rPr>
              <w:t>Professore</w:t>
            </w:r>
          </w:p>
        </w:tc>
      </w:tr>
      <w:tr w:rsidR="00013E78" w:rsidRPr="00EA4691" w:rsidTr="00EA4691">
        <w:trPr>
          <w:trHeight w:val="279"/>
        </w:trPr>
        <w:tc>
          <w:tcPr>
            <w:tcW w:w="9777" w:type="dxa"/>
            <w:shd w:val="clear" w:color="auto" w:fill="auto"/>
          </w:tcPr>
          <w:p w:rsidR="00013E78" w:rsidRPr="00EA4691" w:rsidRDefault="00013E78" w:rsidP="00EA4691">
            <w:pPr>
              <w:tabs>
                <w:tab w:val="left" w:pos="1590"/>
              </w:tabs>
              <w:rPr>
                <w:rFonts w:ascii="Arial Rounded MT Bold" w:hAnsi="Arial Rounded MT Bold"/>
                <w:sz w:val="32"/>
                <w:szCs w:val="32"/>
              </w:rPr>
            </w:pPr>
            <w:r w:rsidRPr="00EA4691">
              <w:rPr>
                <w:rFonts w:ascii="Arial Rounded MT Bold" w:hAnsi="Arial Rounded MT Bold"/>
                <w:sz w:val="32"/>
                <w:szCs w:val="32"/>
              </w:rPr>
              <w:t>Prof. De Lucia Andrea</w:t>
            </w:r>
          </w:p>
        </w:tc>
      </w:tr>
      <w:tr w:rsidR="00013E78" w:rsidRPr="00EA4691" w:rsidTr="00EA4691">
        <w:trPr>
          <w:trHeight w:val="279"/>
        </w:trPr>
        <w:tc>
          <w:tcPr>
            <w:tcW w:w="9777" w:type="dxa"/>
            <w:shd w:val="clear" w:color="auto" w:fill="auto"/>
          </w:tcPr>
          <w:p w:rsidR="00013E78" w:rsidRPr="00EA4691" w:rsidRDefault="00013E78" w:rsidP="00EA4691">
            <w:pPr>
              <w:tabs>
                <w:tab w:val="left" w:pos="1590"/>
              </w:tabs>
              <w:rPr>
                <w:rFonts w:ascii="Arial Rounded MT Bold" w:hAnsi="Arial Rounded MT Bold"/>
                <w:sz w:val="32"/>
                <w:szCs w:val="32"/>
              </w:rPr>
            </w:pPr>
            <w:r w:rsidRPr="00EA4691">
              <w:rPr>
                <w:rFonts w:ascii="Arial Rounded MT Bold" w:hAnsi="Arial Rounded MT Bold"/>
                <w:sz w:val="32"/>
                <w:szCs w:val="32"/>
              </w:rPr>
              <w:t>Prof.ssa Francese Rita</w:t>
            </w:r>
          </w:p>
        </w:tc>
      </w:tr>
    </w:tbl>
    <w:p w:rsidR="00C26C13" w:rsidRDefault="00C26C13">
      <w:pPr>
        <w:rPr>
          <w:rFonts w:ascii="Arial Rounded MT Bold" w:hAnsi="Arial Rounded MT Bold"/>
        </w:rPr>
      </w:pPr>
    </w:p>
    <w:p w:rsidR="00C26C13" w:rsidRPr="004A4C7C" w:rsidRDefault="00C26C13">
      <w:pPr>
        <w:rPr>
          <w:rFonts w:ascii="Arial Rounded MT Bold" w:hAnsi="Arial Rounded MT Bold"/>
        </w:rPr>
      </w:pPr>
    </w:p>
    <w:p w:rsidR="008B36D5" w:rsidRDefault="008B36D5">
      <w:pPr>
        <w:rPr>
          <w:b/>
        </w:rPr>
      </w:pPr>
    </w:p>
    <w:p w:rsidR="008B36D5" w:rsidRPr="004A4C7C" w:rsidRDefault="008B36D5">
      <w:pPr>
        <w:rPr>
          <w:rFonts w:ascii="Arial Rounded MT Bold" w:hAnsi="Arial Rounded MT Bold"/>
          <w:b/>
          <w:sz w:val="20"/>
        </w:rPr>
      </w:pPr>
      <w:r w:rsidRPr="004A4C7C">
        <w:rPr>
          <w:rFonts w:ascii="Arial Rounded MT Bold" w:hAnsi="Arial Rounded MT Bold"/>
        </w:rPr>
        <w:t>Partecipanti</w:t>
      </w:r>
      <w:r w:rsidRPr="004A4C7C">
        <w:rPr>
          <w:rFonts w:ascii="Arial Rounded MT Bold" w:hAnsi="Arial Rounded MT Bold"/>
          <w:b/>
          <w:sz w:val="20"/>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rsidRPr="004A4C7C">
        <w:trPr>
          <w:trHeight w:val="278"/>
        </w:trPr>
        <w:tc>
          <w:tcPr>
            <w:tcW w:w="6745" w:type="dxa"/>
            <w:vMerge w:val="restart"/>
            <w:tcBorders>
              <w:top w:val="single" w:sz="1" w:space="0" w:color="000000"/>
              <w:left w:val="single" w:sz="1" w:space="0" w:color="000000"/>
              <w:bottom w:val="single" w:sz="1" w:space="0" w:color="000000"/>
            </w:tcBorders>
          </w:tcPr>
          <w:p w:rsidR="008B36D5" w:rsidRPr="004A4C7C" w:rsidRDefault="008B36D5" w:rsidP="004A4C7C">
            <w:pPr>
              <w:pStyle w:val="Intestazionetabella"/>
              <w:jc w:val="left"/>
              <w:rPr>
                <w:rFonts w:ascii="Arial Rounded MT Bold" w:hAnsi="Arial Rounded MT Bold"/>
              </w:rPr>
            </w:pPr>
            <w:r w:rsidRPr="004A4C7C">
              <w:rPr>
                <w:rFonts w:ascii="Arial Rounded MT Bold" w:hAnsi="Arial Rounded MT Bold"/>
              </w:rPr>
              <w:t xml:space="preserve"> </w:t>
            </w:r>
            <w:r w:rsidR="004A4C7C" w:rsidRPr="004A4C7C">
              <w:rPr>
                <w:rFonts w:ascii="Arial Rounded MT Bold" w:hAnsi="Arial Rounded MT Bold"/>
                <w:b w:val="0"/>
              </w:rPr>
              <w:t>N</w:t>
            </w:r>
            <w:r w:rsidRPr="004A4C7C">
              <w:rPr>
                <w:rFonts w:ascii="Arial Rounded MT Bold" w:hAnsi="Arial Rounded MT Bold"/>
                <w:b w:val="0"/>
              </w:rPr>
              <w:t>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8B36D5" w:rsidRPr="004A4C7C" w:rsidRDefault="008B36D5">
            <w:pPr>
              <w:pStyle w:val="Intestazionetabella"/>
              <w:jc w:val="left"/>
              <w:rPr>
                <w:rFonts w:ascii="Arial Rounded MT Bold" w:hAnsi="Arial Rounded MT Bold"/>
                <w:b w:val="0"/>
                <w:sz w:val="20"/>
              </w:rPr>
            </w:pPr>
            <w:r w:rsidRPr="004A4C7C">
              <w:rPr>
                <w:rFonts w:ascii="Arial Rounded MT Bold" w:hAnsi="Arial Rounded MT Bold"/>
                <w:b w:val="0"/>
                <w:sz w:val="20"/>
              </w:rPr>
              <w:t xml:space="preserve"> Matricola</w:t>
            </w:r>
          </w:p>
        </w:tc>
      </w:tr>
      <w:tr w:rsidR="00354BFE">
        <w:trPr>
          <w:trHeight w:val="230"/>
        </w:trPr>
        <w:tc>
          <w:tcPr>
            <w:tcW w:w="6745" w:type="dxa"/>
            <w:tcBorders>
              <w:left w:val="single" w:sz="1" w:space="0" w:color="000000"/>
              <w:bottom w:val="single" w:sz="1" w:space="0" w:color="000000"/>
            </w:tcBorders>
          </w:tcPr>
          <w:p w:rsidR="00354BFE" w:rsidRPr="004A4C7C" w:rsidRDefault="00354BFE" w:rsidP="00354BFE">
            <w:pPr>
              <w:pStyle w:val="Contenutotabella"/>
              <w:rPr>
                <w:rFonts w:ascii="Arial Rounded MT Bold" w:hAnsi="Arial Rounded MT Bold"/>
                <w:sz w:val="28"/>
                <w:szCs w:val="28"/>
              </w:rPr>
            </w:pPr>
            <w:r>
              <w:rPr>
                <w:rFonts w:ascii="Arial Rounded MT Bold" w:hAnsi="Arial Rounded MT Bold"/>
                <w:sz w:val="28"/>
                <w:szCs w:val="28"/>
              </w:rPr>
              <w:t>Sciretta Francesco</w:t>
            </w:r>
          </w:p>
        </w:tc>
        <w:tc>
          <w:tcPr>
            <w:tcW w:w="2892" w:type="dxa"/>
            <w:tcBorders>
              <w:left w:val="single" w:sz="1" w:space="0" w:color="000000"/>
              <w:bottom w:val="single" w:sz="1" w:space="0" w:color="000000"/>
              <w:right w:val="single" w:sz="1" w:space="0" w:color="000000"/>
            </w:tcBorders>
          </w:tcPr>
          <w:p w:rsidR="00354BFE" w:rsidRDefault="00354BFE" w:rsidP="00354BFE">
            <w:pPr>
              <w:pStyle w:val="Contenutotabella"/>
              <w:rPr>
                <w:sz w:val="20"/>
              </w:rPr>
            </w:pPr>
            <w:r w:rsidRPr="00785F8C">
              <w:rPr>
                <w:rFonts w:ascii="Arial Rounded MT Bold" w:hAnsi="Arial Rounded MT Bold"/>
                <w:sz w:val="28"/>
              </w:rPr>
              <w:t>0512102908</w:t>
            </w:r>
          </w:p>
        </w:tc>
      </w:tr>
      <w:tr w:rsidR="00354BFE" w:rsidRPr="0046342D">
        <w:trPr>
          <w:trHeight w:val="230"/>
        </w:trPr>
        <w:tc>
          <w:tcPr>
            <w:tcW w:w="6745" w:type="dxa"/>
            <w:tcBorders>
              <w:left w:val="single" w:sz="1" w:space="0" w:color="000000"/>
              <w:bottom w:val="single" w:sz="1" w:space="0" w:color="000000"/>
            </w:tcBorders>
          </w:tcPr>
          <w:p w:rsidR="00354BFE" w:rsidRPr="004A4C7C" w:rsidRDefault="00354BFE" w:rsidP="00354BFE">
            <w:pPr>
              <w:pStyle w:val="Contenutotabella"/>
              <w:rPr>
                <w:rFonts w:ascii="Arial Rounded MT Bold" w:hAnsi="Arial Rounded MT Bold"/>
                <w:sz w:val="28"/>
                <w:szCs w:val="28"/>
              </w:rPr>
            </w:pPr>
            <w:r w:rsidRPr="004A4C7C">
              <w:rPr>
                <w:rFonts w:ascii="Arial Rounded MT Bold" w:hAnsi="Arial Rounded MT Bold"/>
                <w:sz w:val="28"/>
                <w:szCs w:val="28"/>
              </w:rPr>
              <w:t>Napolitano Felice</w:t>
            </w:r>
          </w:p>
        </w:tc>
        <w:tc>
          <w:tcPr>
            <w:tcW w:w="2892" w:type="dxa"/>
            <w:tcBorders>
              <w:left w:val="single" w:sz="1" w:space="0" w:color="000000"/>
              <w:bottom w:val="single" w:sz="1" w:space="0" w:color="000000"/>
              <w:right w:val="single" w:sz="1" w:space="0" w:color="000000"/>
            </w:tcBorders>
          </w:tcPr>
          <w:p w:rsidR="00354BFE" w:rsidRPr="004A4C7C" w:rsidRDefault="00354BFE" w:rsidP="00354BFE">
            <w:pPr>
              <w:pStyle w:val="Contenutotabella"/>
              <w:rPr>
                <w:rFonts w:ascii="Arial Rounded MT Bold" w:hAnsi="Arial Rounded MT Bold"/>
                <w:sz w:val="20"/>
              </w:rPr>
            </w:pPr>
            <w:r w:rsidRPr="004A4C7C">
              <w:rPr>
                <w:rFonts w:ascii="Arial Rounded MT Bold" w:hAnsi="Arial Rounded MT Bold"/>
                <w:sz w:val="28"/>
              </w:rPr>
              <w:t>0512102428</w:t>
            </w:r>
          </w:p>
        </w:tc>
      </w:tr>
      <w:tr w:rsidR="00354BFE" w:rsidRPr="0046342D">
        <w:trPr>
          <w:trHeight w:val="230"/>
        </w:trPr>
        <w:tc>
          <w:tcPr>
            <w:tcW w:w="6745" w:type="dxa"/>
            <w:tcBorders>
              <w:left w:val="single" w:sz="1" w:space="0" w:color="000000"/>
              <w:bottom w:val="single" w:sz="1" w:space="0" w:color="000000"/>
            </w:tcBorders>
          </w:tcPr>
          <w:p w:rsidR="00354BFE" w:rsidRDefault="00354BFE" w:rsidP="00354BFE">
            <w:pPr>
              <w:pStyle w:val="Contenutotabella"/>
              <w:rPr>
                <w:sz w:val="20"/>
              </w:rPr>
            </w:pPr>
            <w:r>
              <w:rPr>
                <w:rFonts w:ascii="Arial Rounded MT Bold" w:hAnsi="Arial Rounded MT Bold"/>
                <w:sz w:val="28"/>
                <w:szCs w:val="28"/>
              </w:rPr>
              <w:t>Del Gaudio Giovanni</w:t>
            </w:r>
          </w:p>
        </w:tc>
        <w:tc>
          <w:tcPr>
            <w:tcW w:w="2892" w:type="dxa"/>
            <w:tcBorders>
              <w:left w:val="single" w:sz="1" w:space="0" w:color="000000"/>
              <w:bottom w:val="single" w:sz="1" w:space="0" w:color="000000"/>
              <w:right w:val="single" w:sz="1" w:space="0" w:color="000000"/>
            </w:tcBorders>
          </w:tcPr>
          <w:p w:rsidR="00354BFE" w:rsidRPr="00354BFE" w:rsidRDefault="00354BFE" w:rsidP="00354BFE">
            <w:pPr>
              <w:pStyle w:val="Contenutotabella"/>
              <w:rPr>
                <w:rFonts w:ascii="Arial Rounded MT Bold" w:hAnsi="Arial Rounded MT Bold"/>
                <w:sz w:val="28"/>
                <w:szCs w:val="28"/>
              </w:rPr>
            </w:pPr>
            <w:r>
              <w:rPr>
                <w:rFonts w:ascii="Arial Rounded MT Bold" w:hAnsi="Arial Rounded MT Bold"/>
                <w:sz w:val="28"/>
                <w:szCs w:val="28"/>
              </w:rPr>
              <w:t>0512102430</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trPr>
          <w:trHeight w:val="278"/>
        </w:trPr>
        <w:tc>
          <w:tcPr>
            <w:tcW w:w="2891" w:type="dxa"/>
            <w:tcBorders>
              <w:top w:val="single" w:sz="1" w:space="0" w:color="000000"/>
              <w:left w:val="single" w:sz="1" w:space="0" w:color="000000"/>
              <w:bottom w:val="single" w:sz="1" w:space="0" w:color="000000"/>
            </w:tcBorders>
          </w:tcPr>
          <w:p w:rsidR="008B36D5" w:rsidRPr="004A4C7C" w:rsidRDefault="008B36D5">
            <w:pPr>
              <w:pStyle w:val="Contenutotabella"/>
              <w:rPr>
                <w:rFonts w:ascii="Arial Rounded MT Bold" w:hAnsi="Arial Rounded MT Bold"/>
              </w:rPr>
            </w:pPr>
            <w:r w:rsidRPr="004A4C7C">
              <w:rPr>
                <w:rFonts w:ascii="Arial Rounded MT Bold" w:hAnsi="Arial Rounded MT Bold"/>
              </w:rPr>
              <w:t xml:space="preserve"> Scritto da:</w:t>
            </w:r>
          </w:p>
        </w:tc>
        <w:tc>
          <w:tcPr>
            <w:tcW w:w="6746" w:type="dxa"/>
            <w:tcBorders>
              <w:top w:val="single" w:sz="1" w:space="0" w:color="000000"/>
              <w:left w:val="single" w:sz="1" w:space="0" w:color="000000"/>
              <w:bottom w:val="single" w:sz="1" w:space="0" w:color="000000"/>
              <w:right w:val="single" w:sz="1" w:space="0" w:color="000000"/>
            </w:tcBorders>
          </w:tcPr>
          <w:p w:rsidR="00354BFE" w:rsidRDefault="00354BFE">
            <w:pPr>
              <w:pStyle w:val="Contenutotabella"/>
              <w:rPr>
                <w:rFonts w:ascii="Arial Rounded MT Bold" w:hAnsi="Arial Rounded MT Bold"/>
                <w:sz w:val="28"/>
                <w:szCs w:val="28"/>
              </w:rPr>
            </w:pPr>
            <w:r>
              <w:rPr>
                <w:rFonts w:ascii="Arial Rounded MT Bold" w:hAnsi="Arial Rounded MT Bold"/>
                <w:sz w:val="28"/>
                <w:szCs w:val="28"/>
              </w:rPr>
              <w:t>Del Gaudio Giovanni</w:t>
            </w:r>
          </w:p>
          <w:p w:rsidR="00114417" w:rsidRDefault="004A4C7C">
            <w:pPr>
              <w:pStyle w:val="Contenutotabella"/>
              <w:rPr>
                <w:rFonts w:ascii="Arial Rounded MT Bold" w:hAnsi="Arial Rounded MT Bold"/>
                <w:sz w:val="28"/>
                <w:szCs w:val="28"/>
              </w:rPr>
            </w:pPr>
            <w:r>
              <w:rPr>
                <w:rFonts w:ascii="Arial Rounded MT Bold" w:hAnsi="Arial Rounded MT Bold"/>
                <w:sz w:val="28"/>
                <w:szCs w:val="28"/>
              </w:rPr>
              <w:t>Sc</w:t>
            </w:r>
            <w:r w:rsidRPr="00000CEE">
              <w:rPr>
                <w:rFonts w:ascii="Arial Rounded MT Bold" w:hAnsi="Arial Rounded MT Bold"/>
                <w:sz w:val="28"/>
                <w:szCs w:val="28"/>
              </w:rPr>
              <w:t>i</w:t>
            </w:r>
            <w:r>
              <w:rPr>
                <w:rFonts w:ascii="Arial Rounded MT Bold" w:hAnsi="Arial Rounded MT Bold"/>
                <w:sz w:val="28"/>
                <w:szCs w:val="28"/>
              </w:rPr>
              <w:t>retta Francesco</w:t>
            </w:r>
          </w:p>
          <w:p w:rsidR="00354BFE" w:rsidRDefault="00354BFE">
            <w:pPr>
              <w:pStyle w:val="Contenutotabella"/>
              <w:rPr>
                <w:sz w:val="20"/>
              </w:rPr>
            </w:pPr>
            <w:r>
              <w:rPr>
                <w:rFonts w:ascii="Arial Rounded MT Bold" w:hAnsi="Arial Rounded MT Bold"/>
                <w:sz w:val="28"/>
                <w:szCs w:val="28"/>
              </w:rPr>
              <w:t>Napolitano Felice</w:t>
            </w:r>
          </w:p>
        </w:tc>
      </w:tr>
    </w:tbl>
    <w:p w:rsidR="008B36D5" w:rsidRDefault="008B36D5">
      <w:pPr>
        <w:rPr>
          <w:b/>
          <w:sz w:val="20"/>
        </w:rPr>
      </w:pPr>
    </w:p>
    <w:p w:rsidR="008B36D5" w:rsidRDefault="008B36D5">
      <w:pPr>
        <w:rPr>
          <w:b/>
          <w:sz w:val="20"/>
        </w:rPr>
      </w:pPr>
    </w:p>
    <w:p w:rsidR="00C26C13" w:rsidRDefault="00C26C13">
      <w:pPr>
        <w:jc w:val="center"/>
        <w:rPr>
          <w:rFonts w:ascii="Arial Rounded MT Bold" w:hAnsi="Arial Rounded MT Bold" w:cs="Arial"/>
          <w:color w:val="000000"/>
          <w:sz w:val="40"/>
          <w:szCs w:val="40"/>
        </w:rPr>
      </w:pPr>
    </w:p>
    <w:p w:rsidR="00C26C13" w:rsidRDefault="00C26C13">
      <w:pPr>
        <w:jc w:val="center"/>
        <w:rPr>
          <w:rFonts w:ascii="Arial Rounded MT Bold" w:hAnsi="Arial Rounded MT Bold" w:cs="Arial"/>
          <w:color w:val="000000"/>
          <w:sz w:val="40"/>
          <w:szCs w:val="40"/>
        </w:rPr>
      </w:pPr>
    </w:p>
    <w:p w:rsidR="00C26C13" w:rsidRDefault="00C26C13">
      <w:pPr>
        <w:jc w:val="center"/>
        <w:rPr>
          <w:rFonts w:ascii="Arial Rounded MT Bold" w:hAnsi="Arial Rounded MT Bold" w:cs="Arial"/>
          <w:color w:val="000000"/>
          <w:sz w:val="40"/>
          <w:szCs w:val="40"/>
        </w:rPr>
      </w:pPr>
    </w:p>
    <w:p w:rsidR="008B36D5" w:rsidRPr="008F03E7" w:rsidRDefault="008F03E7">
      <w:pPr>
        <w:jc w:val="center"/>
        <w:rPr>
          <w:rFonts w:ascii="Arial Rounded MT Bold" w:hAnsi="Arial Rounded MT Bold"/>
          <w:b/>
          <w:sz w:val="40"/>
          <w:szCs w:val="40"/>
        </w:rPr>
      </w:pPr>
      <w:r w:rsidRPr="008F03E7">
        <w:rPr>
          <w:rFonts w:ascii="Arial Rounded MT Bold" w:hAnsi="Arial Rounded MT Bold" w:cs="Arial"/>
          <w:color w:val="000000"/>
          <w:sz w:val="40"/>
          <w:szCs w:val="40"/>
        </w:rPr>
        <w:t>Storico delle revisioni</w:t>
      </w:r>
    </w:p>
    <w:tbl>
      <w:tblPr>
        <w:tblW w:w="10348"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3121"/>
      </w:tblGrid>
      <w:tr w:rsidR="008B36D5" w:rsidTr="00354BFE">
        <w:trPr>
          <w:trHeight w:val="392"/>
        </w:trPr>
        <w:tc>
          <w:tcPr>
            <w:tcW w:w="1927"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rsidR="008B36D5" w:rsidRDefault="008B36D5">
            <w:pPr>
              <w:pStyle w:val="Intestazionetabella"/>
              <w:rPr>
                <w:sz w:val="20"/>
              </w:rPr>
            </w:pPr>
            <w:r>
              <w:rPr>
                <w:sz w:val="20"/>
              </w:rPr>
              <w:t>Descrizione</w:t>
            </w:r>
          </w:p>
        </w:tc>
        <w:tc>
          <w:tcPr>
            <w:tcW w:w="3121" w:type="dxa"/>
            <w:tcBorders>
              <w:top w:val="single" w:sz="1" w:space="0" w:color="000000"/>
              <w:left w:val="single" w:sz="1" w:space="0" w:color="000000"/>
              <w:bottom w:val="single" w:sz="1" w:space="0" w:color="000000"/>
              <w:right w:val="single" w:sz="1" w:space="0" w:color="000000"/>
            </w:tcBorders>
          </w:tcPr>
          <w:p w:rsidR="008B36D5" w:rsidRDefault="008B36D5">
            <w:pPr>
              <w:pStyle w:val="Intestazionetabella"/>
              <w:rPr>
                <w:sz w:val="20"/>
              </w:rPr>
            </w:pPr>
            <w:r>
              <w:rPr>
                <w:sz w:val="20"/>
              </w:rPr>
              <w:t>Autore</w:t>
            </w:r>
          </w:p>
        </w:tc>
      </w:tr>
      <w:tr w:rsidR="008B36D5" w:rsidTr="00354BFE">
        <w:trPr>
          <w:trHeight w:val="370"/>
        </w:trPr>
        <w:tc>
          <w:tcPr>
            <w:tcW w:w="1927" w:type="dxa"/>
            <w:tcBorders>
              <w:left w:val="single" w:sz="1" w:space="0" w:color="000000"/>
              <w:bottom w:val="single" w:sz="1" w:space="0" w:color="000000"/>
            </w:tcBorders>
          </w:tcPr>
          <w:p w:rsidR="008B36D5" w:rsidRPr="006010EE" w:rsidRDefault="008F03E7">
            <w:pPr>
              <w:pStyle w:val="Contenutotabella"/>
              <w:rPr>
                <w:rFonts w:ascii="Arial Rounded MT Bold" w:hAnsi="Arial Rounded MT Bold"/>
                <w:sz w:val="32"/>
                <w:szCs w:val="32"/>
                <w:u w:val="single"/>
              </w:rPr>
            </w:pPr>
            <w:r w:rsidRPr="006010EE">
              <w:rPr>
                <w:rFonts w:ascii="Arial Rounded MT Bold" w:hAnsi="Arial Rounded MT Bold"/>
                <w:sz w:val="32"/>
                <w:szCs w:val="32"/>
                <w:u w:val="single"/>
              </w:rPr>
              <w:t>11/10/2017</w:t>
            </w:r>
          </w:p>
        </w:tc>
        <w:tc>
          <w:tcPr>
            <w:tcW w:w="964" w:type="dxa"/>
            <w:tcBorders>
              <w:left w:val="single" w:sz="1" w:space="0" w:color="000000"/>
              <w:bottom w:val="single" w:sz="1" w:space="0" w:color="000000"/>
            </w:tcBorders>
          </w:tcPr>
          <w:p w:rsidR="008B36D5" w:rsidRPr="006010EE" w:rsidRDefault="00785F8C">
            <w:pPr>
              <w:pStyle w:val="Contenutotabella"/>
              <w:rPr>
                <w:rFonts w:ascii="Arial Rounded MT Bold" w:hAnsi="Arial Rounded MT Bold"/>
                <w:sz w:val="32"/>
                <w:szCs w:val="32"/>
              </w:rPr>
            </w:pPr>
            <w:r>
              <w:rPr>
                <w:rFonts w:ascii="Arial Rounded MT Bold" w:hAnsi="Arial Rounded MT Bold"/>
                <w:sz w:val="32"/>
                <w:szCs w:val="32"/>
              </w:rPr>
              <w:t>1.0</w:t>
            </w:r>
          </w:p>
        </w:tc>
        <w:tc>
          <w:tcPr>
            <w:tcW w:w="4336" w:type="dxa"/>
            <w:tcBorders>
              <w:left w:val="single" w:sz="1" w:space="0" w:color="000000"/>
              <w:bottom w:val="single" w:sz="1" w:space="0" w:color="000000"/>
            </w:tcBorders>
          </w:tcPr>
          <w:p w:rsidR="008B36D5" w:rsidRPr="008F03E7" w:rsidRDefault="008F03E7">
            <w:pPr>
              <w:pStyle w:val="Contenutotabella"/>
              <w:rPr>
                <w:rFonts w:ascii="Arial Rounded MT Bold" w:hAnsi="Arial Rounded MT Bold"/>
                <w:sz w:val="28"/>
                <w:szCs w:val="28"/>
              </w:rPr>
            </w:pPr>
            <w:r w:rsidRPr="008F03E7">
              <w:rPr>
                <w:rFonts w:ascii="Arial Rounded MT Bold" w:eastAsia="Times New Roman" w:hAnsi="Arial Rounded MT Bold"/>
                <w:kern w:val="0"/>
                <w:sz w:val="28"/>
                <w:szCs w:val="28"/>
              </w:rPr>
              <w:t>Creazione del documento</w:t>
            </w:r>
          </w:p>
        </w:tc>
        <w:tc>
          <w:tcPr>
            <w:tcW w:w="3121" w:type="dxa"/>
            <w:tcBorders>
              <w:left w:val="single" w:sz="1" w:space="0" w:color="000000"/>
              <w:bottom w:val="single" w:sz="1" w:space="0" w:color="000000"/>
              <w:right w:val="single" w:sz="1" w:space="0" w:color="000000"/>
            </w:tcBorders>
          </w:tcPr>
          <w:p w:rsidR="008B36D5" w:rsidRPr="008F03E7" w:rsidRDefault="008F03E7">
            <w:pPr>
              <w:pStyle w:val="Contenutotabella"/>
              <w:rPr>
                <w:rFonts w:ascii="Arial Rounded MT Bold" w:hAnsi="Arial Rounded MT Bold"/>
                <w:sz w:val="28"/>
                <w:szCs w:val="28"/>
              </w:rPr>
            </w:pPr>
            <w:r w:rsidRPr="008F03E7">
              <w:rPr>
                <w:rFonts w:ascii="Arial Rounded MT Bold" w:hAnsi="Arial Rounded MT Bold"/>
                <w:sz w:val="28"/>
                <w:szCs w:val="28"/>
              </w:rPr>
              <w:t>Sciretta Francesco</w:t>
            </w:r>
          </w:p>
          <w:p w:rsidR="008F03E7" w:rsidRDefault="008F03E7">
            <w:pPr>
              <w:pStyle w:val="Contenutotabella"/>
              <w:rPr>
                <w:rFonts w:ascii="Arial Rounded MT Bold" w:hAnsi="Arial Rounded MT Bold"/>
                <w:sz w:val="28"/>
                <w:szCs w:val="28"/>
              </w:rPr>
            </w:pPr>
            <w:r w:rsidRPr="008F03E7">
              <w:rPr>
                <w:rFonts w:ascii="Arial Rounded MT Bold" w:hAnsi="Arial Rounded MT Bold"/>
                <w:sz w:val="28"/>
                <w:szCs w:val="28"/>
              </w:rPr>
              <w:t>Del Gaudio Giovanni</w:t>
            </w:r>
          </w:p>
          <w:p w:rsidR="00354BFE" w:rsidRDefault="00354BFE">
            <w:pPr>
              <w:pStyle w:val="Contenutotabella"/>
              <w:rPr>
                <w:sz w:val="20"/>
              </w:rPr>
            </w:pPr>
            <w:r>
              <w:rPr>
                <w:rFonts w:ascii="Arial Rounded MT Bold" w:hAnsi="Arial Rounded MT Bold"/>
                <w:sz w:val="28"/>
                <w:szCs w:val="28"/>
              </w:rPr>
              <w:t>Napolitano Felice</w:t>
            </w:r>
          </w:p>
        </w:tc>
      </w:tr>
    </w:tbl>
    <w:p w:rsidR="00B51734" w:rsidRDefault="00B51734" w:rsidP="00B51734">
      <w:pPr>
        <w:pStyle w:val="Intestazioneindice"/>
      </w:pPr>
    </w:p>
    <w:p w:rsidR="00B51734" w:rsidRDefault="00B51734" w:rsidP="00B51734">
      <w:pPr>
        <w:pStyle w:val="Intestazioneindice"/>
        <w:sectPr w:rsidR="00B51734" w:rsidSect="001765AE">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5" w:h="16837"/>
          <w:pgMar w:top="1560" w:right="1134" w:bottom="1798" w:left="1134" w:header="1134" w:footer="1134" w:gutter="0"/>
          <w:cols w:space="720"/>
          <w:formProt w:val="0"/>
          <w:docGrid w:linePitch="312" w:charSpace="-6145"/>
        </w:sectPr>
      </w:pPr>
    </w:p>
    <w:p w:rsidR="008B36D5" w:rsidRDefault="007B165E" w:rsidP="00846886">
      <w:pPr>
        <w:pStyle w:val="Intestazioneindice"/>
        <w:numPr>
          <w:ilvl w:val="0"/>
          <w:numId w:val="26"/>
        </w:numPr>
        <w:rPr>
          <w:rFonts w:ascii="Arial Rounded MT Bold" w:hAnsi="Arial Rounded MT Bold"/>
          <w:b w:val="0"/>
          <w:sz w:val="44"/>
          <w:szCs w:val="44"/>
        </w:rPr>
      </w:pPr>
      <w:r>
        <w:rPr>
          <w:rFonts w:ascii="Arial Rounded MT Bold" w:hAnsi="Arial Rounded MT Bold"/>
          <w:b w:val="0"/>
          <w:sz w:val="44"/>
          <w:szCs w:val="44"/>
        </w:rPr>
        <w:lastRenderedPageBreak/>
        <w:t>Introduzione</w:t>
      </w:r>
    </w:p>
    <w:p w:rsidR="007B165E" w:rsidRDefault="00846886" w:rsidP="00846886">
      <w:pPr>
        <w:pStyle w:val="Intestazioneindice"/>
        <w:ind w:left="709" w:firstLine="709"/>
        <w:rPr>
          <w:rFonts w:ascii="Arial Rounded MT Bold" w:hAnsi="Arial Rounded MT Bold"/>
          <w:b w:val="0"/>
          <w:sz w:val="44"/>
          <w:szCs w:val="44"/>
        </w:rPr>
      </w:pPr>
      <w:r>
        <w:rPr>
          <w:rFonts w:ascii="Arial Rounded MT Bold" w:hAnsi="Arial Rounded MT Bold"/>
          <w:b w:val="0"/>
          <w:sz w:val="44"/>
          <w:szCs w:val="44"/>
        </w:rPr>
        <w:t>1.1.</w:t>
      </w:r>
      <w:r w:rsidR="007B165E">
        <w:rPr>
          <w:rFonts w:ascii="Arial Rounded MT Bold" w:hAnsi="Arial Rounded MT Bold"/>
          <w:b w:val="0"/>
          <w:sz w:val="44"/>
          <w:szCs w:val="44"/>
        </w:rPr>
        <w:t xml:space="preserve">  </w:t>
      </w:r>
      <w:r w:rsidR="00106030">
        <w:rPr>
          <w:rFonts w:ascii="Arial Rounded MT Bold" w:hAnsi="Arial Rounded MT Bold"/>
          <w:b w:val="0"/>
          <w:sz w:val="44"/>
          <w:szCs w:val="44"/>
        </w:rPr>
        <w:t>Dominio</w:t>
      </w:r>
      <w:r w:rsidR="007B165E">
        <w:rPr>
          <w:rFonts w:ascii="Arial Rounded MT Bold" w:hAnsi="Arial Rounded MT Bold"/>
          <w:b w:val="0"/>
          <w:sz w:val="44"/>
          <w:szCs w:val="44"/>
        </w:rPr>
        <w:t xml:space="preserve"> del problema</w:t>
      </w:r>
    </w:p>
    <w:p w:rsidR="007B165E" w:rsidRPr="007B165E" w:rsidRDefault="00846886" w:rsidP="00846886">
      <w:pPr>
        <w:pStyle w:val="Intestazioneindice"/>
        <w:rPr>
          <w:rFonts w:ascii="Arial Rounded MT Bold" w:hAnsi="Arial Rounded MT Bold"/>
          <w:b w:val="0"/>
          <w:sz w:val="44"/>
          <w:szCs w:val="44"/>
        </w:rPr>
      </w:pPr>
      <w:r>
        <w:rPr>
          <w:rFonts w:ascii="Arial Rounded MT Bold" w:hAnsi="Arial Rounded MT Bold" w:cs="Arial"/>
          <w:b w:val="0"/>
          <w:bCs w:val="0"/>
          <w:sz w:val="44"/>
          <w:szCs w:val="44"/>
          <w:shd w:val="clear" w:color="auto" w:fill="FFFFFF"/>
        </w:rPr>
        <w:t xml:space="preserve">         </w:t>
      </w:r>
      <w:r w:rsidR="007B165E">
        <w:rPr>
          <w:rFonts w:ascii="Arial Rounded MT Bold" w:hAnsi="Arial Rounded MT Bold" w:cs="Arial"/>
          <w:b w:val="0"/>
          <w:bCs w:val="0"/>
          <w:sz w:val="44"/>
          <w:szCs w:val="44"/>
          <w:shd w:val="clear" w:color="auto" w:fill="FFFFFF"/>
        </w:rPr>
        <w:t xml:space="preserve">   </w:t>
      </w:r>
      <w:r>
        <w:rPr>
          <w:rFonts w:ascii="Arial Rounded MT Bold" w:hAnsi="Arial Rounded MT Bold" w:cs="Arial"/>
          <w:b w:val="0"/>
          <w:bCs w:val="0"/>
          <w:sz w:val="44"/>
          <w:szCs w:val="44"/>
          <w:shd w:val="clear" w:color="auto" w:fill="FFFFFF"/>
        </w:rPr>
        <w:tab/>
        <w:t xml:space="preserve">1.2.  </w:t>
      </w:r>
      <w:r w:rsidR="007B165E" w:rsidRPr="007B165E">
        <w:rPr>
          <w:rFonts w:ascii="Arial Rounded MT Bold" w:hAnsi="Arial Rounded MT Bold" w:cs="Arial"/>
          <w:b w:val="0"/>
          <w:bCs w:val="0"/>
          <w:sz w:val="44"/>
          <w:szCs w:val="44"/>
          <w:shd w:val="clear" w:color="auto" w:fill="FFFFFF"/>
        </w:rPr>
        <w:t>Sistema proposto e scopi</w:t>
      </w:r>
      <w:r w:rsidR="00106030" w:rsidRPr="007B165E">
        <w:rPr>
          <w:rFonts w:ascii="Arial Rounded MT Bold" w:hAnsi="Arial Rounded MT Bold"/>
          <w:b w:val="0"/>
          <w:sz w:val="44"/>
          <w:szCs w:val="44"/>
        </w:rPr>
        <w:tab/>
      </w:r>
      <w:r w:rsidR="00106030" w:rsidRPr="007B165E">
        <w:rPr>
          <w:rFonts w:ascii="Arial Rounded MT Bold" w:hAnsi="Arial Rounded MT Bold"/>
          <w:b w:val="0"/>
          <w:sz w:val="44"/>
          <w:szCs w:val="44"/>
        </w:rPr>
        <w:tab/>
      </w:r>
    </w:p>
    <w:p w:rsidR="006010EE" w:rsidRDefault="00846886" w:rsidP="006010EE">
      <w:pPr>
        <w:ind w:left="1418"/>
        <w:jc w:val="both"/>
        <w:rPr>
          <w:rFonts w:ascii="Arial Rounded MT Bold" w:eastAsia="ArialMT" w:hAnsi="Arial Rounded MT Bold" w:cs="Calibri"/>
          <w:sz w:val="44"/>
          <w:szCs w:val="44"/>
        </w:rPr>
      </w:pPr>
      <w:r>
        <w:rPr>
          <w:rFonts w:ascii="Arial Rounded MT Bold" w:eastAsia="ArialMT" w:hAnsi="Arial Rounded MT Bold" w:cs="Calibri"/>
          <w:sz w:val="44"/>
          <w:szCs w:val="44"/>
        </w:rPr>
        <w:t xml:space="preserve">1.3. </w:t>
      </w:r>
      <w:r w:rsidR="007B165E" w:rsidRPr="007B165E">
        <w:rPr>
          <w:rFonts w:ascii="Arial Rounded MT Bold" w:eastAsia="ArialMT" w:hAnsi="Arial Rounded MT Bold" w:cs="Calibri"/>
          <w:sz w:val="44"/>
          <w:szCs w:val="44"/>
        </w:rPr>
        <w:t>Obiettivi</w:t>
      </w:r>
      <w:r w:rsidR="007B165E">
        <w:rPr>
          <w:rFonts w:ascii="Arial Rounded MT Bold" w:eastAsia="ArialMT" w:hAnsi="Arial Rounded MT Bold" w:cs="Calibri"/>
          <w:sz w:val="36"/>
          <w:szCs w:val="36"/>
        </w:rPr>
        <w:t xml:space="preserve"> </w:t>
      </w:r>
      <w:r w:rsidR="007B165E">
        <w:rPr>
          <w:rFonts w:ascii="Arial Rounded MT Bold" w:eastAsia="ArialMT" w:hAnsi="Arial Rounded MT Bold" w:cs="Calibri"/>
          <w:sz w:val="44"/>
          <w:szCs w:val="44"/>
        </w:rPr>
        <w:t>e descrizioni del sistema</w:t>
      </w:r>
    </w:p>
    <w:p w:rsidR="00106030" w:rsidRPr="007B165E" w:rsidRDefault="006010EE" w:rsidP="00846886">
      <w:pPr>
        <w:ind w:left="1418"/>
        <w:jc w:val="both"/>
        <w:rPr>
          <w:rFonts w:ascii="Arial Rounded MT Bold" w:eastAsia="ArialMT" w:hAnsi="Arial Rounded MT Bold" w:cs="Calibri"/>
          <w:sz w:val="44"/>
          <w:szCs w:val="44"/>
        </w:rPr>
      </w:pPr>
      <w:r>
        <w:rPr>
          <w:rFonts w:ascii="Arial Rounded MT Bold" w:eastAsia="ArialMT" w:hAnsi="Arial Rounded MT Bold" w:cs="Calibri"/>
          <w:sz w:val="44"/>
          <w:szCs w:val="44"/>
        </w:rPr>
        <w:t>1.4.  Panoramica</w:t>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r w:rsidR="00106030" w:rsidRPr="007B165E">
        <w:rPr>
          <w:rFonts w:ascii="Arial Rounded MT Bold" w:hAnsi="Arial Rounded MT Bold"/>
          <w:sz w:val="44"/>
          <w:szCs w:val="44"/>
        </w:rPr>
        <w:tab/>
      </w:r>
    </w:p>
    <w:p w:rsidR="00BC649A" w:rsidRDefault="00BC649A" w:rsidP="00BC649A">
      <w:pPr>
        <w:pStyle w:val="Sommario5"/>
        <w:ind w:left="0"/>
        <w:rPr>
          <w:rFonts w:ascii="Arial Rounded MT Bold" w:hAnsi="Arial Rounded MT Bold"/>
          <w:sz w:val="28"/>
          <w:szCs w:val="28"/>
        </w:rPr>
      </w:pPr>
    </w:p>
    <w:p w:rsidR="00B51734" w:rsidRDefault="00BC649A" w:rsidP="00BC649A">
      <w:pPr>
        <w:pStyle w:val="Sommario5"/>
        <w:ind w:left="0"/>
        <w:rPr>
          <w:rFonts w:ascii="Arial Rounded MT Bold" w:hAnsi="Arial Rounded MT Bold"/>
          <w:sz w:val="44"/>
          <w:szCs w:val="44"/>
        </w:rPr>
      </w:pPr>
      <w:r>
        <w:rPr>
          <w:rFonts w:ascii="Arial Rounded MT Bold" w:hAnsi="Arial Rounded MT Bold"/>
          <w:sz w:val="44"/>
          <w:szCs w:val="44"/>
        </w:rPr>
        <w:t>2. Scenari</w:t>
      </w:r>
    </w:p>
    <w:p w:rsidR="00890BB6" w:rsidRDefault="00BC649A" w:rsidP="00BC649A">
      <w:pPr>
        <w:pStyle w:val="Sommario5"/>
        <w:ind w:left="0"/>
        <w:rPr>
          <w:rFonts w:ascii="Arial Rounded MT Bold" w:hAnsi="Arial Rounded MT Bold"/>
          <w:sz w:val="44"/>
          <w:szCs w:val="44"/>
        </w:rPr>
      </w:pPr>
      <w:r>
        <w:rPr>
          <w:rFonts w:ascii="Arial Rounded MT Bold" w:hAnsi="Arial Rounded MT Bold"/>
          <w:sz w:val="44"/>
          <w:szCs w:val="44"/>
        </w:rPr>
        <w:t xml:space="preserve">   </w:t>
      </w: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3.  Requisiti Funzionali</w:t>
      </w:r>
    </w:p>
    <w:p w:rsidR="00890BB6" w:rsidRDefault="00890BB6" w:rsidP="00BC649A">
      <w:pPr>
        <w:pStyle w:val="Sommario5"/>
        <w:ind w:left="0"/>
        <w:rPr>
          <w:rFonts w:ascii="Arial Rounded MT Bold" w:hAnsi="Arial Rounded MT Bold"/>
          <w:sz w:val="44"/>
          <w:szCs w:val="44"/>
        </w:rPr>
      </w:pP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 xml:space="preserve">4.  Requisiti Non </w:t>
      </w:r>
      <w:r w:rsidR="00463187">
        <w:rPr>
          <w:rFonts w:ascii="Arial Rounded MT Bold" w:hAnsi="Arial Rounded MT Bold"/>
          <w:sz w:val="44"/>
          <w:szCs w:val="44"/>
        </w:rPr>
        <w:t>Funzionali</w:t>
      </w:r>
    </w:p>
    <w:p w:rsidR="00890BB6" w:rsidRPr="00354BFE" w:rsidRDefault="00890BB6" w:rsidP="00BC649A">
      <w:pPr>
        <w:pStyle w:val="Sommario5"/>
        <w:ind w:left="0"/>
        <w:rPr>
          <w:rFonts w:ascii="Arial Rounded MT Bold" w:hAnsi="Arial Rounded MT Bold"/>
          <w:sz w:val="44"/>
          <w:szCs w:val="44"/>
          <w:u w:val="single"/>
        </w:rPr>
      </w:pPr>
    </w:p>
    <w:p w:rsidR="00890BB6"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5.   Ambiente di Destinazione</w:t>
      </w:r>
    </w:p>
    <w:p w:rsidR="00890BB6" w:rsidRDefault="00890BB6" w:rsidP="00BC649A">
      <w:pPr>
        <w:pStyle w:val="Sommario5"/>
        <w:ind w:left="0"/>
        <w:rPr>
          <w:rFonts w:ascii="Arial Rounded MT Bold" w:hAnsi="Arial Rounded MT Bold"/>
          <w:sz w:val="44"/>
          <w:szCs w:val="44"/>
        </w:rPr>
      </w:pPr>
    </w:p>
    <w:p w:rsidR="00BC649A" w:rsidRDefault="00890BB6" w:rsidP="00BC649A">
      <w:pPr>
        <w:pStyle w:val="Sommario5"/>
        <w:ind w:left="0"/>
        <w:rPr>
          <w:rFonts w:ascii="Arial Rounded MT Bold" w:hAnsi="Arial Rounded MT Bold"/>
          <w:sz w:val="44"/>
          <w:szCs w:val="44"/>
        </w:rPr>
      </w:pPr>
      <w:r>
        <w:rPr>
          <w:rFonts w:ascii="Arial Rounded MT Bold" w:hAnsi="Arial Rounded MT Bold"/>
          <w:sz w:val="44"/>
          <w:szCs w:val="44"/>
        </w:rPr>
        <w:t>6.   Consegne e Scadenze</w:t>
      </w:r>
      <w:r w:rsidR="00BC649A">
        <w:rPr>
          <w:rFonts w:ascii="Arial Rounded MT Bold" w:hAnsi="Arial Rounded MT Bold"/>
          <w:sz w:val="44"/>
          <w:szCs w:val="44"/>
        </w:rPr>
        <w:t xml:space="preserve">      </w:t>
      </w:r>
    </w:p>
    <w:p w:rsidR="00BC649A" w:rsidRDefault="00354BFE" w:rsidP="00354BFE">
      <w:pPr>
        <w:pStyle w:val="Sommario5"/>
        <w:ind w:left="0"/>
        <w:rPr>
          <w:rFonts w:ascii="Arial Rounded MT Bold" w:hAnsi="Arial Rounded MT Bold"/>
          <w:sz w:val="44"/>
          <w:szCs w:val="44"/>
        </w:rPr>
      </w:pPr>
      <w:r>
        <w:rPr>
          <w:rFonts w:ascii="Arial Rounded MT Bold" w:hAnsi="Arial Rounded MT Bold"/>
          <w:sz w:val="44"/>
          <w:szCs w:val="44"/>
        </w:rPr>
        <w:t xml:space="preserve">   </w:t>
      </w:r>
    </w:p>
    <w:p w:rsidR="00BC649A" w:rsidRPr="00BB044D" w:rsidRDefault="00BC649A" w:rsidP="00BC649A">
      <w:pPr>
        <w:pStyle w:val="Sommario5"/>
        <w:ind w:left="1080"/>
        <w:rPr>
          <w:rFonts w:ascii="Arial Rounded MT Bold" w:hAnsi="Arial Rounded MT Bold"/>
          <w:sz w:val="44"/>
          <w:szCs w:val="44"/>
        </w:rPr>
        <w:sectPr w:rsidR="00BC649A" w:rsidRPr="00BB044D" w:rsidSect="00B51734">
          <w:footnotePr>
            <w:pos w:val="beneathText"/>
          </w:footnotePr>
          <w:pgSz w:w="11905" w:h="16837"/>
          <w:pgMar w:top="1560" w:right="1134" w:bottom="1798" w:left="1134" w:header="1134" w:footer="1134" w:gutter="0"/>
          <w:cols w:space="720"/>
          <w:formProt w:val="0"/>
          <w:docGrid w:linePitch="312" w:charSpace="-6145"/>
        </w:sectPr>
      </w:pPr>
    </w:p>
    <w:p w:rsidR="00BB044D" w:rsidRDefault="00BB044D" w:rsidP="00BB044D">
      <w:pPr>
        <w:numPr>
          <w:ilvl w:val="0"/>
          <w:numId w:val="19"/>
        </w:numPr>
        <w:rPr>
          <w:rFonts w:ascii="Arial Rounded MT Bold" w:hAnsi="Arial Rounded MT Bold"/>
          <w:sz w:val="44"/>
          <w:szCs w:val="44"/>
        </w:rPr>
      </w:pPr>
      <w:r>
        <w:rPr>
          <w:rFonts w:ascii="Arial Rounded MT Bold" w:hAnsi="Arial Rounded MT Bold"/>
          <w:sz w:val="44"/>
          <w:szCs w:val="44"/>
        </w:rPr>
        <w:lastRenderedPageBreak/>
        <w:t>Introduzione</w:t>
      </w:r>
    </w:p>
    <w:p w:rsidR="00BB044D" w:rsidRDefault="00BB044D" w:rsidP="00BB044D">
      <w:pPr>
        <w:ind w:left="360"/>
        <w:rPr>
          <w:rFonts w:ascii="Arial Rounded MT Bold" w:hAnsi="Arial Rounded MT Bold"/>
          <w:sz w:val="44"/>
          <w:szCs w:val="44"/>
        </w:rPr>
      </w:pPr>
    </w:p>
    <w:p w:rsidR="00BB044D" w:rsidRDefault="00BB044D" w:rsidP="00BB044D">
      <w:pPr>
        <w:numPr>
          <w:ilvl w:val="1"/>
          <w:numId w:val="19"/>
        </w:numPr>
        <w:rPr>
          <w:rFonts w:ascii="Arial Rounded MT Bold" w:hAnsi="Arial Rounded MT Bold"/>
          <w:sz w:val="44"/>
          <w:szCs w:val="44"/>
        </w:rPr>
      </w:pPr>
      <w:r>
        <w:rPr>
          <w:rFonts w:ascii="Arial Rounded MT Bold" w:hAnsi="Arial Rounded MT Bold"/>
          <w:sz w:val="44"/>
          <w:szCs w:val="44"/>
        </w:rPr>
        <w:t>Dominio del Problema</w:t>
      </w:r>
    </w:p>
    <w:p w:rsidR="00BB044D" w:rsidRPr="00AE1014" w:rsidRDefault="00BB044D" w:rsidP="00BB044D">
      <w:pPr>
        <w:ind w:left="360"/>
        <w:rPr>
          <w:rFonts w:ascii="Arial Rounded MT Bold" w:hAnsi="Arial Rounded MT Bold" w:cs="Arial"/>
          <w:sz w:val="32"/>
          <w:szCs w:val="32"/>
          <w:shd w:val="clear" w:color="auto" w:fill="FFFFFF"/>
        </w:rPr>
      </w:pPr>
    </w:p>
    <w:p w:rsidR="00AE1014" w:rsidRDefault="00BB044D" w:rsidP="00BB044D">
      <w:pPr>
        <w:ind w:left="360"/>
        <w:rPr>
          <w:rFonts w:ascii="Arial Rounded MT Bold" w:hAnsi="Arial Rounded MT Bold" w:cs="Arial"/>
          <w:sz w:val="32"/>
          <w:szCs w:val="32"/>
          <w:shd w:val="clear" w:color="auto" w:fill="FFFFFF"/>
        </w:rPr>
      </w:pPr>
      <w:r w:rsidRPr="00BB044D">
        <w:rPr>
          <w:rFonts w:ascii="Arial Rounded MT Bold" w:hAnsi="Arial Rounded MT Bold" w:cs="Arial"/>
          <w:sz w:val="32"/>
          <w:szCs w:val="32"/>
          <w:shd w:val="clear" w:color="auto" w:fill="FFFFFF"/>
        </w:rPr>
        <w:t xml:space="preserve">Negli ultimi anni, la vendita di prodotti online, vino compreso, </w:t>
      </w:r>
      <w:r w:rsidR="002E4EC2">
        <w:rPr>
          <w:rFonts w:ascii="Arial Rounded MT Bold" w:hAnsi="Arial Rounded MT Bold" w:cs="Arial"/>
          <w:sz w:val="32"/>
          <w:szCs w:val="32"/>
          <w:shd w:val="clear" w:color="auto" w:fill="FFFFFF"/>
        </w:rPr>
        <w:t>ha subito una notevole aumento</w:t>
      </w:r>
      <w:r w:rsidRPr="00BB044D">
        <w:rPr>
          <w:rFonts w:ascii="Arial Rounded MT Bold" w:hAnsi="Arial Rounded MT Bold" w:cs="Arial"/>
          <w:sz w:val="32"/>
          <w:szCs w:val="32"/>
          <w:shd w:val="clear" w:color="auto" w:fill="FFFFFF"/>
        </w:rPr>
        <w:t xml:space="preserve">, grazie anche agli indubbi vantaggi che ci sono rispetto a quella tradizionale. </w:t>
      </w:r>
    </w:p>
    <w:p w:rsidR="00BB044D" w:rsidRDefault="00BB044D" w:rsidP="00BB044D">
      <w:pPr>
        <w:ind w:left="360"/>
        <w:rPr>
          <w:rFonts w:ascii="Arial Rounded MT Bold" w:hAnsi="Arial Rounded MT Bold" w:cs="Arial"/>
          <w:sz w:val="32"/>
          <w:szCs w:val="32"/>
          <w:shd w:val="clear" w:color="auto" w:fill="FFFFFF"/>
        </w:rPr>
      </w:pPr>
      <w:r w:rsidRPr="00BB044D">
        <w:rPr>
          <w:rFonts w:ascii="Arial Rounded MT Bold" w:hAnsi="Arial Rounded MT Bold" w:cs="Arial"/>
          <w:sz w:val="32"/>
          <w:szCs w:val="32"/>
          <w:shd w:val="clear" w:color="auto" w:fill="FFFFFF"/>
        </w:rPr>
        <w:t>Anche il settore enogastronomico è stato interessato dal fenomeno e, in particolare, i siti dove è possibile acquistare </w:t>
      </w:r>
      <w:r w:rsidRPr="00BB044D">
        <w:rPr>
          <w:rStyle w:val="Enfasigrassetto"/>
          <w:rFonts w:ascii="Arial Rounded MT Bold" w:hAnsi="Arial Rounded MT Bold" w:cs="Arial"/>
          <w:b w:val="0"/>
          <w:sz w:val="32"/>
          <w:szCs w:val="32"/>
          <w:shd w:val="clear" w:color="auto" w:fill="FFFFFF"/>
        </w:rPr>
        <w:t>un buon vino online</w:t>
      </w:r>
      <w:r w:rsidRPr="00BB044D">
        <w:rPr>
          <w:rFonts w:ascii="Arial Rounded MT Bold" w:hAnsi="Arial Rounded MT Bold" w:cs="Arial"/>
          <w:sz w:val="32"/>
          <w:szCs w:val="32"/>
          <w:shd w:val="clear" w:color="auto" w:fill="FFFFFF"/>
        </w:rPr>
        <w:t> sono ormai numerosi.</w:t>
      </w:r>
    </w:p>
    <w:p w:rsidR="00BB044D" w:rsidRDefault="00BB044D" w:rsidP="00B37E98">
      <w:pPr>
        <w:ind w:left="360"/>
        <w:rPr>
          <w:rFonts w:ascii="Arial Rounded MT Bold" w:hAnsi="Arial Rounded MT Bold" w:cs="Arial"/>
          <w:sz w:val="32"/>
          <w:szCs w:val="32"/>
          <w:shd w:val="clear" w:color="auto" w:fill="FFFFFF"/>
        </w:rPr>
      </w:pPr>
      <w:r>
        <w:rPr>
          <w:rFonts w:ascii="Arial Rounded MT Bold" w:hAnsi="Arial Rounded MT Bold" w:cs="Arial"/>
          <w:sz w:val="32"/>
          <w:szCs w:val="32"/>
          <w:shd w:val="clear" w:color="auto" w:fill="FFFFFF"/>
        </w:rPr>
        <w:t xml:space="preserve">Il nostro sito </w:t>
      </w:r>
      <w:r w:rsidR="00B37E98">
        <w:rPr>
          <w:rFonts w:ascii="Arial Rounded MT Bold" w:hAnsi="Arial Rounded MT Bold" w:cs="Arial"/>
          <w:sz w:val="32"/>
          <w:szCs w:val="32"/>
          <w:shd w:val="clear" w:color="auto" w:fill="FFFFFF"/>
        </w:rPr>
        <w:t>e-Wine</w:t>
      </w:r>
      <w:r w:rsidR="00B37E98">
        <w:rPr>
          <w:rFonts w:ascii="Arial" w:hAnsi="Arial" w:cs="Arial"/>
          <w:color w:val="333333"/>
          <w:sz w:val="23"/>
          <w:szCs w:val="23"/>
          <w:shd w:val="clear" w:color="auto" w:fill="FFFFFF"/>
        </w:rPr>
        <w:t xml:space="preserve"> </w:t>
      </w:r>
      <w:r w:rsidR="00B37E98" w:rsidRPr="00B37E98">
        <w:rPr>
          <w:rFonts w:ascii="Arial Rounded MT Bold" w:hAnsi="Arial Rounded MT Bold" w:cs="Arial"/>
          <w:sz w:val="32"/>
          <w:szCs w:val="32"/>
          <w:shd w:val="clear" w:color="auto" w:fill="FFFFFF"/>
        </w:rPr>
        <w:t>offre una vasta gamma di vini, dove scegliere in modo comodo e semplice non solo vini famosi e premiati, ma anche vini di piccole e medie cantine che sono oggi ancora poco conosciuti ma ugualmente in grado di stupire per la loro personalità. </w:t>
      </w:r>
    </w:p>
    <w:p w:rsidR="00AE1014" w:rsidRDefault="00AE1014" w:rsidP="00AE1014">
      <w:pPr>
        <w:rPr>
          <w:rFonts w:ascii="Arial Rounded MT Bold" w:hAnsi="Arial Rounded MT Bold" w:cs="Arial"/>
          <w:b/>
          <w:bCs/>
          <w:sz w:val="32"/>
          <w:szCs w:val="32"/>
          <w:shd w:val="clear" w:color="auto" w:fill="FFFFFF"/>
        </w:rPr>
      </w:pPr>
      <w:r>
        <w:rPr>
          <w:rFonts w:ascii="Arial Rounded MT Bold" w:hAnsi="Arial Rounded MT Bold" w:cs="Arial"/>
          <w:b/>
          <w:bCs/>
          <w:sz w:val="32"/>
          <w:szCs w:val="32"/>
          <w:shd w:val="clear" w:color="auto" w:fill="FFFFFF"/>
        </w:rPr>
        <w:tab/>
      </w:r>
    </w:p>
    <w:p w:rsidR="00AE1014" w:rsidRPr="00AE1014" w:rsidRDefault="00AE1014" w:rsidP="00AE1014">
      <w:pPr>
        <w:numPr>
          <w:ilvl w:val="1"/>
          <w:numId w:val="19"/>
        </w:numPr>
        <w:rPr>
          <w:rFonts w:ascii="Arial Rounded MT Bold" w:hAnsi="Arial Rounded MT Bold" w:cs="Arial"/>
          <w:b/>
          <w:bCs/>
          <w:sz w:val="32"/>
          <w:szCs w:val="32"/>
          <w:shd w:val="clear" w:color="auto" w:fill="FFFFFF"/>
        </w:rPr>
      </w:pPr>
      <w:r>
        <w:rPr>
          <w:rFonts w:ascii="Arial Rounded MT Bold" w:hAnsi="Arial Rounded MT Bold" w:cs="Arial"/>
          <w:b/>
          <w:bCs/>
          <w:sz w:val="32"/>
          <w:szCs w:val="32"/>
          <w:shd w:val="clear" w:color="auto" w:fill="FFFFFF"/>
        </w:rPr>
        <w:t xml:space="preserve"> </w:t>
      </w:r>
      <w:r w:rsidRPr="00AE1014">
        <w:rPr>
          <w:rFonts w:ascii="Arial Rounded MT Bold" w:hAnsi="Arial Rounded MT Bold" w:cs="Arial"/>
          <w:bCs/>
          <w:sz w:val="44"/>
          <w:szCs w:val="44"/>
          <w:shd w:val="clear" w:color="auto" w:fill="FFFFFF"/>
        </w:rPr>
        <w:t>Sistema proposto e scopi</w:t>
      </w:r>
    </w:p>
    <w:p w:rsidR="00AE1014" w:rsidRDefault="00AE1014" w:rsidP="00AE1014">
      <w:pPr>
        <w:ind w:left="360"/>
        <w:jc w:val="both"/>
        <w:rPr>
          <w:rFonts w:ascii="Arial Rounded MT Bold" w:eastAsia="ArialMT" w:hAnsi="Arial Rounded MT Bold" w:cs="Calibri"/>
          <w:sz w:val="32"/>
          <w:szCs w:val="32"/>
        </w:rPr>
      </w:pPr>
    </w:p>
    <w:p w:rsidR="00AE1014" w:rsidRPr="00AE1014" w:rsidRDefault="00AE1014" w:rsidP="00AE1014">
      <w:pPr>
        <w:ind w:left="360"/>
        <w:jc w:val="both"/>
        <w:rPr>
          <w:rFonts w:ascii="Arial Rounded MT Bold" w:eastAsia="ArialMT" w:hAnsi="Arial Rounded MT Bold" w:cs="Calibri"/>
          <w:sz w:val="32"/>
          <w:szCs w:val="32"/>
        </w:rPr>
      </w:pPr>
      <w:r w:rsidRPr="00AE1014">
        <w:rPr>
          <w:rFonts w:ascii="Arial Rounded MT Bold" w:eastAsia="ArialMT" w:hAnsi="Arial Rounded MT Bold" w:cs="Calibri"/>
          <w:sz w:val="32"/>
          <w:szCs w:val="32"/>
        </w:rPr>
        <w:t>La nostra proposta si basa sulla realizzazione di un sito web “e-Wine” volto alla vendita all’ingrosso e al dettaglio, a privati o ad attività commerciali, di vini.</w:t>
      </w:r>
    </w:p>
    <w:p w:rsidR="00AE1014" w:rsidRDefault="00AE1014" w:rsidP="00AE1014">
      <w:pPr>
        <w:ind w:left="360"/>
        <w:jc w:val="both"/>
        <w:rPr>
          <w:rFonts w:ascii="Arial Rounded MT Bold" w:eastAsia="ArialMT" w:hAnsi="Arial Rounded MT Bold" w:cs="Calibri"/>
          <w:sz w:val="32"/>
          <w:szCs w:val="32"/>
        </w:rPr>
      </w:pPr>
      <w:r w:rsidRPr="00AE1014">
        <w:rPr>
          <w:rFonts w:ascii="Arial Rounded MT Bold" w:eastAsia="ArialMT" w:hAnsi="Arial Rounded MT Bold" w:cs="Calibri"/>
          <w:sz w:val="32"/>
          <w:szCs w:val="32"/>
        </w:rPr>
        <w:t>Il sito oltre a vendere singole bottiglie (con proprietario il sito stesso), permetterà agli utenti registrati di vendere i loro vini certificati con una trattenuta in percentuale da parte dello stesso sito web e quindi dal proprietario del sito.</w:t>
      </w:r>
    </w:p>
    <w:p w:rsidR="00AE1014" w:rsidRDefault="00AE1014" w:rsidP="00AE1014">
      <w:pPr>
        <w:jc w:val="both"/>
        <w:rPr>
          <w:rFonts w:ascii="Arial Rounded MT Bold" w:eastAsia="ArialMT" w:hAnsi="Arial Rounded MT Bold" w:cs="Calibri"/>
          <w:sz w:val="32"/>
          <w:szCs w:val="32"/>
        </w:rPr>
      </w:pPr>
    </w:p>
    <w:p w:rsidR="00AE1014" w:rsidRDefault="00AE1014" w:rsidP="00AE1014">
      <w:pPr>
        <w:jc w:val="both"/>
        <w:rPr>
          <w:rFonts w:ascii="Arial Rounded MT Bold" w:eastAsia="ArialMT" w:hAnsi="Arial Rounded MT Bold" w:cs="Calibri"/>
          <w:sz w:val="32"/>
          <w:szCs w:val="32"/>
        </w:rPr>
      </w:pPr>
    </w:p>
    <w:p w:rsidR="00AE1014" w:rsidRDefault="00AE1014" w:rsidP="007B165E">
      <w:pPr>
        <w:numPr>
          <w:ilvl w:val="1"/>
          <w:numId w:val="19"/>
        </w:numPr>
        <w:jc w:val="both"/>
        <w:rPr>
          <w:rFonts w:ascii="Arial Rounded MT Bold" w:eastAsia="ArialMT" w:hAnsi="Arial Rounded MT Bold" w:cs="Calibri"/>
          <w:sz w:val="44"/>
          <w:szCs w:val="44"/>
        </w:rPr>
      </w:pPr>
      <w:r w:rsidRPr="007B165E">
        <w:rPr>
          <w:rFonts w:ascii="Arial Rounded MT Bold" w:eastAsia="ArialMT" w:hAnsi="Arial Rounded MT Bold" w:cs="Calibri"/>
          <w:sz w:val="44"/>
          <w:szCs w:val="44"/>
        </w:rPr>
        <w:t>Obiettivi</w:t>
      </w:r>
      <w:r>
        <w:rPr>
          <w:rFonts w:ascii="Arial Rounded MT Bold" w:eastAsia="ArialMT" w:hAnsi="Arial Rounded MT Bold" w:cs="Calibri"/>
          <w:sz w:val="36"/>
          <w:szCs w:val="36"/>
        </w:rPr>
        <w:t xml:space="preserve"> </w:t>
      </w:r>
      <w:r w:rsidRPr="007B165E">
        <w:rPr>
          <w:rFonts w:ascii="Arial Rounded MT Bold" w:eastAsia="ArialMT" w:hAnsi="Arial Rounded MT Bold" w:cs="Calibri"/>
          <w:sz w:val="44"/>
          <w:szCs w:val="44"/>
        </w:rPr>
        <w:t>e descrizioni del sistema</w:t>
      </w:r>
    </w:p>
    <w:p w:rsidR="007B165E" w:rsidRDefault="007B165E" w:rsidP="007B165E">
      <w:pPr>
        <w:ind w:left="360"/>
        <w:jc w:val="both"/>
        <w:rPr>
          <w:rFonts w:ascii="Arial Rounded MT Bold" w:eastAsia="ArialMT" w:hAnsi="Arial Rounded MT Bold" w:cs="Calibri"/>
          <w:sz w:val="44"/>
          <w:szCs w:val="44"/>
        </w:rPr>
      </w:pPr>
    </w:p>
    <w:p w:rsidR="007B165E" w:rsidRDefault="007B165E" w:rsidP="007B165E">
      <w:pPr>
        <w:ind w:left="360"/>
        <w:jc w:val="both"/>
        <w:rPr>
          <w:rFonts w:ascii="Arial Rounded MT Bold" w:eastAsia="ArialMT" w:hAnsi="Arial Rounded MT Bold" w:cs="Calibri"/>
          <w:sz w:val="32"/>
          <w:szCs w:val="32"/>
        </w:rPr>
      </w:pPr>
      <w:r>
        <w:rPr>
          <w:rFonts w:ascii="Arial Rounded MT Bold" w:eastAsia="ArialMT" w:hAnsi="Arial Rounded MT Bold" w:cs="Calibri"/>
          <w:sz w:val="32"/>
          <w:szCs w:val="32"/>
        </w:rPr>
        <w:t>Gli obiettivi del sistema sono strutturati in questo modo:</w:t>
      </w:r>
    </w:p>
    <w:p w:rsidR="007B165E" w:rsidRPr="00B0176E" w:rsidRDefault="007B165E" w:rsidP="007B165E">
      <w:pPr>
        <w:numPr>
          <w:ilvl w:val="0"/>
          <w:numId w:val="24"/>
        </w:numPr>
        <w:jc w:val="both"/>
        <w:rPr>
          <w:rFonts w:ascii="Arial Rounded MT Bold" w:eastAsia="ArialMT" w:hAnsi="Arial Rounded MT Bold" w:cs="Calibri"/>
          <w:sz w:val="32"/>
          <w:szCs w:val="32"/>
        </w:rPr>
      </w:pPr>
      <w:r>
        <w:rPr>
          <w:rFonts w:ascii="Arial Rounded MT Bold" w:eastAsia="ArialMT" w:hAnsi="Arial Rounded MT Bold" w:cs="Calibri"/>
          <w:sz w:val="32"/>
          <w:szCs w:val="32"/>
        </w:rPr>
        <w:t xml:space="preserve">Il sito presenta </w:t>
      </w:r>
      <w:r w:rsidRPr="007B165E">
        <w:rPr>
          <w:rFonts w:ascii="Arial Rounded MT Bold" w:hAnsi="Arial Rounded MT Bold"/>
          <w:sz w:val="32"/>
          <w:szCs w:val="32"/>
        </w:rPr>
        <w:t>sulla home una serie di immagini volte a presentare alcuni dei prodotti</w:t>
      </w:r>
      <w:r>
        <w:rPr>
          <w:rFonts w:ascii="Arial Rounded MT Bold" w:hAnsi="Arial Rounded MT Bold"/>
          <w:sz w:val="32"/>
          <w:szCs w:val="32"/>
        </w:rPr>
        <w:t xml:space="preserve"> che si vuole cercare con la rela</w:t>
      </w:r>
      <w:r w:rsidR="002E4EC2">
        <w:rPr>
          <w:rFonts w:ascii="Arial Rounded MT Bold" w:hAnsi="Arial Rounded MT Bold"/>
          <w:sz w:val="32"/>
          <w:szCs w:val="32"/>
        </w:rPr>
        <w:t xml:space="preserve">tiva visualizzazione del prezzo e </w:t>
      </w:r>
      <w:r>
        <w:rPr>
          <w:rFonts w:ascii="Arial Rounded MT Bold" w:hAnsi="Arial Rounded MT Bold"/>
          <w:sz w:val="32"/>
          <w:szCs w:val="32"/>
        </w:rPr>
        <w:t>caratteristiche</w:t>
      </w:r>
      <w:r w:rsidR="00B0176E">
        <w:rPr>
          <w:rFonts w:ascii="Arial Rounded MT Bold" w:hAnsi="Arial Rounded MT Bold"/>
          <w:sz w:val="32"/>
          <w:szCs w:val="32"/>
        </w:rPr>
        <w:t xml:space="preserve"> </w:t>
      </w:r>
      <w:r w:rsidR="00B0176E">
        <w:rPr>
          <w:rFonts w:ascii="Arial Rounded MT Bold" w:hAnsi="Arial Rounded MT Bold"/>
          <w:sz w:val="32"/>
          <w:szCs w:val="32"/>
        </w:rPr>
        <w:lastRenderedPageBreak/>
        <w:t>e</w:t>
      </w:r>
      <w:r w:rsidR="002E4EC2">
        <w:rPr>
          <w:rFonts w:ascii="Arial Rounded MT Bold" w:hAnsi="Arial Rounded MT Bold"/>
          <w:sz w:val="32"/>
          <w:szCs w:val="32"/>
        </w:rPr>
        <w:t>d</w:t>
      </w:r>
      <w:r w:rsidR="00B0176E">
        <w:rPr>
          <w:rFonts w:ascii="Arial Rounded MT Bold" w:hAnsi="Arial Rounded MT Bold"/>
          <w:sz w:val="32"/>
          <w:szCs w:val="32"/>
        </w:rPr>
        <w:t xml:space="preserve"> inserirlo nei preferiti.</w:t>
      </w:r>
    </w:p>
    <w:p w:rsidR="00B0176E" w:rsidRPr="00846886" w:rsidRDefault="00B0176E" w:rsidP="00B0176E">
      <w:pPr>
        <w:ind w:left="1080"/>
        <w:jc w:val="both"/>
        <w:rPr>
          <w:rFonts w:ascii="Arial Rounded MT Bold" w:eastAsia="ArialMT" w:hAnsi="Arial Rounded MT Bold" w:cs="Calibri"/>
          <w:sz w:val="32"/>
          <w:szCs w:val="32"/>
        </w:rPr>
      </w:pPr>
    </w:p>
    <w:p w:rsidR="00846886" w:rsidRPr="00846886" w:rsidRDefault="00846886" w:rsidP="00846886">
      <w:pPr>
        <w:ind w:left="1080"/>
        <w:jc w:val="both"/>
        <w:rPr>
          <w:rFonts w:ascii="Arial Rounded MT Bold" w:eastAsia="ArialMT" w:hAnsi="Arial Rounded MT Bold" w:cs="Calibri"/>
          <w:sz w:val="32"/>
          <w:szCs w:val="32"/>
        </w:rPr>
      </w:pPr>
    </w:p>
    <w:p w:rsidR="007B165E" w:rsidRDefault="00846886" w:rsidP="007B165E">
      <w:pPr>
        <w:numPr>
          <w:ilvl w:val="0"/>
          <w:numId w:val="24"/>
        </w:numPr>
        <w:jc w:val="both"/>
        <w:rPr>
          <w:rFonts w:ascii="Arial Rounded MT Bold" w:eastAsia="ArialMT" w:hAnsi="Arial Rounded MT Bold" w:cs="Calibri"/>
          <w:sz w:val="32"/>
          <w:szCs w:val="32"/>
        </w:rPr>
      </w:pPr>
      <w:r w:rsidRPr="00846886">
        <w:rPr>
          <w:rFonts w:ascii="Arial Rounded MT Bold" w:eastAsia="ArialMT" w:hAnsi="Arial Rounded MT Bold" w:cs="Calibri"/>
          <w:sz w:val="32"/>
          <w:szCs w:val="32"/>
        </w:rPr>
        <w:t>permetterà agli utenti registrati di vendere i loro vini certificati con una trattenuta in percentuale da parte dello stesso sito web e quindi dal proprietario del sito.</w:t>
      </w:r>
    </w:p>
    <w:p w:rsidR="00846886" w:rsidRDefault="00846886" w:rsidP="00846886">
      <w:pPr>
        <w:pStyle w:val="Paragrafoelenco"/>
        <w:rPr>
          <w:rFonts w:ascii="Arial Rounded MT Bold" w:eastAsia="ArialMT" w:hAnsi="Arial Rounded MT Bold" w:cs="Calibri"/>
          <w:sz w:val="32"/>
          <w:szCs w:val="32"/>
        </w:rPr>
      </w:pPr>
    </w:p>
    <w:p w:rsidR="00846886" w:rsidRPr="00846886" w:rsidRDefault="00846886" w:rsidP="00846886">
      <w:pPr>
        <w:numPr>
          <w:ilvl w:val="0"/>
          <w:numId w:val="24"/>
        </w:numPr>
        <w:jc w:val="both"/>
        <w:rPr>
          <w:rFonts w:ascii="Arial Rounded MT Bold" w:eastAsia="ArialMT" w:hAnsi="Arial Rounded MT Bold" w:cs="Calibri"/>
          <w:sz w:val="32"/>
          <w:szCs w:val="32"/>
        </w:rPr>
      </w:pPr>
      <w:r>
        <w:rPr>
          <w:rFonts w:ascii="Arial Rounded MT Bold" w:eastAsia="ArialMT" w:hAnsi="Arial Rounded MT Bold" w:cs="Calibri"/>
          <w:sz w:val="32"/>
          <w:szCs w:val="32"/>
        </w:rPr>
        <w:t>Il sito presenta una pagina</w:t>
      </w:r>
      <w:r>
        <w:rPr>
          <w:rFonts w:ascii="Arial Rounded MT Bold" w:hAnsi="Arial Rounded MT Bold"/>
          <w:sz w:val="32"/>
          <w:szCs w:val="32"/>
        </w:rPr>
        <w:t xml:space="preserve"> Showcase, la quale </w:t>
      </w:r>
      <w:r w:rsidRPr="00846886">
        <w:rPr>
          <w:rFonts w:ascii="Arial Rounded MT Bold" w:hAnsi="Arial Rounded MT Bold"/>
          <w:sz w:val="32"/>
          <w:szCs w:val="32"/>
        </w:rPr>
        <w:t>proporrà due scelte, mediante la prima si verrà reindirizzati alla scelta di vini, mentre tramite la seconda verranno presentati i vini proposti dai clienti</w:t>
      </w:r>
    </w:p>
    <w:p w:rsidR="007B165E" w:rsidRPr="00846886" w:rsidRDefault="007B165E" w:rsidP="007B165E">
      <w:pPr>
        <w:ind w:left="792"/>
        <w:jc w:val="both"/>
        <w:rPr>
          <w:rFonts w:ascii="Arial Rounded MT Bold" w:eastAsia="ArialMT" w:hAnsi="Arial Rounded MT Bold" w:cs="Calibri"/>
          <w:sz w:val="32"/>
          <w:szCs w:val="32"/>
        </w:rPr>
      </w:pPr>
    </w:p>
    <w:p w:rsidR="007B165E" w:rsidRPr="00AE1014" w:rsidRDefault="007B165E" w:rsidP="007B165E">
      <w:pPr>
        <w:ind w:left="792"/>
        <w:jc w:val="both"/>
        <w:rPr>
          <w:rFonts w:ascii="Arial Rounded MT Bold" w:eastAsia="ArialMT" w:hAnsi="Arial Rounded MT Bold" w:cs="Calibri"/>
          <w:sz w:val="36"/>
          <w:szCs w:val="36"/>
        </w:rPr>
      </w:pPr>
    </w:p>
    <w:p w:rsidR="00AE1014" w:rsidRPr="00846886" w:rsidRDefault="00846886" w:rsidP="00846886">
      <w:pPr>
        <w:numPr>
          <w:ilvl w:val="0"/>
          <w:numId w:val="24"/>
        </w:numPr>
        <w:rPr>
          <w:rFonts w:ascii="Arial Rounded MT Bold" w:hAnsi="Arial Rounded MT Bold" w:cs="Arial"/>
          <w:b/>
          <w:bCs/>
          <w:sz w:val="32"/>
          <w:szCs w:val="32"/>
          <w:shd w:val="clear" w:color="auto" w:fill="FFFFFF"/>
        </w:rPr>
      </w:pPr>
      <w:r w:rsidRPr="00846886">
        <w:rPr>
          <w:rFonts w:ascii="Arial Rounded MT Bold" w:hAnsi="Arial Rounded MT Bold"/>
          <w:sz w:val="32"/>
          <w:szCs w:val="32"/>
        </w:rPr>
        <w:t>la gestione del carrello e le funzioni di login e registrazioni con funzionalità tipiche</w:t>
      </w:r>
      <w:r w:rsidR="00265206">
        <w:rPr>
          <w:rFonts w:ascii="Arial Rounded MT Bold" w:hAnsi="Arial Rounded MT Bold"/>
          <w:sz w:val="32"/>
          <w:szCs w:val="32"/>
        </w:rPr>
        <w:t>.</w:t>
      </w:r>
    </w:p>
    <w:p w:rsidR="0005317A" w:rsidRPr="00846886" w:rsidRDefault="0005317A" w:rsidP="001765AE">
      <w:pPr>
        <w:rPr>
          <w:rFonts w:ascii="Arial Rounded MT Bold" w:hAnsi="Arial Rounded MT Bold"/>
          <w:b/>
          <w:sz w:val="32"/>
          <w:szCs w:val="32"/>
        </w:rPr>
      </w:pPr>
    </w:p>
    <w:p w:rsidR="0005317A" w:rsidRPr="00751517" w:rsidRDefault="00265206" w:rsidP="00846886">
      <w:pPr>
        <w:numPr>
          <w:ilvl w:val="0"/>
          <w:numId w:val="24"/>
        </w:numPr>
        <w:rPr>
          <w:rFonts w:ascii="Arial Rounded MT Bold" w:hAnsi="Arial Rounded MT Bold"/>
          <w:b/>
          <w:sz w:val="32"/>
          <w:szCs w:val="32"/>
        </w:rPr>
      </w:pPr>
      <w:r w:rsidRPr="00265206">
        <w:rPr>
          <w:rFonts w:ascii="Arial Rounded MT Bold" w:hAnsi="Arial Rounded MT Bold"/>
          <w:sz w:val="32"/>
          <w:szCs w:val="32"/>
        </w:rPr>
        <w:t>Area admin che avrà la possibilità di scegliere tra varie operazioni una volta effettuato il login</w:t>
      </w:r>
      <w:r>
        <w:rPr>
          <w:rFonts w:ascii="Arial Rounded MT Bold" w:hAnsi="Arial Rounded MT Bold"/>
          <w:sz w:val="32"/>
          <w:szCs w:val="32"/>
        </w:rPr>
        <w:t xml:space="preserve">: </w:t>
      </w:r>
      <w:r w:rsidRPr="00265206">
        <w:rPr>
          <w:rFonts w:ascii="Arial Rounded MT Bold" w:hAnsi="Arial Rounded MT Bold"/>
          <w:sz w:val="32"/>
          <w:szCs w:val="32"/>
        </w:rPr>
        <w:t>modifica, cancellazione e inserimento vino</w:t>
      </w:r>
      <w:r>
        <w:rPr>
          <w:rFonts w:ascii="Arial Rounded MT Bold" w:hAnsi="Arial Rounded MT Bold"/>
          <w:sz w:val="32"/>
          <w:szCs w:val="32"/>
        </w:rPr>
        <w:t>.</w:t>
      </w:r>
    </w:p>
    <w:p w:rsidR="00751517" w:rsidRDefault="00751517"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5F5CBE">
      <w:pPr>
        <w:pStyle w:val="Titolo1"/>
        <w:spacing w:before="400" w:after="120"/>
        <w:jc w:val="both"/>
        <w:rPr>
          <w:kern w:val="36"/>
          <w:sz w:val="48"/>
          <w:szCs w:val="48"/>
        </w:rPr>
      </w:pPr>
      <w:r>
        <w:rPr>
          <w:rFonts w:ascii="Arial" w:hAnsi="Arial" w:cs="Arial"/>
          <w:color w:val="000000"/>
          <w:sz w:val="36"/>
          <w:szCs w:val="36"/>
        </w:rPr>
        <w:t>1.4    Panoramica</w:t>
      </w:r>
    </w:p>
    <w:p w:rsidR="005F5CBE" w:rsidRDefault="005F5CBE" w:rsidP="005F5CBE"/>
    <w:p w:rsidR="005F5CBE" w:rsidRPr="00114417" w:rsidRDefault="005F5CBE" w:rsidP="00114417">
      <w:pPr>
        <w:pStyle w:val="NormaleWeb"/>
        <w:spacing w:before="0" w:beforeAutospacing="0" w:after="0" w:afterAutospacing="0"/>
        <w:ind w:left="720"/>
        <w:rPr>
          <w:rFonts w:ascii="Arial Rounded MT Bold" w:hAnsi="Arial Rounded MT Bold"/>
          <w:sz w:val="36"/>
        </w:rPr>
      </w:pPr>
      <w:r w:rsidRPr="005F5CBE">
        <w:rPr>
          <w:rFonts w:ascii="Arial Rounded MT Bold" w:hAnsi="Arial Rounded MT Bold" w:cs="Arial"/>
          <w:color w:val="000000"/>
          <w:sz w:val="32"/>
          <w:szCs w:val="22"/>
        </w:rPr>
        <w:t>e-Wine</w:t>
      </w:r>
      <w:r>
        <w:rPr>
          <w:rFonts w:ascii="Arial Rounded MT Bold" w:hAnsi="Arial Rounded MT Bold" w:cs="Arial"/>
          <w:color w:val="000000"/>
          <w:sz w:val="32"/>
          <w:szCs w:val="22"/>
        </w:rPr>
        <w:t xml:space="preserve"> è un sito e-commerce che deve essere progettato</w:t>
      </w:r>
      <w:r w:rsidRPr="005F5CBE">
        <w:rPr>
          <w:rFonts w:ascii="Arial Rounded MT Bold" w:hAnsi="Arial Rounded MT Bold" w:cs="Arial"/>
          <w:color w:val="000000"/>
          <w:sz w:val="32"/>
          <w:szCs w:val="22"/>
        </w:rPr>
        <w:t xml:space="preserve"> per rispondere efficacemente alle e</w:t>
      </w:r>
      <w:r w:rsidR="00777423">
        <w:rPr>
          <w:rFonts w:ascii="Arial Rounded MT Bold" w:hAnsi="Arial Rounded MT Bold" w:cs="Arial"/>
          <w:color w:val="000000"/>
          <w:sz w:val="32"/>
          <w:szCs w:val="22"/>
        </w:rPr>
        <w:t>sigenze dell’utente finale. Esso</w:t>
      </w:r>
      <w:r w:rsidRPr="005F5CBE">
        <w:rPr>
          <w:rFonts w:ascii="Arial Rounded MT Bold" w:hAnsi="Arial Rounded MT Bold" w:cs="Arial"/>
          <w:color w:val="000000"/>
          <w:sz w:val="32"/>
          <w:szCs w:val="22"/>
        </w:rPr>
        <w:t xml:space="preserve"> dovrà sempl</w:t>
      </w:r>
      <w:r w:rsidR="008F1AFE">
        <w:rPr>
          <w:rFonts w:ascii="Arial Rounded MT Bold" w:hAnsi="Arial Rounded MT Bold" w:cs="Arial"/>
          <w:color w:val="000000"/>
          <w:sz w:val="32"/>
          <w:szCs w:val="22"/>
        </w:rPr>
        <w:t>ificare la ricerca di vini pregiati</w:t>
      </w:r>
      <w:r w:rsidRPr="005F5CBE">
        <w:rPr>
          <w:rFonts w:ascii="Arial Rounded MT Bold" w:hAnsi="Arial Rounded MT Bold" w:cs="Arial"/>
          <w:color w:val="000000"/>
          <w:sz w:val="32"/>
          <w:szCs w:val="22"/>
        </w:rPr>
        <w:t>, con l’eventuale confronto ad un altro, facilitando il rep</w:t>
      </w:r>
      <w:r w:rsidR="008F1AFE">
        <w:rPr>
          <w:rFonts w:ascii="Arial Rounded MT Bold" w:hAnsi="Arial Rounded MT Bold" w:cs="Arial"/>
          <w:color w:val="000000"/>
          <w:sz w:val="32"/>
          <w:szCs w:val="22"/>
        </w:rPr>
        <w:t>erimento del miglior vino sul mercato</w:t>
      </w:r>
      <w:r w:rsidRPr="005F5CBE">
        <w:rPr>
          <w:rFonts w:ascii="Arial Rounded MT Bold" w:hAnsi="Arial Rounded MT Bold" w:cs="Arial"/>
          <w:color w:val="000000"/>
          <w:sz w:val="32"/>
          <w:szCs w:val="22"/>
        </w:rPr>
        <w:t>.</w:t>
      </w:r>
    </w:p>
    <w:p w:rsidR="005F5CBE" w:rsidRDefault="005F5CBE" w:rsidP="00114417">
      <w:pPr>
        <w:pStyle w:val="Paragrafoelenco"/>
        <w:ind w:left="0"/>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5F5CBE" w:rsidRDefault="005F5CBE" w:rsidP="00751517">
      <w:pPr>
        <w:pStyle w:val="Paragrafoelenco"/>
        <w:rPr>
          <w:rFonts w:ascii="Arial Rounded MT Bold" w:hAnsi="Arial Rounded MT Bold"/>
          <w:b/>
          <w:sz w:val="32"/>
          <w:szCs w:val="32"/>
        </w:rPr>
      </w:pPr>
    </w:p>
    <w:p w:rsidR="00114417" w:rsidRDefault="00114417" w:rsidP="00751517">
      <w:pPr>
        <w:pStyle w:val="Paragrafoelenco"/>
        <w:rPr>
          <w:rFonts w:ascii="Arial Rounded MT Bold" w:hAnsi="Arial Rounded MT Bold"/>
          <w:b/>
          <w:sz w:val="32"/>
          <w:szCs w:val="32"/>
        </w:rPr>
      </w:pPr>
    </w:p>
    <w:p w:rsidR="00751517" w:rsidRPr="00751517" w:rsidRDefault="00751517" w:rsidP="00751517">
      <w:pPr>
        <w:numPr>
          <w:ilvl w:val="0"/>
          <w:numId w:val="19"/>
        </w:numPr>
        <w:jc w:val="both"/>
        <w:rPr>
          <w:rFonts w:ascii="Arial Rounded MT Bold" w:hAnsi="Arial Rounded MT Bold"/>
          <w:sz w:val="44"/>
          <w:szCs w:val="44"/>
        </w:rPr>
      </w:pPr>
      <w:r w:rsidRPr="00751517">
        <w:rPr>
          <w:rFonts w:ascii="Arial Rounded MT Bold" w:hAnsi="Arial Rounded MT Bold"/>
          <w:sz w:val="32"/>
          <w:szCs w:val="32"/>
        </w:rPr>
        <w:lastRenderedPageBreak/>
        <w:t xml:space="preserve"> </w:t>
      </w:r>
      <w:r w:rsidRPr="00751517">
        <w:rPr>
          <w:rFonts w:ascii="Arial Rounded MT Bold" w:hAnsi="Arial Rounded MT Bold"/>
          <w:sz w:val="44"/>
          <w:szCs w:val="44"/>
        </w:rPr>
        <w:t>Scenari</w:t>
      </w:r>
    </w:p>
    <w:p w:rsidR="00BC649A" w:rsidRDefault="00BC649A" w:rsidP="00751517">
      <w:pPr>
        <w:pStyle w:val="Titolo1"/>
        <w:spacing w:before="400" w:after="120"/>
        <w:ind w:firstLine="360"/>
        <w:rPr>
          <w:rFonts w:ascii="Arial" w:hAnsi="Arial" w:cs="Arial"/>
          <w:color w:val="000000"/>
          <w:sz w:val="36"/>
          <w:szCs w:val="36"/>
        </w:rPr>
      </w:pPr>
    </w:p>
    <w:p w:rsidR="00F03895" w:rsidRDefault="00F03895" w:rsidP="00F03895">
      <w:pPr>
        <w:pStyle w:val="Titolo1"/>
        <w:spacing w:before="400" w:after="120"/>
        <w:ind w:firstLine="360"/>
        <w:rPr>
          <w:kern w:val="36"/>
          <w:sz w:val="48"/>
          <w:szCs w:val="48"/>
        </w:rPr>
      </w:pPr>
      <w:r>
        <w:rPr>
          <w:rFonts w:ascii="Arial" w:hAnsi="Arial" w:cs="Arial"/>
          <w:color w:val="000000"/>
          <w:sz w:val="36"/>
          <w:szCs w:val="36"/>
        </w:rPr>
        <w:t>2.0.1</w:t>
      </w:r>
      <w:r>
        <w:rPr>
          <w:rFonts w:ascii="Arial" w:hAnsi="Arial" w:cs="Arial"/>
          <w:color w:val="000000"/>
          <w:sz w:val="36"/>
          <w:szCs w:val="36"/>
        </w:rPr>
        <w:tab/>
        <w:t>Registrazione al Sito</w:t>
      </w:r>
    </w:p>
    <w:p w:rsidR="00F03895" w:rsidRDefault="00F03895" w:rsidP="00F03895">
      <w:pPr>
        <w:pStyle w:val="Titolo1"/>
        <w:spacing w:before="400" w:after="120"/>
        <w:ind w:firstLine="360"/>
        <w:rPr>
          <w:rFonts w:ascii="Arial" w:hAnsi="Arial" w:cs="Arial"/>
          <w:color w:val="000000"/>
          <w:sz w:val="36"/>
          <w:szCs w:val="36"/>
        </w:rPr>
      </w:pPr>
    </w:p>
    <w:p w:rsidR="00F03895" w:rsidRDefault="00F03895" w:rsidP="00F03895">
      <w:pPr>
        <w:pStyle w:val="Titolo1"/>
        <w:spacing w:before="400" w:after="120"/>
        <w:ind w:firstLine="360"/>
        <w:rPr>
          <w:rFonts w:ascii="Arial" w:hAnsi="Arial" w:cs="Arial"/>
          <w:color w:val="000000"/>
          <w:sz w:val="36"/>
          <w:szCs w:val="36"/>
        </w:rPr>
      </w:pPr>
    </w:p>
    <w:tbl>
      <w:tblPr>
        <w:tblW w:w="10142" w:type="dxa"/>
        <w:tblCellMar>
          <w:top w:w="15" w:type="dxa"/>
          <w:left w:w="15" w:type="dxa"/>
          <w:bottom w:w="15" w:type="dxa"/>
          <w:right w:w="15" w:type="dxa"/>
        </w:tblCellMar>
        <w:tblLook w:val="04A0" w:firstRow="1" w:lastRow="0" w:firstColumn="1" w:lastColumn="0" w:noHBand="0" w:noVBand="1"/>
      </w:tblPr>
      <w:tblGrid>
        <w:gridCol w:w="2228"/>
        <w:gridCol w:w="7914"/>
      </w:tblGrid>
      <w:tr w:rsidR="00F03895" w:rsidTr="000A6052">
        <w:trPr>
          <w:trHeight w:val="66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RegistrazioneUtente</w:t>
            </w:r>
          </w:p>
        </w:tc>
      </w:tr>
      <w:tr w:rsidR="00F03895" w:rsidTr="000A6052">
        <w:trPr>
          <w:trHeight w:val="317"/>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Giovanni</w:t>
            </w:r>
            <w:r w:rsidRPr="00751517">
              <w:rPr>
                <w:rFonts w:ascii="Arial Rounded MT Bold" w:hAnsi="Arial Rounded MT Bold" w:cs="Arial"/>
                <w:color w:val="000000"/>
                <w:sz w:val="32"/>
                <w:szCs w:val="32"/>
              </w:rPr>
              <w:t>: Utente</w:t>
            </w:r>
          </w:p>
        </w:tc>
      </w:tr>
      <w:tr w:rsidR="00F03895" w:rsidTr="000A6052">
        <w:trPr>
          <w:trHeight w:val="3869"/>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 xml:space="preserve">Giovanni è interessato ad un vino </w:t>
            </w:r>
            <w:r>
              <w:rPr>
                <w:rFonts w:ascii="Arial Rounded MT Bold" w:hAnsi="Arial Rounded MT Bold" w:cs="Arial"/>
                <w:color w:val="000000"/>
                <w:sz w:val="28"/>
                <w:szCs w:val="28"/>
              </w:rPr>
              <w:t>pregiato ad un prezzo economico, quindi si iscrive su e-</w:t>
            </w:r>
            <w:r w:rsidRPr="001872D3">
              <w:rPr>
                <w:rFonts w:ascii="Arial Rounded MT Bold" w:hAnsi="Arial Rounded MT Bold" w:cs="Arial"/>
                <w:color w:val="000000"/>
                <w:sz w:val="28"/>
                <w:szCs w:val="28"/>
              </w:rPr>
              <w:t>Wine.</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Accede quindi all’indirizzo della piattaforma indicando di voler creare il proprio account.</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 xml:space="preserve">Compila il </w:t>
            </w:r>
            <w:r w:rsidR="00463187" w:rsidRPr="001872D3">
              <w:rPr>
                <w:rFonts w:ascii="Arial Rounded MT Bold" w:hAnsi="Arial Rounded MT Bold" w:cs="Arial"/>
                <w:color w:val="000000"/>
                <w:sz w:val="28"/>
                <w:szCs w:val="28"/>
              </w:rPr>
              <w:t>template</w:t>
            </w:r>
            <w:r w:rsidRPr="001872D3">
              <w:rPr>
                <w:rFonts w:ascii="Arial Rounded MT Bold" w:hAnsi="Arial Rounded MT Bold" w:cs="Arial"/>
                <w:color w:val="000000"/>
                <w:sz w:val="28"/>
                <w:szCs w:val="28"/>
              </w:rPr>
              <w:t xml:space="preserve"> inserendo i propri dati.</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Giovanni quindi procede nella sua registrazione cliccando sull’apposito bottone “Registra”.</w:t>
            </w:r>
          </w:p>
          <w:p w:rsidR="00F03895" w:rsidRPr="001872D3" w:rsidRDefault="00F03895" w:rsidP="000A6052">
            <w:pPr>
              <w:pStyle w:val="NormaleWeb"/>
              <w:numPr>
                <w:ilvl w:val="0"/>
                <w:numId w:val="35"/>
              </w:numPr>
              <w:spacing w:before="0" w:beforeAutospacing="0" w:after="0" w:afterAutospacing="0"/>
              <w:textAlignment w:val="baseline"/>
              <w:rPr>
                <w:rFonts w:ascii="Arial Rounded MT Bold" w:hAnsi="Arial Rounded MT Bold" w:cs="Arial"/>
                <w:color w:val="000000"/>
                <w:sz w:val="28"/>
                <w:szCs w:val="28"/>
              </w:rPr>
            </w:pPr>
            <w:r w:rsidRPr="001872D3">
              <w:rPr>
                <w:rFonts w:ascii="Arial Rounded MT Bold" w:hAnsi="Arial Rounded MT Bold" w:cs="Arial"/>
                <w:color w:val="000000"/>
                <w:sz w:val="28"/>
                <w:szCs w:val="28"/>
              </w:rPr>
              <w:t>La sua richiesta è stata inoltrata ad un responsabile che valuterà la sua richiesta.</w:t>
            </w:r>
          </w:p>
        </w:tc>
      </w:tr>
    </w:tbl>
    <w:p w:rsidR="00F03895" w:rsidRPr="00BC649A" w:rsidRDefault="00F03895" w:rsidP="00F03895"/>
    <w:p w:rsidR="00F03895" w:rsidRDefault="00F03895" w:rsidP="00F03895">
      <w:pPr>
        <w:pStyle w:val="Titolo1"/>
        <w:spacing w:before="400" w:after="120"/>
        <w:ind w:firstLine="360"/>
        <w:rPr>
          <w:rFonts w:ascii="Arial" w:hAnsi="Arial" w:cs="Arial"/>
          <w:color w:val="000000"/>
          <w:sz w:val="36"/>
          <w:szCs w:val="36"/>
        </w:rPr>
      </w:pPr>
    </w:p>
    <w:p w:rsidR="00890BB6" w:rsidRDefault="00890BB6" w:rsidP="00890BB6">
      <w:pPr>
        <w:pStyle w:val="Titolo1"/>
        <w:spacing w:before="400" w:after="120"/>
        <w:ind w:firstLine="360"/>
        <w:rPr>
          <w:rFonts w:ascii="Arial" w:hAnsi="Arial" w:cs="Arial"/>
          <w:color w:val="000000"/>
          <w:sz w:val="36"/>
          <w:szCs w:val="36"/>
        </w:rPr>
      </w:pPr>
    </w:p>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Pr>
        <w:pStyle w:val="Titolo1"/>
        <w:spacing w:before="400" w:after="120"/>
        <w:ind w:firstLine="360"/>
        <w:rPr>
          <w:kern w:val="36"/>
          <w:sz w:val="48"/>
          <w:szCs w:val="48"/>
        </w:rPr>
      </w:pPr>
      <w:r>
        <w:rPr>
          <w:rFonts w:ascii="Arial" w:hAnsi="Arial" w:cs="Arial"/>
          <w:color w:val="000000"/>
          <w:sz w:val="36"/>
          <w:szCs w:val="36"/>
        </w:rPr>
        <w:t>2.0.2 Cercare Prodotto</w:t>
      </w:r>
    </w:p>
    <w:p w:rsidR="00F03895" w:rsidRDefault="00F03895" w:rsidP="00F03895"/>
    <w:tbl>
      <w:tblPr>
        <w:tblW w:w="9369" w:type="dxa"/>
        <w:tblCellMar>
          <w:top w:w="15" w:type="dxa"/>
          <w:left w:w="15" w:type="dxa"/>
          <w:bottom w:w="15" w:type="dxa"/>
          <w:right w:w="15" w:type="dxa"/>
        </w:tblCellMar>
        <w:tblLook w:val="04A0" w:firstRow="1" w:lastRow="0" w:firstColumn="1" w:lastColumn="0" w:noHBand="0" w:noVBand="1"/>
      </w:tblPr>
      <w:tblGrid>
        <w:gridCol w:w="2119"/>
        <w:gridCol w:w="7250"/>
      </w:tblGrid>
      <w:tr w:rsidR="00F03895" w:rsidTr="000A6052">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CercareProdotto</w:t>
            </w:r>
          </w:p>
        </w:tc>
      </w:tr>
      <w:tr w:rsidR="00F03895" w:rsidTr="000A6052">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751517" w:rsidRDefault="00F03895" w:rsidP="000A6052">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751517"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F03895" w:rsidTr="000A6052">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Francesco vuole cercare il suo vino ideale al miglior prezzo. Così apre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Il sito mostra un campo di testo nel quale è possibile digi</w:t>
            </w:r>
            <w:r w:rsidR="00463187">
              <w:rPr>
                <w:rFonts w:ascii="Arial Rounded MT Bold" w:hAnsi="Arial Rounded MT Bold" w:cs="Arial"/>
                <w:color w:val="000000"/>
                <w:sz w:val="28"/>
                <w:szCs w:val="28"/>
              </w:rPr>
              <w:t xml:space="preserve">tare l’etichetta del vino </w:t>
            </w:r>
            <w:proofErr w:type="gramStart"/>
            <w:r w:rsidR="00463187">
              <w:rPr>
                <w:rFonts w:ascii="Arial Rounded MT Bold" w:hAnsi="Arial Rounded MT Bold" w:cs="Arial"/>
                <w:color w:val="000000"/>
                <w:sz w:val="28"/>
                <w:szCs w:val="28"/>
              </w:rPr>
              <w:t>( es</w:t>
            </w:r>
            <w:proofErr w:type="gramEnd"/>
            <w:r w:rsidR="00463187">
              <w:rPr>
                <w:rFonts w:ascii="Arial Rounded MT Bold" w:hAnsi="Arial Rounded MT Bold" w:cs="Arial"/>
                <w:color w:val="000000"/>
                <w:sz w:val="28"/>
                <w:szCs w:val="28"/>
              </w:rPr>
              <w:t>: L’Atto</w:t>
            </w:r>
            <w:r w:rsidRPr="00114417">
              <w:rPr>
                <w:rFonts w:ascii="Arial Rounded MT Bold" w:hAnsi="Arial Rounded MT Bold" w:cs="Arial"/>
                <w:color w:val="000000"/>
                <w:sz w:val="28"/>
                <w:szCs w:val="28"/>
              </w:rPr>
              <w:t>) che si vuole cercare.</w:t>
            </w:r>
          </w:p>
          <w:p w:rsidR="00F03895" w:rsidRPr="00114417" w:rsidRDefault="00F03895" w:rsidP="000A6052">
            <w:pPr>
              <w:pStyle w:val="NormaleWeb"/>
              <w:numPr>
                <w:ilvl w:val="0"/>
                <w:numId w:val="32"/>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Una volta digitato l’etichetta del vino, Francesco preme il bottone “</w:t>
            </w:r>
            <w:proofErr w:type="gramStart"/>
            <w:r w:rsidRPr="00114417">
              <w:rPr>
                <w:rFonts w:ascii="Arial Rounded MT Bold" w:hAnsi="Arial Rounded MT Bold" w:cs="Arial"/>
                <w:color w:val="000000"/>
                <w:sz w:val="28"/>
                <w:szCs w:val="28"/>
              </w:rPr>
              <w:t>Cerca ”</w:t>
            </w:r>
            <w:proofErr w:type="gramEnd"/>
            <w:r w:rsidRPr="00114417">
              <w:rPr>
                <w:rFonts w:ascii="Arial Rounded MT Bold" w:hAnsi="Arial Rounded MT Bold" w:cs="Arial"/>
                <w:color w:val="000000"/>
                <w:sz w:val="28"/>
                <w:szCs w:val="28"/>
              </w:rPr>
              <w:t>.</w:t>
            </w:r>
          </w:p>
          <w:p w:rsidR="00F03895" w:rsidRPr="00114417" w:rsidRDefault="00F03895" w:rsidP="000A6052">
            <w:pPr>
              <w:pStyle w:val="NormaleWeb"/>
              <w:numPr>
                <w:ilvl w:val="0"/>
                <w:numId w:val="32"/>
              </w:numPr>
              <w:spacing w:before="0" w:beforeAutospacing="0" w:after="0" w:afterAutospacing="0"/>
              <w:textAlignment w:val="baseline"/>
              <w:rPr>
                <w:rFonts w:ascii="Arial" w:hAnsi="Arial" w:cs="Arial"/>
                <w:color w:val="000000"/>
                <w:sz w:val="28"/>
                <w:szCs w:val="28"/>
              </w:rPr>
            </w:pPr>
            <w:r w:rsidRPr="00114417">
              <w:rPr>
                <w:rFonts w:ascii="Arial Rounded MT Bold" w:hAnsi="Arial Rounded MT Bold" w:cs="Arial"/>
                <w:color w:val="000000"/>
                <w:sz w:val="28"/>
                <w:szCs w:val="28"/>
              </w:rPr>
              <w:t xml:space="preserve">Il sito mostra una nuova finestra con all’interno l’etichetta di vino </w:t>
            </w:r>
            <w:proofErr w:type="gramStart"/>
            <w:r w:rsidRPr="00114417">
              <w:rPr>
                <w:rFonts w:ascii="Arial Rounded MT Bold" w:hAnsi="Arial Rounded MT Bold" w:cs="Arial"/>
                <w:color w:val="000000"/>
                <w:sz w:val="28"/>
                <w:szCs w:val="28"/>
              </w:rPr>
              <w:t>scelto  le</w:t>
            </w:r>
            <w:proofErr w:type="gramEnd"/>
            <w:r w:rsidRPr="00114417">
              <w:rPr>
                <w:rFonts w:ascii="Arial Rounded MT Bold" w:hAnsi="Arial Rounded MT Bold" w:cs="Arial"/>
                <w:color w:val="000000"/>
                <w:sz w:val="28"/>
                <w:szCs w:val="28"/>
              </w:rPr>
              <w:t xml:space="preserve"> caratteristiche  e il suo prezzo.</w:t>
            </w:r>
          </w:p>
        </w:tc>
      </w:tr>
    </w:tbl>
    <w:p w:rsidR="00F03895" w:rsidRPr="00751517" w:rsidRDefault="00F03895" w:rsidP="00F03895">
      <w:pPr>
        <w:ind w:left="360"/>
        <w:jc w:val="both"/>
        <w:rPr>
          <w:rFonts w:ascii="Arial Rounded MT Bold" w:hAnsi="Arial Rounded MT Bold"/>
          <w:sz w:val="44"/>
          <w:szCs w:val="44"/>
        </w:rPr>
      </w:pPr>
    </w:p>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Default="00F03895" w:rsidP="00F03895"/>
    <w:p w:rsidR="00F03895" w:rsidRPr="00751517" w:rsidRDefault="00F03895" w:rsidP="00F03895">
      <w:pPr>
        <w:ind w:left="360"/>
        <w:rPr>
          <w:rFonts w:ascii="Arial Rounded MT Bold" w:hAnsi="Arial Rounded MT Bold"/>
          <w:b/>
          <w:sz w:val="44"/>
          <w:szCs w:val="44"/>
        </w:rPr>
      </w:pPr>
      <w:r>
        <w:rPr>
          <w:rFonts w:ascii="Arial" w:hAnsi="Arial" w:cs="Arial"/>
          <w:b/>
          <w:bCs/>
          <w:color w:val="000000"/>
          <w:sz w:val="36"/>
          <w:szCs w:val="36"/>
        </w:rPr>
        <w:t>2.0.3 Aggiunta Prodotto Ai Preferiti</w:t>
      </w:r>
    </w:p>
    <w:p w:rsidR="00F03895" w:rsidRPr="00B0176E" w:rsidRDefault="00F03895" w:rsidP="00F03895">
      <w:pPr>
        <w:widowControl/>
        <w:suppressAutoHyphens w:val="0"/>
        <w:rPr>
          <w:rFonts w:eastAsia="Times New Roman"/>
          <w:kern w:val="0"/>
        </w:rPr>
      </w:pPr>
    </w:p>
    <w:tbl>
      <w:tblPr>
        <w:tblW w:w="9026" w:type="dxa"/>
        <w:tblCellMar>
          <w:top w:w="15" w:type="dxa"/>
          <w:left w:w="15" w:type="dxa"/>
          <w:bottom w:w="15" w:type="dxa"/>
          <w:right w:w="15" w:type="dxa"/>
        </w:tblCellMar>
        <w:tblLook w:val="04A0" w:firstRow="1" w:lastRow="0" w:firstColumn="1" w:lastColumn="0" w:noHBand="0" w:noVBand="1"/>
      </w:tblPr>
      <w:tblGrid>
        <w:gridCol w:w="2227"/>
        <w:gridCol w:w="6799"/>
      </w:tblGrid>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eastAsia="Times New Roman"/>
                <w:kern w:val="0"/>
                <w:sz w:val="28"/>
                <w:szCs w:val="28"/>
              </w:rPr>
            </w:pPr>
            <w:r w:rsidRPr="00B0176E">
              <w:rPr>
                <w:rFonts w:ascii="Arial" w:eastAsia="Times New Roman" w:hAnsi="Arial" w:cs="Arial"/>
                <w:b/>
                <w:bCs/>
                <w:color w:val="000000"/>
                <w:kern w:val="0"/>
                <w:sz w:val="28"/>
                <w:szCs w:val="28"/>
              </w:rPr>
              <w:t>Nome Scenario</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AggiungiProdotto</w:t>
            </w:r>
            <w:r w:rsidRPr="00D331FC">
              <w:rPr>
                <w:rFonts w:ascii="Arial Rounded MT Bold" w:eastAsia="Times New Roman" w:hAnsi="Arial Rounded MT Bold" w:cs="Arial"/>
                <w:color w:val="000000"/>
                <w:kern w:val="0"/>
                <w:sz w:val="32"/>
                <w:szCs w:val="32"/>
              </w:rPr>
              <w:t>aip</w:t>
            </w:r>
            <w:r w:rsidRPr="00B0176E">
              <w:rPr>
                <w:rFonts w:ascii="Arial Rounded MT Bold" w:eastAsia="Times New Roman" w:hAnsi="Arial Rounded MT Bold" w:cs="Arial"/>
                <w:color w:val="000000"/>
                <w:kern w:val="0"/>
                <w:sz w:val="32"/>
                <w:szCs w:val="32"/>
              </w:rPr>
              <w:t>referiti</w:t>
            </w:r>
          </w:p>
        </w:tc>
      </w:tr>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890BB6" w:rsidRDefault="00F03895" w:rsidP="000A6052">
            <w:pPr>
              <w:widowControl/>
              <w:suppressAutoHyphens w:val="0"/>
              <w:rPr>
                <w:rFonts w:eastAsia="Times New Roman"/>
                <w:kern w:val="0"/>
                <w:u w:val="single"/>
              </w:rPr>
            </w:pPr>
            <w:r w:rsidRPr="00890BB6">
              <w:rPr>
                <w:rFonts w:ascii="Arial Rounded MT Bold" w:hAnsi="Arial Rounded MT Bold" w:cs="Arial"/>
                <w:bCs/>
                <w:color w:val="000000"/>
                <w:sz w:val="28"/>
                <w:szCs w:val="28"/>
              </w:rPr>
              <w:t>Partecipanti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32"/>
                <w:szCs w:val="32"/>
              </w:rPr>
            </w:pPr>
            <w:r>
              <w:rPr>
                <w:rFonts w:ascii="Arial Rounded MT Bold" w:eastAsia="Times New Roman" w:hAnsi="Arial Rounded MT Bold" w:cs="Arial"/>
                <w:color w:val="000000"/>
                <w:kern w:val="0"/>
                <w:sz w:val="32"/>
                <w:szCs w:val="32"/>
              </w:rPr>
              <w:t>Giovanni</w:t>
            </w:r>
            <w:r w:rsidRPr="00B0176E">
              <w:rPr>
                <w:rFonts w:ascii="Arial Rounded MT Bold" w:eastAsia="Times New Roman" w:hAnsi="Arial Rounded MT Bold" w:cs="Arial"/>
                <w:color w:val="000000"/>
                <w:kern w:val="0"/>
                <w:sz w:val="32"/>
                <w:szCs w:val="32"/>
              </w:rPr>
              <w:t>: Utente</w:t>
            </w:r>
          </w:p>
        </w:tc>
      </w:tr>
      <w:tr w:rsidR="00F03895" w:rsidRPr="00B0176E" w:rsidTr="000A6052">
        <w:tc>
          <w:tcPr>
            <w:tcW w:w="2227"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suppressAutoHyphens w:val="0"/>
              <w:rPr>
                <w:rFonts w:ascii="Arial Rounded MT Bold" w:eastAsia="Times New Roman" w:hAnsi="Arial Rounded MT Bold"/>
                <w:kern w:val="0"/>
                <w:sz w:val="28"/>
                <w:szCs w:val="28"/>
              </w:rPr>
            </w:pPr>
            <w:r w:rsidRPr="00B0176E">
              <w:rPr>
                <w:rFonts w:ascii="Arial Rounded MT Bold" w:eastAsia="Times New Roman" w:hAnsi="Arial Rounded MT Bold" w:cs="Arial"/>
                <w:bCs/>
                <w:color w:val="000000"/>
                <w:kern w:val="0"/>
                <w:sz w:val="28"/>
                <w:szCs w:val="28"/>
              </w:rPr>
              <w:t>Flusso degli eventi</w:t>
            </w:r>
          </w:p>
        </w:tc>
        <w:tc>
          <w:tcPr>
            <w:tcW w:w="6799" w:type="dxa"/>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 xml:space="preserve">Giovanni </w:t>
            </w:r>
            <w:r w:rsidRPr="00D331FC">
              <w:rPr>
                <w:rFonts w:ascii="Arial Rounded MT Bold" w:eastAsia="Times New Roman" w:hAnsi="Arial Rounded MT Bold" w:cs="Arial"/>
                <w:color w:val="000000"/>
                <w:kern w:val="0"/>
                <w:sz w:val="28"/>
                <w:szCs w:val="28"/>
              </w:rPr>
              <w:t>vuole cercare il suo vino</w:t>
            </w:r>
            <w:r w:rsidRPr="00B0176E">
              <w:rPr>
                <w:rFonts w:ascii="Arial Rounded MT Bold" w:eastAsia="Times New Roman" w:hAnsi="Arial Rounded MT Bold" w:cs="Arial"/>
                <w:color w:val="000000"/>
                <w:kern w:val="0"/>
                <w:sz w:val="28"/>
                <w:szCs w:val="28"/>
              </w:rPr>
              <w:t xml:space="preserve"> ideale al miglior prezzo. Così ap</w:t>
            </w:r>
            <w:r w:rsidRPr="00D331FC">
              <w:rPr>
                <w:rFonts w:ascii="Arial Rounded MT Bold" w:eastAsia="Times New Roman" w:hAnsi="Arial Rounded MT Bold" w:cs="Arial"/>
                <w:color w:val="000000"/>
                <w:kern w:val="0"/>
                <w:sz w:val="28"/>
                <w:szCs w:val="28"/>
              </w:rPr>
              <w:t>re il sito e-Wine</w:t>
            </w:r>
            <w:r>
              <w:rPr>
                <w:rFonts w:ascii="Arial Rounded MT Bold" w:eastAsia="Times New Roman" w:hAnsi="Arial Rounded MT Bold" w:cs="Arial"/>
                <w:color w:val="000000"/>
                <w:kern w:val="0"/>
                <w:sz w:val="28"/>
                <w:szCs w:val="28"/>
              </w:rPr>
              <w:t xml:space="preserve"> e si </w:t>
            </w:r>
            <w:r>
              <w:rPr>
                <w:rFonts w:ascii="Arial Rounded MT Bold" w:eastAsia="Times New Roman" w:hAnsi="Arial Rounded MT Bold" w:cs="Arial"/>
                <w:color w:val="000000"/>
                <w:kern w:val="0"/>
                <w:sz w:val="28"/>
                <w:szCs w:val="28"/>
              </w:rPr>
              <w:lastRenderedPageBreak/>
              <w:t xml:space="preserve">ritroverà nel home page </w:t>
            </w:r>
            <w:r w:rsidRPr="00B0176E">
              <w:rPr>
                <w:rFonts w:ascii="Arial Rounded MT Bold" w:eastAsia="Times New Roman" w:hAnsi="Arial Rounded MT Bold" w:cs="Arial"/>
                <w:color w:val="000000"/>
                <w:kern w:val="0"/>
                <w:sz w:val="28"/>
                <w:szCs w:val="28"/>
              </w:rPr>
              <w:t>principale.</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sidRPr="00D331FC">
              <w:rPr>
                <w:rFonts w:ascii="Arial Rounded MT Bold" w:eastAsia="Times New Roman" w:hAnsi="Arial Rounded MT Bold" w:cs="Arial"/>
                <w:color w:val="000000"/>
                <w:kern w:val="0"/>
                <w:sz w:val="28"/>
                <w:szCs w:val="28"/>
              </w:rPr>
              <w:t>Il sito</w:t>
            </w:r>
            <w:r w:rsidRPr="00B0176E">
              <w:rPr>
                <w:rFonts w:ascii="Arial Rounded MT Bold" w:eastAsia="Times New Roman" w:hAnsi="Arial Rounded MT Bold" w:cs="Arial"/>
                <w:color w:val="000000"/>
                <w:kern w:val="0"/>
                <w:sz w:val="28"/>
                <w:szCs w:val="28"/>
              </w:rPr>
              <w:t xml:space="preserve"> mostra un campo di testo n</w:t>
            </w:r>
            <w:r w:rsidRPr="00D331FC">
              <w:rPr>
                <w:rFonts w:ascii="Arial Rounded MT Bold" w:eastAsia="Times New Roman" w:hAnsi="Arial Rounded MT Bold" w:cs="Arial"/>
                <w:color w:val="000000"/>
                <w:kern w:val="0"/>
                <w:sz w:val="28"/>
                <w:szCs w:val="28"/>
              </w:rPr>
              <w:t>el quale è possibile digitare l’et</w:t>
            </w:r>
            <w:r>
              <w:rPr>
                <w:rFonts w:ascii="Arial Rounded MT Bold" w:eastAsia="Times New Roman" w:hAnsi="Arial Rounded MT Bold" w:cs="Arial"/>
                <w:color w:val="000000"/>
                <w:kern w:val="0"/>
                <w:sz w:val="28"/>
                <w:szCs w:val="28"/>
              </w:rPr>
              <w:t xml:space="preserve">ichetta di vino </w:t>
            </w:r>
            <w:proofErr w:type="gramStart"/>
            <w:r>
              <w:rPr>
                <w:rFonts w:ascii="Arial Rounded MT Bold" w:eastAsia="Times New Roman" w:hAnsi="Arial Rounded MT Bold" w:cs="Arial"/>
                <w:color w:val="000000"/>
                <w:kern w:val="0"/>
                <w:sz w:val="28"/>
                <w:szCs w:val="28"/>
              </w:rPr>
              <w:t>( es</w:t>
            </w:r>
            <w:proofErr w:type="gramEnd"/>
            <w:r>
              <w:rPr>
                <w:rFonts w:ascii="Arial Rounded MT Bold" w:eastAsia="Times New Roman" w:hAnsi="Arial Rounded MT Bold" w:cs="Arial"/>
                <w:color w:val="000000"/>
                <w:kern w:val="0"/>
                <w:sz w:val="28"/>
                <w:szCs w:val="28"/>
              </w:rPr>
              <w:t>: barberesco</w:t>
            </w:r>
            <w:r w:rsidRPr="00B0176E">
              <w:rPr>
                <w:rFonts w:ascii="Arial Rounded MT Bold" w:eastAsia="Times New Roman" w:hAnsi="Arial Rounded MT Bold" w:cs="Arial"/>
                <w:color w:val="000000"/>
                <w:kern w:val="0"/>
                <w:sz w:val="28"/>
                <w:szCs w:val="28"/>
              </w:rPr>
              <w:t>) che si vuole cercare.</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sidRPr="00B0176E">
              <w:rPr>
                <w:rFonts w:ascii="Arial Rounded MT Bold" w:eastAsia="Times New Roman" w:hAnsi="Arial Rounded MT Bold" w:cs="Arial"/>
                <w:color w:val="000000"/>
                <w:kern w:val="0"/>
                <w:sz w:val="28"/>
                <w:szCs w:val="28"/>
              </w:rPr>
              <w:t>Una volta d</w:t>
            </w:r>
            <w:r w:rsidRPr="00D331FC">
              <w:rPr>
                <w:rFonts w:ascii="Arial Rounded MT Bold" w:eastAsia="Times New Roman" w:hAnsi="Arial Rounded MT Bold" w:cs="Arial"/>
                <w:color w:val="000000"/>
                <w:kern w:val="0"/>
                <w:sz w:val="28"/>
                <w:szCs w:val="28"/>
              </w:rPr>
              <w:t>igitato l’etichetta di vino</w:t>
            </w:r>
            <w:r>
              <w:rPr>
                <w:rFonts w:ascii="Arial Rounded MT Bold" w:eastAsia="Times New Roman" w:hAnsi="Arial Rounded MT Bold" w:cs="Arial"/>
                <w:color w:val="000000"/>
                <w:kern w:val="0"/>
                <w:sz w:val="28"/>
                <w:szCs w:val="28"/>
              </w:rPr>
              <w:t xml:space="preserve"> Giovanni</w:t>
            </w:r>
            <w:r w:rsidRPr="00B0176E">
              <w:rPr>
                <w:rFonts w:ascii="Arial Rounded MT Bold" w:eastAsia="Times New Roman" w:hAnsi="Arial Rounded MT Bold" w:cs="Arial"/>
                <w:color w:val="000000"/>
                <w:kern w:val="0"/>
                <w:sz w:val="28"/>
                <w:szCs w:val="28"/>
              </w:rPr>
              <w:t xml:space="preserve"> </w:t>
            </w:r>
            <w:r w:rsidRPr="00D331FC">
              <w:rPr>
                <w:rFonts w:ascii="Arial Rounded MT Bold" w:eastAsia="Times New Roman" w:hAnsi="Arial Rounded MT Bold" w:cs="Arial"/>
                <w:color w:val="000000"/>
                <w:kern w:val="0"/>
              </w:rPr>
              <w:t>preme</w:t>
            </w:r>
            <w:r w:rsidRPr="00B0176E">
              <w:rPr>
                <w:rFonts w:ascii="Arial Rounded MT Bold" w:eastAsia="Times New Roman" w:hAnsi="Arial Rounded MT Bold" w:cs="Arial"/>
                <w:color w:val="000000"/>
                <w:kern w:val="0"/>
                <w:sz w:val="28"/>
                <w:szCs w:val="28"/>
              </w:rPr>
              <w:t xml:space="preserve"> il bottone “Cerca”.</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proofErr w:type="gramStart"/>
            <w:r w:rsidRPr="00D331FC">
              <w:rPr>
                <w:rFonts w:ascii="Arial Rounded MT Bold" w:eastAsia="Times New Roman" w:hAnsi="Arial Rounded MT Bold" w:cs="Arial"/>
                <w:color w:val="000000"/>
                <w:kern w:val="0"/>
                <w:sz w:val="28"/>
                <w:szCs w:val="28"/>
              </w:rPr>
              <w:t>Il</w:t>
            </w:r>
            <w:r w:rsidRPr="00B0176E">
              <w:rPr>
                <w:rFonts w:ascii="Arial Rounded MT Bold" w:eastAsia="Times New Roman" w:hAnsi="Arial Rounded MT Bold" w:cs="Arial"/>
                <w:color w:val="000000"/>
                <w:kern w:val="0"/>
                <w:sz w:val="28"/>
                <w:szCs w:val="28"/>
              </w:rPr>
              <w:t xml:space="preserve"> </w:t>
            </w:r>
            <w:r>
              <w:rPr>
                <w:rFonts w:ascii="Arial Rounded MT Bold" w:eastAsia="Times New Roman" w:hAnsi="Arial Rounded MT Bold" w:cs="Arial"/>
                <w:color w:val="000000"/>
                <w:kern w:val="0"/>
                <w:sz w:val="28"/>
                <w:szCs w:val="28"/>
              </w:rPr>
              <w:t xml:space="preserve"> sito</w:t>
            </w:r>
            <w:proofErr w:type="gramEnd"/>
            <w:r>
              <w:rPr>
                <w:rFonts w:ascii="Arial Rounded MT Bold" w:eastAsia="Times New Roman" w:hAnsi="Arial Rounded MT Bold" w:cs="Arial"/>
                <w:color w:val="000000"/>
                <w:kern w:val="0"/>
                <w:sz w:val="28"/>
                <w:szCs w:val="28"/>
              </w:rPr>
              <w:t xml:space="preserve"> </w:t>
            </w:r>
            <w:r w:rsidRPr="00B0176E">
              <w:rPr>
                <w:rFonts w:ascii="Arial Rounded MT Bold" w:eastAsia="Times New Roman" w:hAnsi="Arial Rounded MT Bold" w:cs="Arial"/>
                <w:color w:val="000000"/>
                <w:kern w:val="0"/>
                <w:sz w:val="28"/>
                <w:szCs w:val="28"/>
              </w:rPr>
              <w:t xml:space="preserve">mostra una nuova finestra con all’interno </w:t>
            </w:r>
            <w:r>
              <w:rPr>
                <w:rFonts w:ascii="Arial Rounded MT Bold" w:eastAsia="Times New Roman" w:hAnsi="Arial Rounded MT Bold" w:cs="Arial"/>
                <w:color w:val="000000"/>
                <w:kern w:val="0"/>
                <w:sz w:val="28"/>
                <w:szCs w:val="28"/>
              </w:rPr>
              <w:t xml:space="preserve">l’etichetta di vino cercata, le caratteristiche </w:t>
            </w:r>
            <w:r w:rsidRPr="00B0176E">
              <w:rPr>
                <w:rFonts w:ascii="Arial Rounded MT Bold" w:eastAsia="Times New Roman" w:hAnsi="Arial Rounded MT Bold" w:cs="Arial"/>
                <w:color w:val="000000"/>
                <w:kern w:val="0"/>
                <w:sz w:val="28"/>
                <w:szCs w:val="28"/>
              </w:rPr>
              <w:t xml:space="preserve"> e il suo prezzo.</w:t>
            </w:r>
          </w:p>
          <w:p w:rsidR="00F03895" w:rsidRPr="00B0176E" w:rsidRDefault="00F03895" w:rsidP="000A6052">
            <w:pPr>
              <w:widowControl/>
              <w:numPr>
                <w:ilvl w:val="0"/>
                <w:numId w:val="29"/>
              </w:numPr>
              <w:suppressAutoHyphens w:val="0"/>
              <w:textAlignment w:val="baseline"/>
              <w:rPr>
                <w:rFonts w:ascii="Arial Rounded MT Bold" w:eastAsia="Times New Roman" w:hAnsi="Arial Rounded MT Bold" w:cs="Arial"/>
                <w:color w:val="000000"/>
                <w:kern w:val="0"/>
                <w:sz w:val="28"/>
                <w:szCs w:val="28"/>
              </w:rPr>
            </w:pPr>
            <w:r>
              <w:rPr>
                <w:rFonts w:ascii="Arial Rounded MT Bold" w:eastAsia="Times New Roman" w:hAnsi="Arial Rounded MT Bold" w:cs="Arial"/>
                <w:color w:val="000000"/>
                <w:kern w:val="0"/>
                <w:sz w:val="28"/>
                <w:szCs w:val="28"/>
              </w:rPr>
              <w:t>Ora è possibile aggiungere il vino</w:t>
            </w:r>
            <w:r w:rsidRPr="00B0176E">
              <w:rPr>
                <w:rFonts w:ascii="Arial Rounded MT Bold" w:eastAsia="Times New Roman" w:hAnsi="Arial Rounded MT Bold" w:cs="Arial"/>
                <w:color w:val="000000"/>
                <w:kern w:val="0"/>
                <w:sz w:val="28"/>
                <w:szCs w:val="28"/>
              </w:rPr>
              <w:t xml:space="preserve"> cercato ai “Preferiti” semplicemente premendo il bottone “Aggiungi ai preferiti”.</w:t>
            </w:r>
          </w:p>
          <w:p w:rsidR="00F03895" w:rsidRPr="00B0176E" w:rsidRDefault="00F03895" w:rsidP="000A6052">
            <w:pPr>
              <w:widowControl/>
              <w:numPr>
                <w:ilvl w:val="0"/>
                <w:numId w:val="29"/>
              </w:numPr>
              <w:suppressAutoHyphens w:val="0"/>
              <w:textAlignment w:val="baseline"/>
              <w:rPr>
                <w:rFonts w:ascii="Arial" w:eastAsia="Times New Roman" w:hAnsi="Arial" w:cs="Arial"/>
                <w:color w:val="000000"/>
                <w:kern w:val="0"/>
                <w:sz w:val="22"/>
                <w:szCs w:val="22"/>
              </w:rPr>
            </w:pPr>
            <w:r>
              <w:rPr>
                <w:rFonts w:ascii="Arial Rounded MT Bold" w:eastAsia="Times New Roman" w:hAnsi="Arial Rounded MT Bold" w:cs="Arial"/>
                <w:color w:val="000000"/>
                <w:kern w:val="0"/>
                <w:sz w:val="28"/>
                <w:szCs w:val="28"/>
              </w:rPr>
              <w:t>Il sito informa Giovanni</w:t>
            </w:r>
            <w:r w:rsidRPr="00B0176E">
              <w:rPr>
                <w:rFonts w:ascii="Arial Rounded MT Bold" w:eastAsia="Times New Roman" w:hAnsi="Arial Rounded MT Bold" w:cs="Arial"/>
                <w:color w:val="000000"/>
                <w:kern w:val="0"/>
                <w:sz w:val="28"/>
                <w:szCs w:val="28"/>
              </w:rPr>
              <w:t xml:space="preserve"> che l’operazione è andata a buon fine.</w:t>
            </w:r>
          </w:p>
        </w:tc>
      </w:tr>
    </w:tbl>
    <w:p w:rsidR="00F03895" w:rsidRPr="00B37E98" w:rsidRDefault="00F03895" w:rsidP="00F03895">
      <w:pPr>
        <w:ind w:left="709"/>
        <w:rPr>
          <w:rFonts w:ascii="Arial" w:hAnsi="Arial"/>
          <w:b/>
        </w:rPr>
      </w:pPr>
    </w:p>
    <w:p w:rsidR="00F03895" w:rsidRDefault="00F03895" w:rsidP="00F03895">
      <w:pPr>
        <w:rPr>
          <w:rFonts w:ascii="Arial" w:hAnsi="Arial"/>
          <w:b/>
        </w:rPr>
      </w:pPr>
    </w:p>
    <w:p w:rsidR="00F03895" w:rsidRDefault="00F03895" w:rsidP="00F03895">
      <w:pPr>
        <w:pStyle w:val="Titolo1"/>
        <w:spacing w:before="400" w:after="120"/>
        <w:ind w:left="720"/>
        <w:rPr>
          <w:kern w:val="36"/>
          <w:sz w:val="48"/>
          <w:szCs w:val="48"/>
        </w:rPr>
      </w:pPr>
      <w:r>
        <w:rPr>
          <w:rFonts w:ascii="Arial" w:hAnsi="Arial" w:cs="Arial"/>
          <w:color w:val="000000"/>
          <w:sz w:val="36"/>
          <w:szCs w:val="36"/>
        </w:rPr>
        <w:t>2.0.4 Eliminare Prodotti Dai Preferiti</w:t>
      </w:r>
    </w:p>
    <w:p w:rsidR="00F03895" w:rsidRDefault="00F03895" w:rsidP="00F03895"/>
    <w:tbl>
      <w:tblPr>
        <w:tblW w:w="9026" w:type="dxa"/>
        <w:tblCellMar>
          <w:top w:w="15" w:type="dxa"/>
          <w:left w:w="15" w:type="dxa"/>
          <w:bottom w:w="15" w:type="dxa"/>
          <w:right w:w="15" w:type="dxa"/>
        </w:tblCellMar>
        <w:tblLook w:val="04A0" w:firstRow="1" w:lastRow="0" w:firstColumn="1" w:lastColumn="0" w:noHBand="0" w:noVBand="1"/>
      </w:tblPr>
      <w:tblGrid>
        <w:gridCol w:w="2002"/>
        <w:gridCol w:w="7024"/>
      </w:tblGrid>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EliminareProdotti</w:t>
            </w:r>
            <w:r w:rsidRPr="00D331FC">
              <w:rPr>
                <w:rFonts w:ascii="Arial Rounded MT Bold" w:hAnsi="Arial Rounded MT Bold" w:cs="Arial"/>
                <w:color w:val="000000"/>
                <w:sz w:val="32"/>
                <w:szCs w:val="32"/>
              </w:rPr>
              <w:t>DaiPreferiti</w:t>
            </w:r>
          </w:p>
        </w:tc>
      </w:tr>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890BB6" w:rsidRDefault="00F03895" w:rsidP="000A6052">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F03895" w:rsidRPr="00890BB6" w:rsidRDefault="00F03895" w:rsidP="000A6052">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color w:val="000000"/>
                <w:sz w:val="28"/>
                <w:szCs w:val="28"/>
              </w:rPr>
              <w:t xml:space="preserve">Giovanni: </w:t>
            </w:r>
            <w:r w:rsidRPr="00D331FC">
              <w:rPr>
                <w:rFonts w:ascii="Arial Rounded MT Bold" w:hAnsi="Arial Rounded MT Bold" w:cs="Arial"/>
                <w:color w:val="000000"/>
                <w:sz w:val="32"/>
                <w:szCs w:val="32"/>
              </w:rPr>
              <w:t>Utente</w:t>
            </w:r>
          </w:p>
        </w:tc>
      </w:tr>
      <w:tr w:rsidR="00F03895" w:rsidTr="000A6052">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D331FC" w:rsidRDefault="00F03895" w:rsidP="000A6052">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vuole cercare il suo vino ideale al miglior prezzo. Così apre l’applicazione il sito e-Wine</w:t>
            </w:r>
            <w:r>
              <w:rPr>
                <w:rFonts w:ascii="Arial Rounded MT Bold" w:hAnsi="Arial Rounded MT Bold" w:cs="Arial"/>
                <w:color w:val="000000"/>
                <w:sz w:val="28"/>
                <w:szCs w:val="28"/>
              </w:rPr>
              <w:t xml:space="preserve"> e si ritroverà nel home page</w:t>
            </w:r>
            <w:r w:rsidRPr="00114417">
              <w:rPr>
                <w:rFonts w:ascii="Arial Rounded MT Bold" w:hAnsi="Arial Rounded MT Bold" w:cs="Arial"/>
                <w:color w:val="000000"/>
                <w:sz w:val="28"/>
                <w:szCs w:val="28"/>
              </w:rPr>
              <w:t xml:space="preserve"> principale.</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Il sito mostra sulla sinistra un </w:t>
            </w:r>
            <w:r w:rsidR="00463187" w:rsidRPr="00114417">
              <w:rPr>
                <w:rFonts w:ascii="Arial Rounded MT Bold" w:hAnsi="Arial Rounded MT Bold" w:cs="Arial"/>
                <w:color w:val="000000"/>
                <w:sz w:val="28"/>
                <w:szCs w:val="28"/>
              </w:rPr>
              <w:t>menu</w:t>
            </w:r>
            <w:r w:rsidRPr="00114417">
              <w:rPr>
                <w:rFonts w:ascii="Arial Rounded MT Bold" w:hAnsi="Arial Rounded MT Bold" w:cs="Arial"/>
                <w:color w:val="000000"/>
                <w:sz w:val="28"/>
                <w:szCs w:val="28"/>
              </w:rPr>
              <w:t xml:space="preserve"> a tendina.</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Giovanni premendo il </w:t>
            </w:r>
            <w:r w:rsidR="00463187" w:rsidRPr="00114417">
              <w:rPr>
                <w:rFonts w:ascii="Arial Rounded MT Bold" w:hAnsi="Arial Rounded MT Bold" w:cs="Arial"/>
                <w:color w:val="000000"/>
                <w:sz w:val="28"/>
                <w:szCs w:val="28"/>
              </w:rPr>
              <w:t>menu</w:t>
            </w:r>
            <w:r w:rsidRPr="00114417">
              <w:rPr>
                <w:rFonts w:ascii="Arial Rounded MT Bold" w:hAnsi="Arial Rounded MT Bold" w:cs="Arial"/>
                <w:color w:val="000000"/>
                <w:sz w:val="28"/>
                <w:szCs w:val="28"/>
              </w:rPr>
              <w:t xml:space="preserve"> a tendina sulla sinistra e selezionando la voce “Preferiti” entrerà in una nuova schermata.</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Il sito mostra un elenco di </w:t>
            </w:r>
            <w:proofErr w:type="gramStart"/>
            <w:r w:rsidRPr="00114417">
              <w:rPr>
                <w:rFonts w:ascii="Arial Rounded MT Bold" w:hAnsi="Arial Rounded MT Bold" w:cs="Arial"/>
                <w:color w:val="000000"/>
                <w:sz w:val="28"/>
                <w:szCs w:val="28"/>
              </w:rPr>
              <w:t>vini  preferiti</w:t>
            </w:r>
            <w:proofErr w:type="gramEnd"/>
            <w:r w:rsidRPr="00114417">
              <w:rPr>
                <w:rFonts w:ascii="Arial Rounded MT Bold" w:hAnsi="Arial Rounded MT Bold" w:cs="Arial"/>
                <w:color w:val="000000"/>
                <w:sz w:val="28"/>
                <w:szCs w:val="28"/>
              </w:rPr>
              <w:t xml:space="preserve"> salvati dall’utente Giovanni.</w:t>
            </w:r>
          </w:p>
          <w:p w:rsidR="00F03895" w:rsidRPr="00114417"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Giovanni seleziona il vino che vuole eliminare e preme il pulsante “Elimina”.</w:t>
            </w:r>
          </w:p>
          <w:p w:rsidR="00F03895" w:rsidRPr="00D331FC" w:rsidRDefault="00F03895" w:rsidP="000A6052">
            <w:pPr>
              <w:pStyle w:val="NormaleWeb"/>
              <w:numPr>
                <w:ilvl w:val="0"/>
                <w:numId w:val="30"/>
              </w:numPr>
              <w:spacing w:before="0" w:beforeAutospacing="0" w:after="0" w:afterAutospacing="0"/>
              <w:textAlignment w:val="baseline"/>
              <w:rPr>
                <w:rFonts w:ascii="Arial Rounded MT Bold" w:hAnsi="Arial Rounded MT Bold" w:cs="Arial"/>
                <w:color w:val="000000"/>
                <w:sz w:val="22"/>
                <w:szCs w:val="22"/>
              </w:rPr>
            </w:pPr>
            <w:r w:rsidRPr="00114417">
              <w:rPr>
                <w:rFonts w:ascii="Arial Rounded MT Bold" w:hAnsi="Arial Rounded MT Bold" w:cs="Arial"/>
                <w:color w:val="000000"/>
                <w:sz w:val="28"/>
                <w:szCs w:val="28"/>
              </w:rPr>
              <w:t xml:space="preserve">Il sito informa Giovanni che l’operazione è </w:t>
            </w:r>
            <w:r w:rsidRPr="00114417">
              <w:rPr>
                <w:rFonts w:ascii="Arial Rounded MT Bold" w:hAnsi="Arial Rounded MT Bold" w:cs="Arial"/>
                <w:color w:val="000000"/>
                <w:sz w:val="28"/>
                <w:szCs w:val="28"/>
              </w:rPr>
              <w:lastRenderedPageBreak/>
              <w:t>andata a buon fine.</w:t>
            </w:r>
          </w:p>
        </w:tc>
      </w:tr>
    </w:tbl>
    <w:p w:rsidR="00F03895" w:rsidRDefault="00F03895" w:rsidP="00F03895">
      <w:pPr>
        <w:rPr>
          <w:rFonts w:ascii="Arial" w:hAnsi="Arial"/>
          <w:b/>
          <w:u w:val="single"/>
        </w:rPr>
      </w:pPr>
    </w:p>
    <w:p w:rsidR="00F03895" w:rsidRDefault="00F03895" w:rsidP="00F03895"/>
    <w:p w:rsidR="00777423" w:rsidRDefault="00777423" w:rsidP="00F03895"/>
    <w:p w:rsidR="00777423" w:rsidRPr="00F03895" w:rsidRDefault="00777423" w:rsidP="00F03895"/>
    <w:p w:rsidR="00890BB6" w:rsidRDefault="00777423" w:rsidP="00777423">
      <w:pPr>
        <w:pStyle w:val="Titolo1"/>
        <w:spacing w:before="400" w:after="120"/>
        <w:rPr>
          <w:kern w:val="36"/>
          <w:sz w:val="48"/>
          <w:szCs w:val="48"/>
        </w:rPr>
      </w:pPr>
      <w:r>
        <w:rPr>
          <w:rFonts w:ascii="Arial" w:hAnsi="Arial" w:cs="Arial"/>
          <w:color w:val="000000"/>
          <w:sz w:val="36"/>
          <w:szCs w:val="36"/>
        </w:rPr>
        <w:t xml:space="preserve"> </w:t>
      </w:r>
      <w:r w:rsidR="00F03895">
        <w:rPr>
          <w:rFonts w:ascii="Arial" w:hAnsi="Arial" w:cs="Arial"/>
          <w:color w:val="000000"/>
          <w:sz w:val="36"/>
          <w:szCs w:val="36"/>
        </w:rPr>
        <w:t xml:space="preserve">2.0.5 </w:t>
      </w:r>
      <w:r w:rsidR="00890BB6">
        <w:rPr>
          <w:rFonts w:ascii="Arial" w:hAnsi="Arial" w:cs="Arial"/>
          <w:color w:val="000000"/>
          <w:sz w:val="36"/>
          <w:szCs w:val="36"/>
        </w:rPr>
        <w:t>RimozioneAccount</w:t>
      </w:r>
    </w:p>
    <w:p w:rsidR="00890BB6" w:rsidRPr="00890BB6" w:rsidRDefault="00890BB6" w:rsidP="00890BB6"/>
    <w:tbl>
      <w:tblPr>
        <w:tblW w:w="9369" w:type="dxa"/>
        <w:tblCellMar>
          <w:top w:w="15" w:type="dxa"/>
          <w:left w:w="15" w:type="dxa"/>
          <w:bottom w:w="15" w:type="dxa"/>
          <w:right w:w="15" w:type="dxa"/>
        </w:tblCellMar>
        <w:tblLook w:val="04A0" w:firstRow="1" w:lastRow="0" w:firstColumn="1" w:lastColumn="0" w:noHBand="0" w:noVBand="1"/>
      </w:tblPr>
      <w:tblGrid>
        <w:gridCol w:w="1949"/>
        <w:gridCol w:w="7420"/>
      </w:tblGrid>
      <w:tr w:rsidR="00890BB6" w:rsidTr="003A7E19">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751517" w:rsidRDefault="00890BB6" w:rsidP="003A7E19">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color w:val="000000"/>
                <w:sz w:val="36"/>
                <w:szCs w:val="36"/>
              </w:rPr>
              <w:t>RichestaRimozioneAccount</w:t>
            </w:r>
          </w:p>
        </w:tc>
      </w:tr>
      <w:tr w:rsidR="00890BB6" w:rsidTr="003A7E19">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890BB6" w:rsidRPr="00751517" w:rsidRDefault="00890BB6" w:rsidP="003A7E19">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Default="00890BB6" w:rsidP="003A7E19">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Felice: Amministratore</w:t>
            </w:r>
          </w:p>
          <w:p w:rsidR="00890BB6" w:rsidRPr="00751517" w:rsidRDefault="00890BB6" w:rsidP="003A7E1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tc>
      </w:tr>
      <w:tr w:rsidR="00890BB6" w:rsidTr="003A7E19">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114417" w:rsidRDefault="00890BB6" w:rsidP="003A7E19">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F1AFE"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Franc</w:t>
            </w:r>
            <w:r>
              <w:rPr>
                <w:rFonts w:ascii="Arial Rounded MT Bold" w:hAnsi="Arial Rounded MT Bold" w:cs="Arial"/>
                <w:color w:val="000000"/>
                <w:sz w:val="28"/>
                <w:szCs w:val="28"/>
              </w:rPr>
              <w:t>esco utente di e-Wine decide di interrompere le funzioni offerte dal sito.</w:t>
            </w:r>
          </w:p>
          <w:p w:rsidR="00890BB6" w:rsidRP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Accede alla Home Page di e-Wine essendo già registrato al </w:t>
            </w:r>
            <w:proofErr w:type="gramStart"/>
            <w:r>
              <w:rPr>
                <w:rFonts w:ascii="Arial Rounded MT Bold" w:hAnsi="Arial Rounded MT Bold" w:cs="Arial"/>
                <w:color w:val="000000"/>
                <w:sz w:val="28"/>
                <w:szCs w:val="28"/>
              </w:rPr>
              <w:t>sito ,inserisce</w:t>
            </w:r>
            <w:proofErr w:type="gramEnd"/>
            <w:r>
              <w:rPr>
                <w:rFonts w:ascii="Arial Rounded MT Bold" w:hAnsi="Arial Rounded MT Bold" w:cs="Arial"/>
                <w:color w:val="000000"/>
                <w:sz w:val="28"/>
                <w:szCs w:val="28"/>
              </w:rPr>
              <w:t xml:space="preserve"> username e password negli appositi campi, conferma i dati inseriti tramite un pulsante e aspetta di essere reindirizzato alla sua pagina Utente.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sidRPr="008F1AFE">
              <w:rPr>
                <w:rFonts w:ascii="Arial Rounded MT Bold" w:hAnsi="Arial Rounded MT Bold" w:cs="Arial"/>
                <w:color w:val="000000"/>
                <w:sz w:val="28"/>
                <w:szCs w:val="28"/>
              </w:rPr>
              <w:t xml:space="preserve">Francesco </w:t>
            </w:r>
            <w:r>
              <w:rPr>
                <w:rFonts w:ascii="Arial Rounded MT Bold" w:hAnsi="Arial Rounded MT Bold" w:cs="Arial"/>
                <w:color w:val="000000"/>
                <w:sz w:val="28"/>
                <w:szCs w:val="28"/>
              </w:rPr>
              <w:t>si reca nella propria area Utente in alto a destra del menù.</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Il sito e-Wine mostra a Francesco le info dell’account. Tra tutte le info vi è anche l’opzione di eliminazione account.</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Francesco dopo aver fatto alcune considerazioni decide di cancellare il suo account e tutto ciò associato ad esso quindi preme il tasto “Rimuovi Account”.</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Inserisce i propri dati come ID e Password e dà conferma della cancellazione.</w:t>
            </w:r>
          </w:p>
          <w:p w:rsidR="00890BB6" w:rsidRDefault="002E4EC2"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e-Wine avvisa con un messaggio </w:t>
            </w:r>
            <w:proofErr w:type="gramStart"/>
            <w:r>
              <w:rPr>
                <w:rFonts w:ascii="Arial Rounded MT Bold" w:hAnsi="Arial Rounded MT Bold" w:cs="Arial"/>
                <w:color w:val="000000"/>
                <w:sz w:val="28"/>
                <w:szCs w:val="28"/>
              </w:rPr>
              <w:t xml:space="preserve">a </w:t>
            </w:r>
            <w:r w:rsidR="00890BB6">
              <w:rPr>
                <w:rFonts w:ascii="Arial Rounded MT Bold" w:hAnsi="Arial Rounded MT Bold" w:cs="Arial"/>
                <w:color w:val="000000"/>
                <w:sz w:val="28"/>
                <w:szCs w:val="28"/>
              </w:rPr>
              <w:t xml:space="preserve"> Francesco</w:t>
            </w:r>
            <w:proofErr w:type="gramEnd"/>
            <w:r w:rsidR="00890BB6">
              <w:rPr>
                <w:rFonts w:ascii="Arial Rounded MT Bold" w:hAnsi="Arial Rounded MT Bold" w:cs="Arial"/>
                <w:color w:val="000000"/>
                <w:sz w:val="28"/>
                <w:szCs w:val="28"/>
              </w:rPr>
              <w:t xml:space="preserve"> che la sua richiesta sarà presa in considerazione da un responsabile.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La richiesta di eliminazione arriva al responsabile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Il responsabile in </w:t>
            </w:r>
            <w:proofErr w:type="gramStart"/>
            <w:r>
              <w:rPr>
                <w:rFonts w:ascii="Arial Rounded MT Bold" w:hAnsi="Arial Rounded MT Bold" w:cs="Arial"/>
                <w:color w:val="000000"/>
                <w:sz w:val="28"/>
                <w:szCs w:val="28"/>
              </w:rPr>
              <w:t>questione ,</w:t>
            </w:r>
            <w:proofErr w:type="gramEnd"/>
            <w:r>
              <w:rPr>
                <w:rFonts w:ascii="Arial Rounded MT Bold" w:hAnsi="Arial Rounded MT Bold" w:cs="Arial"/>
                <w:color w:val="000000"/>
                <w:sz w:val="28"/>
                <w:szCs w:val="28"/>
              </w:rPr>
              <w:t xml:space="preserve"> Felice analizza la richiesta dell’utente e approva la cancellazione.</w:t>
            </w:r>
          </w:p>
          <w:p w:rsid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lastRenderedPageBreak/>
              <w:t>All’utente richiedente la cancellazione viene spedita una mail contente la conferma di rimozione dell’account.</w:t>
            </w:r>
          </w:p>
          <w:p w:rsidR="00890BB6" w:rsidRPr="00890BB6" w:rsidRDefault="00890BB6" w:rsidP="00890BB6">
            <w:pPr>
              <w:pStyle w:val="NormaleWeb"/>
              <w:numPr>
                <w:ilvl w:val="0"/>
                <w:numId w:val="36"/>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L’utente Francesco viene cancellato dal sito di e-Wine.</w:t>
            </w:r>
          </w:p>
          <w:p w:rsidR="00890BB6" w:rsidRPr="008F1AFE" w:rsidRDefault="00890BB6" w:rsidP="003A7E19">
            <w:pPr>
              <w:pStyle w:val="NormaleWeb"/>
              <w:spacing w:before="0" w:beforeAutospacing="0" w:after="0" w:afterAutospacing="0"/>
              <w:ind w:left="720"/>
              <w:textAlignment w:val="baseline"/>
              <w:rPr>
                <w:rFonts w:ascii="Arial" w:hAnsi="Arial" w:cs="Arial"/>
                <w:color w:val="000000"/>
                <w:sz w:val="28"/>
                <w:szCs w:val="28"/>
              </w:rPr>
            </w:pPr>
          </w:p>
        </w:tc>
      </w:tr>
    </w:tbl>
    <w:p w:rsidR="00890BB6" w:rsidRPr="00BC649A" w:rsidRDefault="00890BB6" w:rsidP="00BC649A"/>
    <w:p w:rsidR="00114417" w:rsidRDefault="00114417" w:rsidP="00114417">
      <w:pPr>
        <w:pStyle w:val="Titolo1"/>
        <w:spacing w:before="400" w:after="120"/>
        <w:ind w:firstLine="360"/>
        <w:rPr>
          <w:rFonts w:ascii="Arial" w:hAnsi="Arial" w:cs="Arial"/>
          <w:color w:val="000000"/>
          <w:sz w:val="36"/>
          <w:szCs w:val="36"/>
        </w:rPr>
      </w:pPr>
    </w:p>
    <w:p w:rsidR="00114417" w:rsidRPr="001872D3" w:rsidRDefault="00114417" w:rsidP="00114417">
      <w:pPr>
        <w:rPr>
          <w:u w:val="single"/>
        </w:rPr>
      </w:pPr>
    </w:p>
    <w:p w:rsidR="00114417" w:rsidRDefault="00777423" w:rsidP="00114417">
      <w:r>
        <w:t xml:space="preserve">     </w:t>
      </w:r>
    </w:p>
    <w:p w:rsidR="007F5D84" w:rsidRDefault="007F5D84" w:rsidP="00354BFE">
      <w:pPr>
        <w:pStyle w:val="Titolo1"/>
        <w:spacing w:before="400" w:after="120"/>
        <w:rPr>
          <w:kern w:val="36"/>
          <w:sz w:val="48"/>
          <w:szCs w:val="48"/>
        </w:rPr>
      </w:pPr>
      <w:r>
        <w:rPr>
          <w:rFonts w:ascii="Arial" w:hAnsi="Arial" w:cs="Arial"/>
          <w:color w:val="000000"/>
          <w:sz w:val="36"/>
          <w:szCs w:val="36"/>
        </w:rPr>
        <w:t xml:space="preserve">2.0.7 Spedizione dei </w:t>
      </w:r>
      <w:r w:rsidRPr="007F5D84">
        <w:rPr>
          <w:rFonts w:ascii="Arial Rounded MT Bold" w:hAnsi="Arial Rounded MT Bold" w:cs="Arial"/>
          <w:b w:val="0"/>
          <w:color w:val="000000"/>
          <w:sz w:val="36"/>
          <w:szCs w:val="36"/>
        </w:rPr>
        <w:t>Prodotti</w:t>
      </w:r>
    </w:p>
    <w:p w:rsidR="007E7DF3" w:rsidRDefault="007E7DF3" w:rsidP="00114417">
      <w:r>
        <w:t xml:space="preserve"> </w:t>
      </w:r>
      <w:r w:rsidR="00354BFE">
        <w:t xml:space="preserve">    </w:t>
      </w:r>
    </w:p>
    <w:tbl>
      <w:tblPr>
        <w:tblW w:w="9369" w:type="dxa"/>
        <w:tblCellMar>
          <w:top w:w="15" w:type="dxa"/>
          <w:left w:w="15" w:type="dxa"/>
          <w:bottom w:w="15" w:type="dxa"/>
          <w:right w:w="15" w:type="dxa"/>
        </w:tblCellMar>
        <w:tblLook w:val="04A0" w:firstRow="1" w:lastRow="0" w:firstColumn="1" w:lastColumn="0" w:noHBand="0" w:noVBand="1"/>
      </w:tblPr>
      <w:tblGrid>
        <w:gridCol w:w="2467"/>
        <w:gridCol w:w="6902"/>
      </w:tblGrid>
      <w:tr w:rsidR="00785F8C" w:rsidRPr="00890BB6" w:rsidTr="00EA4691">
        <w:trPr>
          <w:trHeight w:val="65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751517" w:rsidRDefault="007E7DF3" w:rsidP="00EA4691">
            <w:pPr>
              <w:pStyle w:val="NormaleWeb"/>
              <w:spacing w:before="0" w:beforeAutospacing="0" w:after="0" w:afterAutospacing="0"/>
              <w:rPr>
                <w:rFonts w:ascii="Arial Rounded MT Bold" w:hAnsi="Arial Rounded MT Bold"/>
                <w:sz w:val="32"/>
                <w:szCs w:val="32"/>
              </w:rPr>
            </w:pPr>
            <w:r w:rsidRPr="00751517">
              <w:rPr>
                <w:rFonts w:ascii="Arial Rounded MT Bold" w:hAnsi="Arial Rounded MT Bold" w:cs="Arial"/>
                <w:bCs/>
                <w:color w:val="000000"/>
                <w:sz w:val="32"/>
                <w:szCs w:val="32"/>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890BB6" w:rsidRDefault="00463187" w:rsidP="00EA4691">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6"/>
                <w:szCs w:val="36"/>
              </w:rPr>
              <w:t>SpedizioneProdotti</w:t>
            </w:r>
          </w:p>
        </w:tc>
      </w:tr>
      <w:tr w:rsidR="00785F8C" w:rsidRPr="00751517" w:rsidTr="00EA4691">
        <w:trPr>
          <w:trHeight w:val="310"/>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890BB6" w:rsidRDefault="007E7DF3" w:rsidP="00EA4691">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7E7DF3" w:rsidRPr="00751517" w:rsidRDefault="007E7DF3" w:rsidP="00EA4691">
            <w:pPr>
              <w:pStyle w:val="NormaleWeb"/>
              <w:spacing w:before="0" w:beforeAutospacing="0" w:after="0" w:afterAutospacing="0"/>
              <w:rPr>
                <w:rFonts w:ascii="Arial Rounded MT Bold" w:hAnsi="Arial Rounded MT Bold"/>
                <w:sz w:val="32"/>
                <w:szCs w:val="32"/>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Default="007E7DF3" w:rsidP="00EA4691">
            <w:pPr>
              <w:pStyle w:val="NormaleWeb"/>
              <w:spacing w:before="0" w:beforeAutospacing="0" w:after="0" w:afterAutospacing="0"/>
              <w:rPr>
                <w:rFonts w:ascii="Arial Rounded MT Bold" w:hAnsi="Arial Rounded MT Bold" w:cs="Arial"/>
                <w:color w:val="000000"/>
                <w:sz w:val="32"/>
                <w:szCs w:val="32"/>
              </w:rPr>
            </w:pPr>
          </w:p>
          <w:p w:rsidR="007E7DF3" w:rsidRDefault="007E7DF3" w:rsidP="00EA4691">
            <w:pPr>
              <w:pStyle w:val="NormaleWeb"/>
              <w:spacing w:before="0" w:beforeAutospacing="0" w:after="0" w:afterAutospacing="0"/>
              <w:rPr>
                <w:rFonts w:ascii="Arial Rounded MT Bold" w:hAnsi="Arial Rounded MT Bold" w:cs="Arial"/>
                <w:color w:val="000000"/>
                <w:sz w:val="32"/>
                <w:szCs w:val="32"/>
              </w:rPr>
            </w:pPr>
            <w:r>
              <w:rPr>
                <w:rFonts w:ascii="Arial Rounded MT Bold" w:hAnsi="Arial Rounded MT Bold" w:cs="Arial"/>
                <w:color w:val="000000"/>
                <w:sz w:val="32"/>
                <w:szCs w:val="32"/>
              </w:rPr>
              <w:t>Francesco</w:t>
            </w:r>
            <w:r w:rsidRPr="00751517">
              <w:rPr>
                <w:rFonts w:ascii="Arial Rounded MT Bold" w:hAnsi="Arial Rounded MT Bold" w:cs="Arial"/>
                <w:color w:val="000000"/>
                <w:sz w:val="32"/>
                <w:szCs w:val="32"/>
              </w:rPr>
              <w:t>: Utente</w:t>
            </w:r>
          </w:p>
          <w:p w:rsidR="007E7DF3" w:rsidRPr="00751517" w:rsidRDefault="007E7DF3" w:rsidP="00EA4691">
            <w:pPr>
              <w:pStyle w:val="NormaleWeb"/>
              <w:spacing w:before="0" w:beforeAutospacing="0" w:after="0" w:afterAutospacing="0"/>
              <w:rPr>
                <w:rFonts w:ascii="Arial Rounded MT Bold" w:hAnsi="Arial Rounded MT Bold"/>
                <w:sz w:val="32"/>
                <w:szCs w:val="32"/>
              </w:rPr>
            </w:pPr>
            <w:proofErr w:type="gramStart"/>
            <w:r>
              <w:rPr>
                <w:rFonts w:ascii="Arial Rounded MT Bold" w:hAnsi="Arial Rounded MT Bold" w:cs="Arial"/>
                <w:color w:val="000000"/>
                <w:sz w:val="32"/>
                <w:szCs w:val="32"/>
              </w:rPr>
              <w:t>Giovanni :</w:t>
            </w:r>
            <w:proofErr w:type="gramEnd"/>
            <w:r>
              <w:rPr>
                <w:rFonts w:ascii="Arial Rounded MT Bold" w:hAnsi="Arial Rounded MT Bold" w:cs="Arial"/>
                <w:color w:val="000000"/>
                <w:sz w:val="32"/>
                <w:szCs w:val="32"/>
              </w:rPr>
              <w:t xml:space="preserve"> Responsabile</w:t>
            </w:r>
          </w:p>
        </w:tc>
      </w:tr>
      <w:tr w:rsidR="00785F8C" w:rsidRPr="008F1AFE" w:rsidTr="002E5884">
        <w:trPr>
          <w:trHeight w:val="5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114417" w:rsidRDefault="007E7DF3" w:rsidP="00EA4691">
            <w:pPr>
              <w:pStyle w:val="NormaleWeb"/>
              <w:spacing w:before="0" w:beforeAutospacing="0" w:after="0" w:afterAutospacing="0"/>
              <w:rPr>
                <w:sz w:val="28"/>
                <w:szCs w:val="28"/>
              </w:rPr>
            </w:pPr>
            <w:r w:rsidRPr="00114417">
              <w:rPr>
                <w:rFonts w:ascii="Arial" w:hAnsi="Arial" w:cs="Arial"/>
                <w:b/>
                <w:bCs/>
                <w:color w:val="000000"/>
                <w:sz w:val="28"/>
                <w:szCs w:val="28"/>
              </w:rPr>
              <w:t>Flusso degli eventi</w:t>
            </w:r>
            <w:r>
              <w:rPr>
                <w:rFonts w:ascii="Arial" w:hAnsi="Arial" w:cs="Arial"/>
                <w:b/>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 xml:space="preserve">Francesco utente di e-Wine decide di acquistare un </w:t>
            </w:r>
            <w:proofErr w:type="gramStart"/>
            <w:r w:rsidRPr="00785F8C">
              <w:rPr>
                <w:rFonts w:ascii="Arial Rounded MT Bold" w:hAnsi="Arial Rounded MT Bold" w:cs="Arial"/>
                <w:color w:val="000000"/>
                <w:sz w:val="28"/>
                <w:szCs w:val="28"/>
              </w:rPr>
              <w:t>prodotto .</w:t>
            </w:r>
            <w:proofErr w:type="gramEnd"/>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Si logga e si reca nella pagina relativa ai prodotti in vendita</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Sceglie il prodotto da acquistare e consulta le informazioni di quest’ultimo.</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Una volta consultato, seleziona la quantità del prodotto e, successivamente, pigia il tasto acquista</w:t>
            </w:r>
          </w:p>
          <w:p w:rsidR="007E7DF3" w:rsidRPr="00785F8C" w:rsidRDefault="007E7DF3" w:rsidP="007E7DF3">
            <w:pPr>
              <w:pStyle w:val="NormaleWeb"/>
              <w:numPr>
                <w:ilvl w:val="0"/>
                <w:numId w:val="39"/>
              </w:numPr>
              <w:spacing w:before="0" w:beforeAutospacing="0" w:after="0" w:afterAutospacing="0"/>
              <w:textAlignment w:val="baseline"/>
              <w:rPr>
                <w:rFonts w:ascii="Arial Rounded MT Bold" w:hAnsi="Arial Rounded MT Bold" w:cs="Arial"/>
                <w:color w:val="000000"/>
                <w:sz w:val="28"/>
                <w:szCs w:val="28"/>
              </w:rPr>
            </w:pPr>
            <w:r w:rsidRPr="00785F8C">
              <w:rPr>
                <w:rFonts w:ascii="Arial Rounded MT Bold" w:hAnsi="Arial Rounded MT Bold" w:cs="Arial"/>
                <w:color w:val="000000"/>
                <w:sz w:val="28"/>
                <w:szCs w:val="28"/>
              </w:rPr>
              <w:t>Questa azione lo porterà nella pagina relativa al pagamento.</w:t>
            </w:r>
          </w:p>
          <w:p w:rsidR="007E7DF3" w:rsidRPr="008F1AFE" w:rsidRDefault="007E7DF3" w:rsidP="007E7DF3">
            <w:pPr>
              <w:pStyle w:val="NormaleWeb"/>
              <w:numPr>
                <w:ilvl w:val="0"/>
                <w:numId w:val="39"/>
              </w:numPr>
              <w:spacing w:before="0" w:beforeAutospacing="0" w:after="0" w:afterAutospacing="0"/>
              <w:textAlignment w:val="baseline"/>
              <w:rPr>
                <w:rFonts w:ascii="Arial" w:hAnsi="Arial" w:cs="Arial"/>
                <w:color w:val="000000"/>
                <w:sz w:val="28"/>
                <w:szCs w:val="28"/>
              </w:rPr>
            </w:pPr>
            <w:r w:rsidRPr="00785F8C">
              <w:rPr>
                <w:rFonts w:ascii="Arial Rounded MT Bold" w:hAnsi="Arial Rounded MT Bold" w:cs="Arial"/>
                <w:color w:val="000000"/>
                <w:sz w:val="28"/>
                <w:szCs w:val="28"/>
              </w:rPr>
              <w:t xml:space="preserve">Una volta effettuato il pagamento, riceverà </w:t>
            </w:r>
            <w:r w:rsidRPr="00785F8C">
              <w:rPr>
                <w:rFonts w:ascii="Arial Rounded MT Bold" w:hAnsi="Arial Rounded MT Bold" w:cs="Arial"/>
                <w:color w:val="000000"/>
                <w:sz w:val="28"/>
                <w:szCs w:val="28"/>
              </w:rPr>
              <w:lastRenderedPageBreak/>
              <w:t>le informazioni relative alla spedizione.</w:t>
            </w:r>
          </w:p>
        </w:tc>
      </w:tr>
      <w:tr w:rsidR="007E7DF3" w:rsidRPr="008F1AFE" w:rsidTr="00EA4691">
        <w:trPr>
          <w:trHeight w:val="3625"/>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7E7DF3" w:rsidRDefault="007E7DF3" w:rsidP="00EA4691">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lastRenderedPageBreak/>
              <w:t xml:space="preserve">Flusso degli </w:t>
            </w:r>
          </w:p>
          <w:p w:rsidR="007E7DF3" w:rsidRPr="00114417" w:rsidRDefault="007E7DF3" w:rsidP="00EA4691">
            <w:pPr>
              <w:pStyle w:val="NormaleWeb"/>
              <w:spacing w:before="0" w:beforeAutospacing="0" w:after="0" w:afterAutospacing="0"/>
              <w:rPr>
                <w:rFonts w:ascii="Arial" w:hAnsi="Arial" w:cs="Arial"/>
                <w:b/>
                <w:bCs/>
                <w:color w:val="000000"/>
                <w:sz w:val="28"/>
                <w:szCs w:val="28"/>
              </w:rPr>
            </w:pPr>
            <w:r>
              <w:rPr>
                <w:rFonts w:ascii="Arial" w:hAnsi="Arial" w:cs="Arial"/>
                <w:b/>
                <w:bCs/>
                <w:color w:val="000000"/>
                <w:sz w:val="28"/>
                <w:szCs w:val="28"/>
              </w:rPr>
              <w:t>eventi responsabile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 </w:t>
            </w:r>
            <w:r w:rsidR="007E7DF3">
              <w:rPr>
                <w:rFonts w:ascii="Arial Rounded MT Bold" w:hAnsi="Arial Rounded MT Bold" w:cs="Arial"/>
                <w:color w:val="000000"/>
                <w:sz w:val="28"/>
                <w:szCs w:val="28"/>
              </w:rPr>
              <w:t>1.</w:t>
            </w:r>
            <w:r>
              <w:rPr>
                <w:rFonts w:ascii="Arial Rounded MT Bold" w:hAnsi="Arial Rounded MT Bold" w:cs="Arial"/>
                <w:color w:val="000000"/>
                <w:sz w:val="28"/>
                <w:szCs w:val="28"/>
              </w:rPr>
              <w:t>Giovanni responsabile del sito riceve il pagamento da parte dell’utente.</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2.Procede a prelevare il prodotto dal magazzino</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proofErr w:type="gramStart"/>
            <w:r>
              <w:rPr>
                <w:rFonts w:ascii="Arial Rounded MT Bold" w:hAnsi="Arial Rounded MT Bold" w:cs="Arial"/>
                <w:color w:val="000000"/>
                <w:sz w:val="28"/>
                <w:szCs w:val="28"/>
              </w:rPr>
              <w:t xml:space="preserve">e </w:t>
            </w:r>
            <w:r w:rsidR="002E5884">
              <w:rPr>
                <w:rFonts w:ascii="Arial Rounded MT Bold" w:hAnsi="Arial Rounded MT Bold" w:cs="Arial"/>
                <w:color w:val="000000"/>
                <w:sz w:val="28"/>
                <w:szCs w:val="28"/>
              </w:rPr>
              <w:t xml:space="preserve"> </w:t>
            </w:r>
            <w:r>
              <w:rPr>
                <w:rFonts w:ascii="Arial Rounded MT Bold" w:hAnsi="Arial Rounded MT Bold" w:cs="Arial"/>
                <w:color w:val="000000"/>
                <w:sz w:val="28"/>
                <w:szCs w:val="28"/>
              </w:rPr>
              <w:t>,</w:t>
            </w:r>
            <w:proofErr w:type="gramEnd"/>
            <w:r>
              <w:rPr>
                <w:rFonts w:ascii="Arial Rounded MT Bold" w:hAnsi="Arial Rounded MT Bold" w:cs="Arial"/>
                <w:color w:val="000000"/>
                <w:sz w:val="28"/>
                <w:szCs w:val="28"/>
              </w:rPr>
              <w:t>lo prepara per la spedizione</w:t>
            </w:r>
          </w:p>
          <w:p w:rsidR="00785F8C"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p>
          <w:p w:rsidR="007E7DF3" w:rsidRPr="008F1AFE" w:rsidRDefault="00785F8C" w:rsidP="007E7DF3">
            <w:pPr>
              <w:pStyle w:val="NormaleWeb"/>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3.Fornisce il Tracking all’utente. </w:t>
            </w:r>
          </w:p>
        </w:tc>
      </w:tr>
    </w:tbl>
    <w:p w:rsidR="00890BB6" w:rsidRPr="007F5D84" w:rsidRDefault="00890BB6" w:rsidP="00114417">
      <w:pPr>
        <w:rPr>
          <w:rFonts w:ascii="Arial Rounded MT Bold" w:hAnsi="Arial Rounded MT Bold"/>
        </w:rPr>
      </w:pPr>
    </w:p>
    <w:p w:rsidR="00F03895" w:rsidRDefault="00F03895" w:rsidP="00114417"/>
    <w:p w:rsidR="00890BB6" w:rsidRDefault="00F03895" w:rsidP="00354BFE">
      <w:pPr>
        <w:pStyle w:val="Titolo1"/>
        <w:spacing w:before="400" w:after="120"/>
        <w:rPr>
          <w:kern w:val="36"/>
          <w:sz w:val="48"/>
          <w:szCs w:val="48"/>
        </w:rPr>
      </w:pPr>
      <w:r>
        <w:rPr>
          <w:rFonts w:ascii="Arial" w:hAnsi="Arial" w:cs="Arial"/>
          <w:color w:val="000000"/>
          <w:sz w:val="36"/>
          <w:szCs w:val="36"/>
        </w:rPr>
        <w:t>2.0.6</w:t>
      </w:r>
      <w:r w:rsidR="007C3600">
        <w:rPr>
          <w:rFonts w:ascii="Arial" w:hAnsi="Arial" w:cs="Arial"/>
          <w:color w:val="000000"/>
          <w:sz w:val="36"/>
          <w:szCs w:val="36"/>
        </w:rPr>
        <w:t xml:space="preserve"> Aggiunta dei </w:t>
      </w:r>
      <w:r w:rsidR="007C3600" w:rsidRPr="007F5D84">
        <w:rPr>
          <w:rFonts w:ascii="Arial Rounded MT Bold" w:hAnsi="Arial Rounded MT Bold" w:cs="Arial"/>
          <w:b w:val="0"/>
          <w:color w:val="000000"/>
          <w:sz w:val="36"/>
          <w:szCs w:val="36"/>
        </w:rPr>
        <w:t>Prodotti</w:t>
      </w:r>
    </w:p>
    <w:p w:rsidR="00890BB6" w:rsidRDefault="00890BB6" w:rsidP="00890BB6"/>
    <w:tbl>
      <w:tblPr>
        <w:tblW w:w="8163" w:type="dxa"/>
        <w:tblCellMar>
          <w:top w:w="15" w:type="dxa"/>
          <w:left w:w="15" w:type="dxa"/>
          <w:bottom w:w="15" w:type="dxa"/>
          <w:right w:w="15" w:type="dxa"/>
        </w:tblCellMar>
        <w:tblLook w:val="04A0" w:firstRow="1" w:lastRow="0" w:firstColumn="1" w:lastColumn="0" w:noHBand="0" w:noVBand="1"/>
      </w:tblPr>
      <w:tblGrid>
        <w:gridCol w:w="2066"/>
        <w:gridCol w:w="6097"/>
      </w:tblGrid>
      <w:tr w:rsidR="006633DE" w:rsidTr="00547750">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890BB6" w:rsidP="003A7E1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Nome Scenario</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7C3600" w:rsidP="003A7E19">
            <w:pPr>
              <w:pStyle w:val="NormaleWeb"/>
              <w:spacing w:before="0" w:beforeAutospacing="0" w:after="0" w:afterAutospacing="0"/>
              <w:rPr>
                <w:rFonts w:ascii="Arial Rounded MT Bold" w:hAnsi="Arial Rounded MT Bold"/>
                <w:sz w:val="32"/>
                <w:szCs w:val="32"/>
              </w:rPr>
            </w:pPr>
            <w:r>
              <w:rPr>
                <w:rFonts w:ascii="Arial Rounded MT Bold" w:hAnsi="Arial Rounded MT Bold" w:cs="Arial"/>
                <w:color w:val="000000"/>
                <w:sz w:val="32"/>
                <w:szCs w:val="32"/>
              </w:rPr>
              <w:t>AggiuntaProdotto</w:t>
            </w:r>
            <w:r w:rsidR="00890BB6">
              <w:rPr>
                <w:rFonts w:ascii="Arial Rounded MT Bold" w:hAnsi="Arial Rounded MT Bold" w:cs="Arial"/>
                <w:color w:val="000000"/>
                <w:sz w:val="32"/>
                <w:szCs w:val="32"/>
              </w:rPr>
              <w:t>Manuale</w:t>
            </w:r>
          </w:p>
        </w:tc>
      </w:tr>
      <w:tr w:rsidR="006633DE" w:rsidTr="00547750">
        <w:trPr>
          <w:trHeight w:val="436"/>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890BB6" w:rsidRDefault="00890BB6" w:rsidP="003A7E19">
            <w:pPr>
              <w:pStyle w:val="NormaleWeb"/>
              <w:spacing w:before="0" w:beforeAutospacing="0" w:after="0" w:afterAutospacing="0"/>
              <w:rPr>
                <w:rFonts w:ascii="Arial Rounded MT Bold" w:hAnsi="Arial Rounded MT Bold" w:cs="Arial"/>
                <w:bCs/>
                <w:color w:val="000000"/>
                <w:sz w:val="28"/>
                <w:szCs w:val="28"/>
              </w:rPr>
            </w:pPr>
            <w:r w:rsidRPr="00890BB6">
              <w:rPr>
                <w:rFonts w:ascii="Arial Rounded MT Bold" w:hAnsi="Arial Rounded MT Bold" w:cs="Arial"/>
                <w:bCs/>
                <w:color w:val="000000"/>
                <w:sz w:val="28"/>
                <w:szCs w:val="28"/>
                <w:u w:val="single"/>
              </w:rPr>
              <w:t>Istanze</w:t>
            </w:r>
            <w:r w:rsidRPr="00890BB6">
              <w:rPr>
                <w:rFonts w:ascii="Arial Rounded MT Bold" w:hAnsi="Arial Rounded MT Bold" w:cs="Arial"/>
                <w:bCs/>
                <w:color w:val="000000"/>
                <w:sz w:val="28"/>
                <w:szCs w:val="28"/>
              </w:rPr>
              <w:t xml:space="preserve"> Attori</w:t>
            </w:r>
          </w:p>
          <w:p w:rsidR="00890BB6" w:rsidRPr="00890BB6" w:rsidRDefault="00890BB6" w:rsidP="003A7E19">
            <w:pPr>
              <w:pStyle w:val="NormaleWeb"/>
              <w:spacing w:before="0" w:beforeAutospacing="0" w:after="0" w:afterAutospacing="0"/>
              <w:rPr>
                <w:rFonts w:ascii="Arial Rounded MT Bold" w:hAnsi="Arial Rounded MT Bold"/>
                <w:sz w:val="28"/>
                <w:szCs w:val="28"/>
                <w:u w:val="single"/>
              </w:rPr>
            </w:pPr>
            <w:r w:rsidRPr="00890BB6">
              <w:rPr>
                <w:rFonts w:ascii="Arial Rounded MT Bold" w:hAnsi="Arial Rounded MT Bold" w:cs="Arial"/>
                <w:bCs/>
                <w:color w:val="000000"/>
                <w:sz w:val="28"/>
                <w:szCs w:val="28"/>
              </w:rPr>
              <w:t>Partecipanti</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Default="00890BB6" w:rsidP="003A7E19">
            <w:pPr>
              <w:pStyle w:val="NormaleWeb"/>
              <w:spacing w:before="0" w:beforeAutospacing="0" w:after="0" w:afterAutospacing="0"/>
              <w:rPr>
                <w:rFonts w:ascii="Arial Rounded MT Bold" w:hAnsi="Arial Rounded MT Bold" w:cs="Arial"/>
                <w:color w:val="000000"/>
                <w:sz w:val="28"/>
                <w:szCs w:val="28"/>
              </w:rPr>
            </w:pPr>
            <w:proofErr w:type="gramStart"/>
            <w:r>
              <w:rPr>
                <w:rFonts w:ascii="Arial Rounded MT Bold" w:hAnsi="Arial Rounded MT Bold" w:cs="Arial"/>
                <w:color w:val="000000"/>
                <w:sz w:val="28"/>
                <w:szCs w:val="28"/>
              </w:rPr>
              <w:t>Felice :</w:t>
            </w:r>
            <w:proofErr w:type="gramEnd"/>
            <w:r>
              <w:rPr>
                <w:rFonts w:ascii="Arial Rounded MT Bold" w:hAnsi="Arial Rounded MT Bold" w:cs="Arial"/>
                <w:color w:val="000000"/>
                <w:sz w:val="28"/>
                <w:szCs w:val="28"/>
              </w:rPr>
              <w:t xml:space="preserve"> Amministratore</w:t>
            </w:r>
          </w:p>
          <w:p w:rsidR="00890BB6" w:rsidRDefault="00890BB6" w:rsidP="003A7E19">
            <w:pPr>
              <w:pStyle w:val="NormaleWeb"/>
              <w:spacing w:before="0" w:beforeAutospacing="0" w:after="0" w:afterAutospacing="0"/>
              <w:rPr>
                <w:rFonts w:ascii="Arial Rounded MT Bold" w:hAnsi="Arial Rounded MT Bold" w:cs="Arial"/>
                <w:color w:val="000000"/>
                <w:sz w:val="32"/>
                <w:szCs w:val="32"/>
              </w:rPr>
            </w:pPr>
            <w:r w:rsidRPr="00D331FC">
              <w:rPr>
                <w:rFonts w:ascii="Arial Rounded MT Bold" w:hAnsi="Arial Rounded MT Bold" w:cs="Arial"/>
                <w:color w:val="000000"/>
                <w:sz w:val="28"/>
                <w:szCs w:val="28"/>
              </w:rPr>
              <w:t xml:space="preserve">Giovanni: </w:t>
            </w:r>
            <w:r w:rsidRPr="00D331FC">
              <w:rPr>
                <w:rFonts w:ascii="Arial Rounded MT Bold" w:hAnsi="Arial Rounded MT Bold" w:cs="Arial"/>
                <w:color w:val="000000"/>
                <w:sz w:val="32"/>
                <w:szCs w:val="32"/>
              </w:rPr>
              <w:t>Utente</w:t>
            </w:r>
          </w:p>
          <w:p w:rsidR="003801CB" w:rsidRPr="00D331FC" w:rsidRDefault="003801CB" w:rsidP="003A7E19">
            <w:pPr>
              <w:pStyle w:val="NormaleWeb"/>
              <w:spacing w:before="0" w:beforeAutospacing="0" w:after="0" w:afterAutospacing="0"/>
              <w:rPr>
                <w:rFonts w:ascii="Arial Rounded MT Bold" w:hAnsi="Arial Rounded MT Bold"/>
                <w:sz w:val="28"/>
                <w:szCs w:val="28"/>
              </w:rPr>
            </w:pPr>
          </w:p>
        </w:tc>
      </w:tr>
      <w:tr w:rsidR="006633DE" w:rsidTr="00547750">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D331FC" w:rsidRDefault="00890BB6" w:rsidP="003A7E19">
            <w:pPr>
              <w:pStyle w:val="NormaleWeb"/>
              <w:spacing w:before="0" w:beforeAutospacing="0" w:after="0" w:afterAutospacing="0"/>
              <w:rPr>
                <w:rFonts w:ascii="Arial Rounded MT Bold" w:hAnsi="Arial Rounded MT Bold"/>
                <w:sz w:val="28"/>
                <w:szCs w:val="28"/>
              </w:rPr>
            </w:pPr>
            <w:r w:rsidRPr="00D331FC">
              <w:rPr>
                <w:rFonts w:ascii="Arial Rounded MT Bold" w:hAnsi="Arial Rounded MT Bold" w:cs="Arial"/>
                <w:bCs/>
                <w:color w:val="000000"/>
                <w:sz w:val="28"/>
                <w:szCs w:val="28"/>
              </w:rPr>
              <w:t>Flusso degli eventi</w:t>
            </w:r>
            <w:r w:rsidR="006633DE">
              <w:rPr>
                <w:rFonts w:ascii="Arial Rounded MT Bold" w:hAnsi="Arial Rounded MT Bold" w:cs="Arial"/>
                <w:bCs/>
                <w:color w:val="000000"/>
                <w:sz w:val="28"/>
                <w:szCs w:val="28"/>
              </w:rPr>
              <w:t xml:space="preserve"> Utente</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hideMark/>
          </w:tcPr>
          <w:p w:rsidR="00890BB6" w:rsidRPr="00114417" w:rsidRDefault="00890BB6" w:rsidP="00890BB6">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sidRPr="00114417">
              <w:rPr>
                <w:rFonts w:ascii="Arial Rounded MT Bold" w:hAnsi="Arial Rounded MT Bold" w:cs="Arial"/>
                <w:color w:val="000000"/>
                <w:sz w:val="28"/>
                <w:szCs w:val="28"/>
              </w:rPr>
              <w:t xml:space="preserve">Giovanni </w:t>
            </w:r>
            <w:r w:rsidR="006633DE">
              <w:rPr>
                <w:rFonts w:ascii="Arial Rounded MT Bold" w:hAnsi="Arial Rounded MT Bold" w:cs="Arial"/>
                <w:color w:val="000000"/>
                <w:sz w:val="28"/>
                <w:szCs w:val="28"/>
              </w:rPr>
              <w:t>ha intenzione di aggiungere un prodotto sul sito e-Wine.</w:t>
            </w:r>
          </w:p>
          <w:p w:rsidR="00890BB6" w:rsidRP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Giovanni accede alla schermata di login del sito, </w:t>
            </w:r>
            <w:r w:rsidRPr="006633DE">
              <w:rPr>
                <w:rFonts w:ascii="Arial Rounded MT Bold" w:hAnsi="Arial Rounded MT Bold" w:cs="Arial"/>
                <w:color w:val="000000"/>
                <w:sz w:val="28"/>
                <w:szCs w:val="28"/>
              </w:rPr>
              <w:t>essendo registrato inserisce negli appositi campi username e password ed accede alla home page.</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Giovanni selezionando il campo “Nuovo” nel menù offerto dal sito seleziona “Aggiunta Prodotto”.</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e-Wine </w:t>
            </w:r>
            <w:proofErr w:type="gramStart"/>
            <w:r>
              <w:rPr>
                <w:rFonts w:ascii="Arial Rounded MT Bold" w:hAnsi="Arial Rounded MT Bold" w:cs="Arial"/>
                <w:color w:val="000000"/>
                <w:sz w:val="28"/>
                <w:szCs w:val="28"/>
              </w:rPr>
              <w:t>reindirizza  Giovanni</w:t>
            </w:r>
            <w:proofErr w:type="gramEnd"/>
            <w:r>
              <w:rPr>
                <w:rFonts w:ascii="Arial Rounded MT Bold" w:hAnsi="Arial Rounded MT Bold" w:cs="Arial"/>
                <w:color w:val="000000"/>
                <w:sz w:val="28"/>
                <w:szCs w:val="28"/>
              </w:rPr>
              <w:t xml:space="preserve"> alla pagina di “Gestione Prodotto”.</w:t>
            </w:r>
          </w:p>
          <w:p w:rsid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Compila i campi per la descrizione del prodotto e preme il pulsante “Salva”</w:t>
            </w:r>
          </w:p>
          <w:p w:rsidR="006633DE" w:rsidRPr="006633DE" w:rsidRDefault="006633DE" w:rsidP="006633DE">
            <w:pPr>
              <w:pStyle w:val="NormaleWeb"/>
              <w:numPr>
                <w:ilvl w:val="0"/>
                <w:numId w:val="37"/>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lastRenderedPageBreak/>
              <w:t>e-Wine aggiunge il prodotto alla lista dei prodotti disponibili all’amministratore.</w:t>
            </w:r>
          </w:p>
        </w:tc>
      </w:tr>
      <w:tr w:rsidR="006633DE" w:rsidTr="00547750">
        <w:trPr>
          <w:trHeight w:val="2188"/>
        </w:trPr>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6633DE" w:rsidRDefault="006633DE" w:rsidP="003A7E1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lastRenderedPageBreak/>
              <w:t>Flusso degli</w:t>
            </w:r>
          </w:p>
          <w:p w:rsidR="006633DE" w:rsidRPr="00D331FC" w:rsidRDefault="006633DE" w:rsidP="003A7E19">
            <w:pPr>
              <w:pStyle w:val="NormaleWeb"/>
              <w:spacing w:before="0" w:beforeAutospacing="0" w:after="0" w:afterAutospacing="0"/>
              <w:rPr>
                <w:rFonts w:ascii="Arial Rounded MT Bold" w:hAnsi="Arial Rounded MT Bold" w:cs="Arial"/>
                <w:bCs/>
                <w:color w:val="000000"/>
                <w:sz w:val="28"/>
                <w:szCs w:val="28"/>
              </w:rPr>
            </w:pPr>
            <w:r>
              <w:rPr>
                <w:rFonts w:ascii="Arial Rounded MT Bold" w:hAnsi="Arial Rounded MT Bold" w:cs="Arial"/>
                <w:bCs/>
                <w:color w:val="000000"/>
                <w:sz w:val="28"/>
                <w:szCs w:val="28"/>
              </w:rPr>
              <w:t>Eventi Admin</w:t>
            </w:r>
          </w:p>
        </w:tc>
        <w:tc>
          <w:tcPr>
            <w:tcW w:w="0" w:type="auto"/>
            <w:tcBorders>
              <w:top w:val="single" w:sz="8" w:space="0" w:color="000000"/>
              <w:left w:val="single" w:sz="8" w:space="0" w:color="000000"/>
              <w:bottom w:val="single" w:sz="8" w:space="0" w:color="000000"/>
              <w:right w:val="single" w:sz="8" w:space="0" w:color="000000"/>
            </w:tcBorders>
            <w:shd w:val="clear" w:color="auto" w:fill="CED7E7"/>
            <w:tcMar>
              <w:top w:w="100" w:type="dxa"/>
              <w:left w:w="100" w:type="dxa"/>
              <w:bottom w:w="100" w:type="dxa"/>
              <w:right w:w="100" w:type="dxa"/>
            </w:tcMar>
          </w:tcPr>
          <w:p w:rsidR="006633DE" w:rsidRDefault="006633DE"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 xml:space="preserve">Felice amministratore del </w:t>
            </w:r>
            <w:proofErr w:type="gramStart"/>
            <w:r>
              <w:rPr>
                <w:rFonts w:ascii="Arial Rounded MT Bold" w:hAnsi="Arial Rounded MT Bold" w:cs="Arial"/>
                <w:color w:val="000000"/>
                <w:sz w:val="28"/>
                <w:szCs w:val="28"/>
              </w:rPr>
              <w:t>sito ,</w:t>
            </w:r>
            <w:proofErr w:type="gramEnd"/>
            <w:r>
              <w:rPr>
                <w:rFonts w:ascii="Arial Rounded MT Bold" w:hAnsi="Arial Rounded MT Bold" w:cs="Arial"/>
                <w:color w:val="000000"/>
                <w:sz w:val="28"/>
                <w:szCs w:val="28"/>
              </w:rPr>
              <w:t xml:space="preserve"> effettua il login su e-Wine.</w:t>
            </w:r>
          </w:p>
          <w:p w:rsidR="006633DE" w:rsidRDefault="006633DE"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Accede alla sezione relativa alla gestione dei prodotti inseriti dagli utenti.</w:t>
            </w:r>
          </w:p>
          <w:p w:rsidR="00547750" w:rsidRDefault="00547750"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Verifica la veridicità dei dati inseriti dagli utenti relativi ai prodotti inseriti.</w:t>
            </w:r>
          </w:p>
          <w:p w:rsidR="006633DE" w:rsidRPr="00114417" w:rsidRDefault="00547750" w:rsidP="006633DE">
            <w:pPr>
              <w:pStyle w:val="NormaleWeb"/>
              <w:numPr>
                <w:ilvl w:val="0"/>
                <w:numId w:val="38"/>
              </w:numPr>
              <w:spacing w:before="0" w:beforeAutospacing="0" w:after="0" w:afterAutospacing="0"/>
              <w:textAlignment w:val="baseline"/>
              <w:rPr>
                <w:rFonts w:ascii="Arial Rounded MT Bold" w:hAnsi="Arial Rounded MT Bold" w:cs="Arial"/>
                <w:color w:val="000000"/>
                <w:sz w:val="28"/>
                <w:szCs w:val="28"/>
              </w:rPr>
            </w:pPr>
            <w:r>
              <w:rPr>
                <w:rFonts w:ascii="Arial Rounded MT Bold" w:hAnsi="Arial Rounded MT Bold" w:cs="Arial"/>
                <w:color w:val="000000"/>
                <w:sz w:val="28"/>
                <w:szCs w:val="28"/>
              </w:rPr>
              <w:t>Una volta verificato decide se rifiutare o accettare il prodotto.</w:t>
            </w:r>
            <w:r w:rsidR="006633DE">
              <w:rPr>
                <w:rFonts w:ascii="Arial Rounded MT Bold" w:hAnsi="Arial Rounded MT Bold" w:cs="Arial"/>
                <w:color w:val="000000"/>
                <w:sz w:val="28"/>
                <w:szCs w:val="28"/>
              </w:rPr>
              <w:t xml:space="preserve"> </w:t>
            </w:r>
          </w:p>
        </w:tc>
      </w:tr>
    </w:tbl>
    <w:p w:rsidR="00890BB6" w:rsidRDefault="00890BB6" w:rsidP="001765AE">
      <w:pPr>
        <w:rPr>
          <w:rFonts w:ascii="Arial" w:hAnsi="Arial"/>
          <w:b/>
          <w:u w:val="single"/>
        </w:rPr>
      </w:pPr>
    </w:p>
    <w:p w:rsidR="00890BB6" w:rsidRDefault="00890BB6" w:rsidP="001765AE">
      <w:pPr>
        <w:rPr>
          <w:rFonts w:ascii="Arial" w:hAnsi="Arial"/>
          <w:b/>
          <w:u w:val="single"/>
        </w:rPr>
      </w:pPr>
    </w:p>
    <w:p w:rsidR="00890BB6" w:rsidRDefault="00890BB6" w:rsidP="001765AE">
      <w:pPr>
        <w:rPr>
          <w:rFonts w:ascii="Arial" w:hAnsi="Arial"/>
          <w:b/>
          <w:u w:val="single"/>
        </w:rPr>
      </w:pPr>
    </w:p>
    <w:p w:rsidR="00547750" w:rsidRDefault="00547750" w:rsidP="00547750">
      <w:pPr>
        <w:pStyle w:val="Sommario5"/>
        <w:ind w:left="0"/>
        <w:rPr>
          <w:rFonts w:ascii="Arial Rounded MT Bold" w:hAnsi="Arial Rounded MT Bold"/>
          <w:sz w:val="44"/>
          <w:szCs w:val="44"/>
        </w:rPr>
      </w:pPr>
      <w:r>
        <w:rPr>
          <w:rFonts w:ascii="Arial Rounded MT Bold" w:hAnsi="Arial Rounded MT Bold"/>
          <w:sz w:val="44"/>
          <w:szCs w:val="44"/>
        </w:rPr>
        <w:t>3.  Requisiti Funzionali</w:t>
      </w:r>
    </w:p>
    <w:p w:rsidR="00C26C13" w:rsidRDefault="00C26C13" w:rsidP="00890BB6">
      <w:pPr>
        <w:pStyle w:val="Sommario5"/>
        <w:ind w:left="0"/>
        <w:rPr>
          <w:rFonts w:ascii="Arial Rounded MT Bold" w:hAnsi="Arial Rounded MT Bold"/>
          <w:sz w:val="44"/>
          <w:szCs w:val="44"/>
        </w:rPr>
      </w:pPr>
    </w:p>
    <w:p w:rsidR="00547750" w:rsidRPr="00DF0561" w:rsidRDefault="00AC69E9" w:rsidP="00AC69E9">
      <w:pPr>
        <w:pStyle w:val="Sommario5"/>
        <w:ind w:left="0"/>
        <w:rPr>
          <w:rFonts w:ascii="Arial Rounded MT Bold" w:hAnsi="Arial Rounded MT Bold"/>
          <w:sz w:val="32"/>
          <w:szCs w:val="32"/>
        </w:rPr>
      </w:pPr>
      <w:r w:rsidRPr="00DF0561">
        <w:rPr>
          <w:rFonts w:ascii="Arial Rounded MT Bold" w:hAnsi="Arial Rounded MT Bold"/>
          <w:sz w:val="32"/>
          <w:szCs w:val="32"/>
        </w:rPr>
        <w:t>RF 0 - Gestione Autenticazione</w:t>
      </w:r>
    </w:p>
    <w:p w:rsidR="00AC69E9" w:rsidRPr="00DF0561" w:rsidRDefault="00AC69E9" w:rsidP="00AC69E9">
      <w:pPr>
        <w:pStyle w:val="Sommario5"/>
        <w:ind w:left="0"/>
        <w:rPr>
          <w:rFonts w:ascii="Arial Rounded MT Bold" w:hAnsi="Arial Rounded MT Bold"/>
          <w:sz w:val="32"/>
          <w:szCs w:val="32"/>
        </w:rPr>
      </w:pPr>
      <w:r w:rsidRPr="00DF0561">
        <w:rPr>
          <w:rFonts w:ascii="Arial Rounded MT Bold" w:hAnsi="Arial Rounded MT Bold"/>
          <w:sz w:val="32"/>
          <w:szCs w:val="32"/>
        </w:rPr>
        <w:t xml:space="preserve">               </w:t>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sz w:val="32"/>
          <w:szCs w:val="32"/>
        </w:rPr>
        <w:t xml:space="preserve">Questa funzionalità, uguale </w:t>
      </w:r>
      <w:r w:rsidR="00CB40DD">
        <w:rPr>
          <w:rFonts w:ascii="Arial Rounded MT Bold" w:hAnsi="Arial Rounded MT Bold"/>
          <w:sz w:val="32"/>
          <w:szCs w:val="32"/>
        </w:rPr>
        <w:t>per i 3</w:t>
      </w:r>
      <w:r w:rsidRPr="00DF0561">
        <w:rPr>
          <w:rFonts w:ascii="Arial Rounded MT Bold" w:hAnsi="Arial Rounded MT Bold"/>
          <w:sz w:val="32"/>
          <w:szCs w:val="32"/>
        </w:rPr>
        <w:t xml:space="preserve"> diversi attori, raccoglie tutte le informazioni per gestire</w:t>
      </w:r>
      <w:r w:rsidRPr="00DF0561">
        <w:rPr>
          <w:rFonts w:ascii="Arial Rounded MT Bold" w:hAnsi="Arial Rounded MT Bold"/>
          <w:sz w:val="32"/>
          <w:szCs w:val="32"/>
        </w:rPr>
        <w:br/>
        <w:t>l’autenticazione degli utenti su e-Wine. Nello specifico:</w:t>
      </w:r>
      <w:r w:rsidRPr="00DF0561">
        <w:rPr>
          <w:rFonts w:ascii="Arial Rounded MT Bold" w:hAnsi="Arial Rounded MT Bold"/>
          <w:sz w:val="32"/>
          <w:szCs w:val="32"/>
        </w:rPr>
        <w:br/>
      </w: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0.1 - Log-in</w:t>
      </w:r>
      <w:r w:rsidRPr="00DF0561">
        <w:rPr>
          <w:rFonts w:ascii="Arial Rounded MT Bold" w:eastAsia="ArialMT" w:hAnsi="Arial Rounded MT Bold" w:cs="Times New Roman"/>
          <w:color w:val="000000"/>
          <w:sz w:val="32"/>
          <w:szCs w:val="32"/>
        </w:rPr>
        <w:t>:</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permette di effettuare l’accesso al sistema con le</w:t>
      </w:r>
      <w:r w:rsidRPr="00DF0561">
        <w:rPr>
          <w:rFonts w:ascii="Arial Rounded MT Bold" w:eastAsia="ArialMT" w:hAnsi="Arial Rounded MT Bold" w:cs="Times New Roman"/>
          <w:color w:val="000000"/>
          <w:sz w:val="32"/>
          <w:szCs w:val="32"/>
        </w:rPr>
        <w:br/>
        <w:t>proprie credenziali per poi sfruttare le funzionalità che si hanno a disposizione.</w:t>
      </w:r>
      <w:r w:rsidRPr="00DF0561">
        <w:rPr>
          <w:rFonts w:ascii="Arial Rounded MT Bold" w:eastAsia="ArialMT" w:hAnsi="Arial Rounded MT Bold" w:cs="Times New Roman"/>
          <w:color w:val="000000"/>
          <w:sz w:val="32"/>
          <w:szCs w:val="32"/>
        </w:rPr>
        <w:br/>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Attore: Amministratore</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
          <w:bCs/>
          <w:color w:val="000000"/>
          <w:sz w:val="32"/>
          <w:szCs w:val="32"/>
        </w:rPr>
        <w:br/>
      </w: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0.1.1:</w:t>
      </w:r>
      <w:r w:rsidRPr="00DF0561">
        <w:rPr>
          <w:rFonts w:ascii="Arial Rounded MT Bold" w:eastAsia="ArialMT" w:hAnsi="Arial Rounded MT Bold" w:cs="Times New Roman"/>
          <w:color w:val="000000"/>
          <w:sz w:val="32"/>
          <w:szCs w:val="32"/>
        </w:rPr>
        <w:t xml:space="preserve"> </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l’accesso al sistema che presenterà la</w:t>
      </w:r>
      <w:r w:rsidRPr="00DF0561">
        <w:rPr>
          <w:rFonts w:ascii="Arial Rounded MT Bold" w:eastAsia="ArialMT" w:hAnsi="Arial Rounded MT Bold" w:cs="Times New Roman"/>
          <w:color w:val="000000"/>
          <w:sz w:val="32"/>
          <w:szCs w:val="32"/>
        </w:rPr>
        <w:br/>
        <w:t>schermata di competenza per l’amministratore e le relative funzionalità privilegiate.</w:t>
      </w:r>
      <w:r w:rsidRPr="00DF0561">
        <w:rPr>
          <w:rFonts w:ascii="Arial Rounded MT Bold" w:eastAsia="ArialMT" w:hAnsi="Arial Rounded MT Bold" w:cs="Times New Roman"/>
          <w:color w:val="000000"/>
          <w:sz w:val="32"/>
          <w:szCs w:val="32"/>
        </w:rPr>
        <w:br/>
      </w:r>
    </w:p>
    <w:p w:rsidR="00AC69E9"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Attore: Utente</w:t>
      </w:r>
      <w:r w:rsidRPr="00DF0561">
        <w:rPr>
          <w:rFonts w:ascii="Arial Rounded MT Bold" w:hAnsi="Arial Rounded MT Bold" w:cs="Times New Roman"/>
          <w:bCs/>
          <w:color w:val="000000"/>
          <w:sz w:val="32"/>
          <w:szCs w:val="32"/>
        </w:rPr>
        <w:br/>
      </w: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hAnsi="Arial Rounded MT Bold" w:cs="Times New Roman"/>
          <w:bCs/>
          <w:color w:val="000000"/>
          <w:sz w:val="32"/>
          <w:szCs w:val="32"/>
        </w:rPr>
        <w:t>RF 0.1.2:</w:t>
      </w:r>
      <w:r w:rsidRPr="00DF0561">
        <w:rPr>
          <w:rFonts w:ascii="Arial Rounded MT Bold" w:hAnsi="Arial Rounded MT Bold" w:cs="Times New Roman"/>
          <w:b/>
          <w:bCs/>
          <w:color w:val="000000"/>
          <w:sz w:val="32"/>
          <w:szCs w:val="32"/>
        </w:rPr>
        <w:t xml:space="preserve"> </w:t>
      </w:r>
    </w:p>
    <w:p w:rsidR="00AC69E9" w:rsidRPr="00DF0561" w:rsidRDefault="00AC69E9"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permetterà di compiere l’accesso al sistema per poi sfruttare le funzionalità base del semplice utente.</w:t>
      </w:r>
      <w:r w:rsidRPr="00DF0561">
        <w:rPr>
          <w:rFonts w:ascii="Arial Rounded MT Bold" w:eastAsia="ArialMT" w:hAnsi="Arial Rounded MT Bold" w:cs="Times New Roman"/>
          <w:color w:val="000000"/>
          <w:sz w:val="32"/>
          <w:szCs w:val="32"/>
        </w:rPr>
        <w:br/>
      </w:r>
    </w:p>
    <w:p w:rsidR="00DB16BD"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w:t>
      </w:r>
      <w:proofErr w:type="gramStart"/>
      <w:r w:rsidRPr="00DF0561">
        <w:rPr>
          <w:rFonts w:ascii="Arial Rounded MT Bold" w:hAnsi="Arial Rounded MT Bold" w:cs="Times New Roman"/>
          <w:bCs/>
          <w:color w:val="000000"/>
          <w:sz w:val="32"/>
          <w:szCs w:val="32"/>
        </w:rPr>
        <w:t xml:space="preserve">0.2 </w:t>
      </w:r>
      <w:r w:rsidR="00DB16BD" w:rsidRPr="00DF0561">
        <w:rPr>
          <w:rFonts w:ascii="Arial Rounded MT Bold" w:hAnsi="Arial Rounded MT Bold" w:cs="Times New Roman"/>
          <w:bCs/>
          <w:color w:val="000000"/>
          <w:sz w:val="32"/>
          <w:szCs w:val="32"/>
        </w:rPr>
        <w:t xml:space="preserve"> </w:t>
      </w:r>
      <w:r w:rsidRPr="00DF0561">
        <w:rPr>
          <w:rFonts w:ascii="Arial Rounded MT Bold" w:hAnsi="Arial Rounded MT Bold" w:cs="Times New Roman"/>
          <w:bCs/>
          <w:color w:val="000000"/>
          <w:sz w:val="32"/>
          <w:szCs w:val="32"/>
        </w:rPr>
        <w:t>Log</w:t>
      </w:r>
      <w:proofErr w:type="gramEnd"/>
      <w:r w:rsidRPr="00DF0561">
        <w:rPr>
          <w:rFonts w:ascii="Arial Rounded MT Bold" w:hAnsi="Arial Rounded MT Bold" w:cs="Times New Roman"/>
          <w:bCs/>
          <w:color w:val="000000"/>
          <w:sz w:val="32"/>
          <w:szCs w:val="32"/>
        </w:rPr>
        <w:t>-out</w:t>
      </w:r>
      <w:r w:rsidRPr="00DF0561">
        <w:rPr>
          <w:rFonts w:ascii="Arial Rounded MT Bold" w:eastAsia="ArialMT" w:hAnsi="Arial Rounded MT Bold" w:cs="Times New Roman"/>
          <w:color w:val="000000"/>
          <w:sz w:val="32"/>
          <w:szCs w:val="32"/>
        </w:rPr>
        <w:t xml:space="preserve">: </w:t>
      </w:r>
    </w:p>
    <w:p w:rsidR="00DB16BD" w:rsidRPr="00DF0561" w:rsidRDefault="00DB16BD" w:rsidP="00AC69E9">
      <w:pPr>
        <w:pStyle w:val="Sommario5"/>
        <w:ind w:left="0"/>
        <w:rPr>
          <w:rFonts w:ascii="Arial Rounded MT Bold" w:eastAsia="ArialMT" w:hAnsi="Arial Rounded MT Bold" w:cs="Times New Roman"/>
          <w:color w:val="000000"/>
          <w:sz w:val="32"/>
          <w:szCs w:val="32"/>
        </w:rPr>
      </w:pPr>
    </w:p>
    <w:p w:rsidR="00DB16BD"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di uscire dal sistema.</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hAnsi="Arial Rounded MT Bold" w:cs="Times New Roman"/>
          <w:bCs/>
          <w:color w:val="000000"/>
          <w:sz w:val="32"/>
          <w:szCs w:val="32"/>
        </w:rPr>
        <w:t>RF 1</w:t>
      </w:r>
      <w:r w:rsidRPr="00DF0561">
        <w:rPr>
          <w:rFonts w:ascii="Arial Rounded MT Bold" w:hAnsi="Arial Rounded MT Bold" w:cs="Times New Roman"/>
          <w:b/>
          <w:bCs/>
          <w:color w:val="000000"/>
          <w:sz w:val="32"/>
          <w:szCs w:val="32"/>
        </w:rPr>
        <w:t xml:space="preserve"> </w:t>
      </w:r>
      <w:r w:rsidRPr="00DF0561">
        <w:rPr>
          <w:rFonts w:ascii="Arial Rounded MT Bold" w:hAnsi="Arial Rounded MT Bold" w:cs="Times New Roman"/>
          <w:bCs/>
          <w:color w:val="000000"/>
          <w:sz w:val="32"/>
          <w:szCs w:val="32"/>
        </w:rPr>
        <w:t>- Gestione Account</w:t>
      </w:r>
      <w:r w:rsidRPr="00DF0561">
        <w:rPr>
          <w:rFonts w:ascii="Arial Rounded MT Bold" w:hAnsi="Arial Rounded MT Bold" w:cs="Times New Roman"/>
          <w:bCs/>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eastAsia="ArialMT" w:hAnsi="Arial Rounded MT Bold" w:cs="Times New Roman"/>
          <w:color w:val="000000"/>
          <w:sz w:val="32"/>
          <w:szCs w:val="32"/>
        </w:rPr>
        <w:t>Questa funzionalità raccoglie tutte le operazioni per gestire l'account.</w:t>
      </w:r>
      <w:r w:rsidRPr="00DF0561">
        <w:rPr>
          <w:rFonts w:ascii="Arial Rounded MT Bold" w:eastAsia="ArialMT" w:hAnsi="Arial Rounded MT Bold" w:cs="Times New Roman"/>
          <w:color w:val="000000"/>
          <w:sz w:val="32"/>
          <w:szCs w:val="32"/>
        </w:rPr>
        <w:br/>
        <w:t>Queste funzionalità sono comuni a tutte le tipologie d</w:t>
      </w:r>
      <w:r w:rsidR="00DF0561" w:rsidRPr="00DF0561">
        <w:rPr>
          <w:rFonts w:ascii="Arial Rounded MT Bold" w:eastAsia="ArialMT" w:hAnsi="Arial Rounded MT Bold" w:cs="Times New Roman"/>
          <w:color w:val="000000"/>
          <w:sz w:val="32"/>
          <w:szCs w:val="32"/>
        </w:rPr>
        <w:t xml:space="preserve">i attori a meno di eventuali di </w:t>
      </w:r>
      <w:r w:rsidRPr="00DF0561">
        <w:rPr>
          <w:rFonts w:ascii="Arial Rounded MT Bold" w:eastAsia="ArialMT" w:hAnsi="Arial Rounded MT Bold" w:cs="Times New Roman"/>
          <w:color w:val="000000"/>
          <w:sz w:val="32"/>
          <w:szCs w:val="32"/>
        </w:rPr>
        <w:t>specifiche.</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1.1 - Recupera password: </w:t>
      </w:r>
    </w:p>
    <w:p w:rsidR="00DF0561" w:rsidRPr="00DF0561" w:rsidRDefault="00DF0561" w:rsidP="00AC69E9">
      <w:pPr>
        <w:pStyle w:val="Sommario5"/>
        <w:ind w:left="0"/>
        <w:rPr>
          <w:rFonts w:ascii="Arial Rounded MT Bold" w:hAnsi="Arial Rounded MT Bold" w:cs="Times New Roman"/>
          <w:b/>
          <w:bCs/>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recuperare la</w:t>
      </w:r>
      <w:r w:rsidRPr="00DF0561">
        <w:rPr>
          <w:rFonts w:ascii="Arial Rounded MT Bold" w:eastAsia="ArialMT" w:hAnsi="Arial Rounded MT Bold" w:cs="Times New Roman"/>
          <w:color w:val="000000"/>
          <w:sz w:val="32"/>
          <w:szCs w:val="32"/>
        </w:rPr>
        <w:br/>
        <w:t>password.</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1.2 - Modifica password: </w:t>
      </w:r>
    </w:p>
    <w:p w:rsidR="00DF0561" w:rsidRPr="00DF0561" w:rsidRDefault="00DF0561" w:rsidP="00AC69E9">
      <w:pPr>
        <w:pStyle w:val="Sommario5"/>
        <w:ind w:left="0"/>
        <w:rPr>
          <w:rFonts w:ascii="Arial Rounded MT Bold" w:eastAsia="ArialMT" w:hAnsi="Arial Rounded MT Bold" w:cs="Times New Roman"/>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la</w:t>
      </w:r>
      <w:r w:rsidRPr="00DF0561">
        <w:rPr>
          <w:rFonts w:ascii="Arial Rounded MT Bold" w:eastAsia="ArialMT" w:hAnsi="Arial Rounded MT Bold" w:cs="Times New Roman"/>
          <w:color w:val="000000"/>
          <w:sz w:val="32"/>
          <w:szCs w:val="32"/>
        </w:rPr>
        <w:br/>
        <w:t>password.</w:t>
      </w:r>
      <w:r w:rsidRPr="00DF0561">
        <w:rPr>
          <w:rFonts w:ascii="Arial Rounded MT Bold" w:hAnsi="Arial Rounded MT Bold" w:cs="Times New Roman"/>
          <w:b/>
          <w:bCs/>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1.3 - Modifica dati personali: </w:t>
      </w:r>
    </w:p>
    <w:p w:rsidR="00DF0561" w:rsidRPr="00DF0561" w:rsidRDefault="00DF0561" w:rsidP="00AC69E9">
      <w:pPr>
        <w:pStyle w:val="Sommario5"/>
        <w:ind w:left="0"/>
        <w:rPr>
          <w:rFonts w:ascii="Arial Rounded MT Bold" w:hAnsi="Arial Rounded MT Bold" w:cs="Times New Roman"/>
          <w:b/>
          <w:bCs/>
          <w:color w:val="000000"/>
          <w:sz w:val="32"/>
          <w:szCs w:val="32"/>
        </w:rPr>
      </w:pPr>
    </w:p>
    <w:p w:rsidR="00DF0561" w:rsidRPr="00DF0561" w:rsidRDefault="00AC69E9" w:rsidP="00AC69E9">
      <w:pPr>
        <w:pStyle w:val="Sommario5"/>
        <w:ind w:left="0"/>
        <w:rPr>
          <w:rFonts w:ascii="Arial Rounded MT Bold" w:hAnsi="Arial Rounded MT Bold" w:cs="Times New Roman"/>
          <w:b/>
          <w:bCs/>
          <w:color w:val="000000"/>
          <w:sz w:val="32"/>
          <w:szCs w:val="32"/>
        </w:rPr>
      </w:pPr>
      <w:r w:rsidRPr="00DF0561">
        <w:rPr>
          <w:rFonts w:ascii="Arial Rounded MT Bold" w:eastAsia="ArialMT" w:hAnsi="Arial Rounded MT Bold" w:cs="Times New Roman"/>
          <w:color w:val="000000"/>
          <w:sz w:val="32"/>
          <w:szCs w:val="32"/>
        </w:rPr>
        <w:t>questa funzionalità permette all’utente di modificare le</w:t>
      </w:r>
      <w:r w:rsidRPr="00DF0561">
        <w:rPr>
          <w:rFonts w:ascii="Arial Rounded MT Bold" w:eastAsia="ArialMT" w:hAnsi="Arial Rounded MT Bold" w:cs="Times New Roman"/>
          <w:color w:val="000000"/>
          <w:sz w:val="32"/>
          <w:szCs w:val="32"/>
        </w:rPr>
        <w:br/>
        <w:t>proprie credenziali o dati di riferimento.</w:t>
      </w:r>
      <w:r w:rsidRPr="00DF0561">
        <w:rPr>
          <w:rFonts w:ascii="Arial Rounded MT Bold" w:eastAsia="ArialMT" w:hAnsi="Arial Rounded MT Bold" w:cs="Times New Roman"/>
          <w:color w:val="000000"/>
          <w:sz w:val="32"/>
          <w:szCs w:val="32"/>
        </w:rPr>
        <w:br/>
      </w:r>
    </w:p>
    <w:p w:rsidR="00DF0561" w:rsidRPr="00DF0561" w:rsidRDefault="00AC69E9" w:rsidP="00AC69E9">
      <w:pPr>
        <w:pStyle w:val="Sommario5"/>
        <w:ind w:left="0"/>
        <w:rPr>
          <w:rFonts w:ascii="Arial Rounded MT Bold" w:hAnsi="Arial Rounded MT Bold" w:cs="Times New Roman"/>
          <w:bCs/>
          <w:color w:val="000000"/>
          <w:sz w:val="32"/>
          <w:szCs w:val="32"/>
        </w:rPr>
      </w:pPr>
      <w:r w:rsidRPr="00DF0561">
        <w:rPr>
          <w:rFonts w:ascii="Arial Rounded MT Bold" w:hAnsi="Arial Rounded MT Bold" w:cs="Times New Roman"/>
          <w:bCs/>
          <w:color w:val="000000"/>
          <w:sz w:val="32"/>
          <w:szCs w:val="32"/>
        </w:rPr>
        <w:t xml:space="preserve">RF 1.4 - Visualizza Profilo Personale: </w:t>
      </w:r>
    </w:p>
    <w:p w:rsidR="00DF0561" w:rsidRPr="00DF0561" w:rsidRDefault="00DF0561" w:rsidP="00AC69E9">
      <w:pPr>
        <w:pStyle w:val="Sommario5"/>
        <w:ind w:left="0"/>
        <w:rPr>
          <w:rFonts w:ascii="Arial Rounded MT Bold" w:eastAsia="ArialMT" w:hAnsi="Arial Rounded MT Bold" w:cs="Times New Roman"/>
          <w:color w:val="000000"/>
          <w:sz w:val="32"/>
          <w:szCs w:val="32"/>
        </w:rPr>
      </w:pPr>
    </w:p>
    <w:p w:rsidR="00AC69E9" w:rsidRPr="00DF0561" w:rsidRDefault="00AC69E9" w:rsidP="00AC69E9">
      <w:pPr>
        <w:pStyle w:val="Sommario5"/>
        <w:ind w:left="0"/>
        <w:rPr>
          <w:rFonts w:ascii="Arial Rounded MT Bold" w:eastAsia="ArialMT" w:hAnsi="Arial Rounded MT Bold" w:cs="Times New Roman"/>
          <w:color w:val="000000"/>
          <w:sz w:val="32"/>
          <w:szCs w:val="32"/>
        </w:rPr>
      </w:pPr>
      <w:r w:rsidRPr="00DF0561">
        <w:rPr>
          <w:rFonts w:ascii="Arial Rounded MT Bold" w:eastAsia="ArialMT" w:hAnsi="Arial Rounded MT Bold" w:cs="Times New Roman"/>
          <w:color w:val="000000"/>
          <w:sz w:val="32"/>
          <w:szCs w:val="32"/>
        </w:rPr>
        <w:t>questa funzionalità permette la visualizzazione</w:t>
      </w:r>
      <w:r w:rsidRPr="00DF0561">
        <w:rPr>
          <w:rFonts w:ascii="Arial Rounded MT Bold" w:eastAsia="ArialMT" w:hAnsi="Arial Rounded MT Bold" w:cs="Times New Roman"/>
          <w:color w:val="000000"/>
          <w:sz w:val="32"/>
          <w:szCs w:val="32"/>
        </w:rPr>
        <w:br/>
        <w:t>delle credenziali d’accesso e dati di riferimento proprie dell’utente</w:t>
      </w:r>
      <w:r w:rsidRPr="00DF0561">
        <w:rPr>
          <w:rFonts w:ascii="Arial Rounded MT Bold" w:hAnsi="Arial Rounded MT Bold" w:cs="Times New Roman"/>
          <w:sz w:val="32"/>
          <w:szCs w:val="32"/>
        </w:rPr>
        <w:t xml:space="preserve"> </w:t>
      </w:r>
      <w:r w:rsidRPr="00DF0561">
        <w:rPr>
          <w:rFonts w:ascii="Arial Rounded MT Bold" w:hAnsi="Arial Rounded MT Bold"/>
          <w:sz w:val="32"/>
          <w:szCs w:val="32"/>
        </w:rPr>
        <w:t xml:space="preserve"> </w:t>
      </w:r>
    </w:p>
    <w:p w:rsidR="00C26C13" w:rsidRPr="00E3057E" w:rsidRDefault="00C26C13" w:rsidP="00890BB6">
      <w:pPr>
        <w:pStyle w:val="Sommario5"/>
        <w:ind w:left="0"/>
        <w:rPr>
          <w:rFonts w:ascii="Arial Rounded MT Bold" w:hAnsi="Arial Rounded MT Bold"/>
          <w:sz w:val="32"/>
          <w:szCs w:val="32"/>
        </w:rPr>
      </w:pPr>
    </w:p>
    <w:p w:rsidR="00E3057E" w:rsidRDefault="00E3057E" w:rsidP="00E3057E">
      <w:pPr>
        <w:pStyle w:val="Sommario5"/>
        <w:ind w:left="0"/>
        <w:rPr>
          <w:rStyle w:val="fontstyle01"/>
        </w:rPr>
      </w:pPr>
      <w:r w:rsidRPr="00E3057E">
        <w:rPr>
          <w:rStyle w:val="fontstyle01"/>
          <w:rFonts w:ascii="Arial Rounded MT Bold" w:hAnsi="Arial Rounded MT Bold"/>
          <w:b w:val="0"/>
          <w:sz w:val="32"/>
          <w:szCs w:val="32"/>
        </w:rPr>
        <w:t>Attore: Responsabile</w:t>
      </w:r>
      <w:r w:rsidRPr="00E3057E">
        <w:rPr>
          <w:rStyle w:val="fontstyle01"/>
        </w:rPr>
        <w:br/>
      </w:r>
    </w:p>
    <w:p w:rsidR="00E3057E" w:rsidRPr="00E3057E" w:rsidRDefault="00E3057E" w:rsidP="00E3057E">
      <w:pPr>
        <w:pStyle w:val="Sommario5"/>
        <w:ind w:left="0"/>
        <w:rPr>
          <w:rStyle w:val="fontstyle01"/>
          <w:rFonts w:ascii="Arial Rounded MT Bold" w:hAnsi="Arial Rounded MT Bold"/>
          <w:b w:val="0"/>
          <w:sz w:val="32"/>
          <w:szCs w:val="32"/>
        </w:rPr>
      </w:pPr>
      <w:r>
        <w:rPr>
          <w:rStyle w:val="fontstyle01"/>
          <w:rFonts w:ascii="Arial Rounded MT Bold" w:hAnsi="Arial Rounded MT Bold"/>
          <w:b w:val="0"/>
          <w:sz w:val="32"/>
          <w:szCs w:val="32"/>
        </w:rPr>
        <w:t>RF 1.5</w:t>
      </w:r>
      <w:r w:rsidRPr="00E3057E">
        <w:rPr>
          <w:rStyle w:val="fontstyle01"/>
          <w:rFonts w:ascii="Arial Rounded MT Bold" w:hAnsi="Arial Rounded MT Bold"/>
          <w:b w:val="0"/>
          <w:sz w:val="32"/>
          <w:szCs w:val="32"/>
        </w:rPr>
        <w:t xml:space="preserve"> - Visualizza Richieste: </w:t>
      </w:r>
      <w:r w:rsidRPr="00E3057E">
        <w:rPr>
          <w:rStyle w:val="fontstyle21"/>
          <w:rFonts w:ascii="Arial Rounded MT Bold" w:hAnsi="Arial Rounded MT Bold"/>
          <w:b w:val="0"/>
          <w:sz w:val="32"/>
          <w:szCs w:val="32"/>
        </w:rPr>
        <w:t>questa funzionalità permette al Responsabile di visualizzare</w:t>
      </w:r>
      <w:r>
        <w:rPr>
          <w:rStyle w:val="fontstyle21"/>
          <w:rFonts w:ascii="Arial Rounded MT Bold" w:hAnsi="Arial Rounded MT Bold"/>
          <w:b w:val="0"/>
          <w:sz w:val="32"/>
          <w:szCs w:val="32"/>
        </w:rPr>
        <w:t xml:space="preserve"> le richieste eseguite dagli utenti.</w:t>
      </w:r>
      <w:r w:rsidRPr="00E3057E">
        <w:rPr>
          <w:rFonts w:ascii="Arial Rounded MT Bold" w:eastAsia="ArialMT" w:hAnsi="Arial Rounded MT Bold"/>
          <w:b/>
          <w:color w:val="000000"/>
          <w:sz w:val="32"/>
          <w:szCs w:val="32"/>
        </w:rPr>
        <w:br/>
      </w:r>
    </w:p>
    <w:p w:rsidR="00C26C13" w:rsidRPr="00E3057E" w:rsidRDefault="00E3057E" w:rsidP="00E3057E">
      <w:pPr>
        <w:pStyle w:val="Sommario5"/>
        <w:ind w:left="0"/>
        <w:rPr>
          <w:rFonts w:ascii="Arial Rounded MT Bold" w:hAnsi="Arial Rounded MT Bold"/>
          <w:b/>
          <w:sz w:val="32"/>
          <w:szCs w:val="32"/>
        </w:rPr>
      </w:pPr>
      <w:r w:rsidRPr="00E3057E">
        <w:rPr>
          <w:rStyle w:val="fontstyle01"/>
          <w:rFonts w:ascii="Arial Rounded MT Bold" w:hAnsi="Arial Rounded MT Bold"/>
          <w:b w:val="0"/>
          <w:sz w:val="32"/>
          <w:szCs w:val="32"/>
        </w:rPr>
        <w:t>RF 1.7</w:t>
      </w:r>
      <w:r>
        <w:rPr>
          <w:rStyle w:val="fontstyle01"/>
          <w:rFonts w:ascii="Arial Rounded MT Bold" w:hAnsi="Arial Rounded MT Bold"/>
          <w:b w:val="0"/>
          <w:sz w:val="32"/>
          <w:szCs w:val="32"/>
        </w:rPr>
        <w:t xml:space="preserve"> - Gestisce</w:t>
      </w:r>
      <w:r w:rsidRPr="00E3057E">
        <w:rPr>
          <w:rStyle w:val="fontstyle01"/>
          <w:rFonts w:ascii="Arial Rounded MT Bold" w:hAnsi="Arial Rounded MT Bold"/>
          <w:b w:val="0"/>
          <w:sz w:val="32"/>
          <w:szCs w:val="32"/>
        </w:rPr>
        <w:t xml:space="preserve"> Richieste: </w:t>
      </w:r>
      <w:r w:rsidRPr="00E3057E">
        <w:rPr>
          <w:rStyle w:val="fontstyle21"/>
          <w:rFonts w:ascii="Arial Rounded MT Bold" w:hAnsi="Arial Rounded MT Bold"/>
          <w:b w:val="0"/>
          <w:sz w:val="32"/>
          <w:szCs w:val="32"/>
        </w:rPr>
        <w:t xml:space="preserve">questa funzionalità permette al </w:t>
      </w:r>
      <w:r>
        <w:rPr>
          <w:rStyle w:val="fontstyle21"/>
          <w:rFonts w:ascii="Arial Rounded MT Bold" w:hAnsi="Arial Rounded MT Bold"/>
          <w:b w:val="0"/>
          <w:sz w:val="32"/>
          <w:szCs w:val="32"/>
        </w:rPr>
        <w:t>r</w:t>
      </w:r>
      <w:r w:rsidRPr="00E3057E">
        <w:rPr>
          <w:rStyle w:val="fontstyle21"/>
          <w:rFonts w:ascii="Arial Rounded MT Bold" w:hAnsi="Arial Rounded MT Bold"/>
          <w:b w:val="0"/>
          <w:sz w:val="32"/>
          <w:szCs w:val="32"/>
        </w:rPr>
        <w:t xml:space="preserve">esponsabile di </w:t>
      </w:r>
      <w:proofErr w:type="gramStart"/>
      <w:r w:rsidRPr="00E3057E">
        <w:rPr>
          <w:rStyle w:val="fontstyle21"/>
          <w:rFonts w:ascii="Arial Rounded MT Bold" w:hAnsi="Arial Rounded MT Bold"/>
          <w:b w:val="0"/>
          <w:sz w:val="32"/>
          <w:szCs w:val="32"/>
        </w:rPr>
        <w:t>gestire</w:t>
      </w:r>
      <w:r>
        <w:rPr>
          <w:rStyle w:val="fontstyle21"/>
          <w:rFonts w:ascii="Arial Rounded MT Bold" w:hAnsi="Arial Rounded MT Bold"/>
          <w:b w:val="0"/>
          <w:sz w:val="32"/>
          <w:szCs w:val="32"/>
        </w:rPr>
        <w:t xml:space="preserve"> </w:t>
      </w:r>
      <w:r w:rsidRPr="00E3057E">
        <w:rPr>
          <w:rStyle w:val="fontstyle21"/>
          <w:rFonts w:ascii="Arial Rounded MT Bold" w:hAnsi="Arial Rounded MT Bold"/>
          <w:b w:val="0"/>
          <w:sz w:val="32"/>
          <w:szCs w:val="32"/>
        </w:rPr>
        <w:t>,dopo</w:t>
      </w:r>
      <w:proofErr w:type="gramEnd"/>
      <w:r w:rsidRPr="00E3057E">
        <w:rPr>
          <w:rStyle w:val="fontstyle21"/>
          <w:rFonts w:ascii="Arial Rounded MT Bold" w:hAnsi="Arial Rounded MT Bold"/>
          <w:b w:val="0"/>
          <w:sz w:val="32"/>
          <w:szCs w:val="32"/>
        </w:rPr>
        <w:t xml:space="preserve"> aver effettuato opportuni controlli di validità dei dati i</w:t>
      </w:r>
      <w:r>
        <w:rPr>
          <w:rStyle w:val="fontstyle21"/>
          <w:rFonts w:ascii="Arial Rounded MT Bold" w:hAnsi="Arial Rounded MT Bold"/>
          <w:b w:val="0"/>
          <w:sz w:val="32"/>
          <w:szCs w:val="32"/>
        </w:rPr>
        <w:t xml:space="preserve">mmessi dall’utente, le future richieste di spedizione. </w:t>
      </w:r>
    </w:p>
    <w:p w:rsidR="00C26C13" w:rsidRPr="00DF0561" w:rsidRDefault="00C26C13" w:rsidP="00890BB6">
      <w:pPr>
        <w:pStyle w:val="Sommario5"/>
        <w:ind w:left="0"/>
        <w:rPr>
          <w:rFonts w:ascii="Arial Rounded MT Bold" w:hAnsi="Arial Rounded MT Bold"/>
          <w:sz w:val="32"/>
          <w:szCs w:val="32"/>
        </w:rPr>
      </w:pPr>
    </w:p>
    <w:p w:rsidR="00C26C13" w:rsidRPr="00AC69E9" w:rsidRDefault="00C26C13" w:rsidP="00890BB6">
      <w:pPr>
        <w:pStyle w:val="Sommario5"/>
        <w:ind w:left="0"/>
        <w:rPr>
          <w:rFonts w:ascii="Arial Rounded MT Bold" w:hAnsi="Arial Rounded MT Bold"/>
          <w:sz w:val="28"/>
          <w:szCs w:val="28"/>
        </w:rPr>
      </w:pPr>
    </w:p>
    <w:p w:rsidR="00DF0561" w:rsidRDefault="00DF0561" w:rsidP="00DF0561">
      <w:pPr>
        <w:pStyle w:val="Sommario5"/>
        <w:ind w:left="0"/>
        <w:rPr>
          <w:rFonts w:ascii="Arial Rounded MT Bold" w:hAnsi="Arial Rounded MT Bold"/>
          <w:sz w:val="44"/>
          <w:szCs w:val="44"/>
        </w:rPr>
      </w:pPr>
      <w:r>
        <w:rPr>
          <w:rFonts w:ascii="Arial Rounded MT Bold" w:hAnsi="Arial Rounded MT Bold"/>
          <w:sz w:val="44"/>
          <w:szCs w:val="44"/>
        </w:rPr>
        <w:t xml:space="preserve">4.  Requisiti Non </w:t>
      </w:r>
      <w:r w:rsidR="00463187">
        <w:rPr>
          <w:rFonts w:ascii="Arial Rounded MT Bold" w:hAnsi="Arial Rounded MT Bold"/>
          <w:sz w:val="44"/>
          <w:szCs w:val="44"/>
        </w:rPr>
        <w:t>Funzionali</w:t>
      </w:r>
    </w:p>
    <w:p w:rsidR="00DF0561" w:rsidRPr="00E3057E" w:rsidRDefault="00DF0561" w:rsidP="00DF0561">
      <w:pPr>
        <w:pStyle w:val="Sommario5"/>
        <w:ind w:left="0"/>
        <w:rPr>
          <w:rFonts w:ascii="Arial Rounded MT Bold" w:hAnsi="Arial Rounded MT Bold"/>
          <w:sz w:val="28"/>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4.1 RNF 1 - Usabilità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facilmente apprendibile (l’utente deve essere in grado di interagire con il sistema e padroneggiare le funzionalità in modo rapido), deve essere flessibile e robusto (l’utente deve essere in grado di capire quando ha successo nel perseguire i suoi obiettivi nel sistema). </w:t>
      </w:r>
    </w:p>
    <w:p w:rsidR="00E3057E" w:rsidRPr="00E3057E" w:rsidRDefault="00E3057E" w:rsidP="00E3057E">
      <w:pPr>
        <w:pStyle w:val="Default"/>
        <w:spacing w:after="56"/>
        <w:rPr>
          <w:rFonts w:ascii="Arial Rounded MT Bold" w:hAnsi="Arial Rounded MT Bold"/>
          <w:sz w:val="32"/>
          <w:szCs w:val="28"/>
        </w:rPr>
      </w:pPr>
      <w:r w:rsidRPr="00E3057E">
        <w:rPr>
          <w:sz w:val="32"/>
          <w:szCs w:val="28"/>
        </w:rPr>
        <w:t>●</w:t>
      </w:r>
      <w:r w:rsidRPr="00E3057E">
        <w:rPr>
          <w:rFonts w:ascii="Arial Rounded MT Bold" w:hAnsi="Arial Rounded MT Bold"/>
          <w:sz w:val="32"/>
          <w:szCs w:val="28"/>
        </w:rPr>
        <w:t xml:space="preserve"> Il sistema deve essere quindi di immediata interpretazione da parte dell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mostrando ogni operazione disponibile per ogni contesto preoccupandosi di sostituire il linguaggio dei comandi con la manipolazione di oggetti visibili e facilmente riconoscibili dall’utente come pulsanti opportunamente etichettati. </w:t>
      </w:r>
    </w:p>
    <w:p w:rsidR="00E3057E" w:rsidRPr="00E3057E" w:rsidRDefault="00E3057E" w:rsidP="00E3057E">
      <w:pPr>
        <w:pStyle w:val="Default"/>
        <w:rPr>
          <w:rFonts w:ascii="Arial Rounded MT Bold" w:hAnsi="Arial Rounded MT Bold"/>
          <w:sz w:val="32"/>
          <w:szCs w:val="28"/>
        </w:rPr>
      </w:pPr>
      <w:r w:rsidRPr="00E3057E">
        <w:rPr>
          <w:sz w:val="32"/>
          <w:szCs w:val="28"/>
        </w:rPr>
        <w:lastRenderedPageBreak/>
        <w:t>●</w:t>
      </w:r>
      <w:r w:rsidRPr="00E3057E">
        <w:rPr>
          <w:rFonts w:ascii="Arial Rounded MT Bold" w:hAnsi="Arial Rounded MT Bold"/>
          <w:sz w:val="32"/>
          <w:szCs w:val="28"/>
        </w:rPr>
        <w:t xml:space="preserve"> Il sistema si preoccuper</w:t>
      </w:r>
      <w:r w:rsidRPr="00E3057E">
        <w:rPr>
          <w:rFonts w:ascii="Arial Rounded MT Bold" w:hAnsi="Arial Rounded MT Bold" w:cs="Arial Rounded MT Bold"/>
          <w:sz w:val="32"/>
          <w:szCs w:val="28"/>
        </w:rPr>
        <w:t>à</w:t>
      </w:r>
      <w:r w:rsidRPr="00E3057E">
        <w:rPr>
          <w:rFonts w:ascii="Arial Rounded MT Bold" w:hAnsi="Arial Rounded MT Bold"/>
          <w:sz w:val="32"/>
          <w:szCs w:val="28"/>
        </w:rPr>
        <w:t xml:space="preserve"> deve fornire un feedback immediato all</w:t>
      </w:r>
      <w:r w:rsidRPr="00E3057E">
        <w:rPr>
          <w:rFonts w:ascii="Arial Rounded MT Bold" w:hAnsi="Arial Rounded MT Bold" w:cs="Arial Rounded MT Bold"/>
          <w:sz w:val="32"/>
          <w:szCs w:val="28"/>
        </w:rPr>
        <w:t>’</w:t>
      </w:r>
      <w:r w:rsidRPr="00E3057E">
        <w:rPr>
          <w:rFonts w:ascii="Arial Rounded MT Bold" w:hAnsi="Arial Rounded MT Bold"/>
          <w:sz w:val="32"/>
          <w:szCs w:val="28"/>
        </w:rPr>
        <w:t xml:space="preserve">utente delle azioni che compie in modo da rendere chiaro quali effetti hanno sul sistema.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4.2 RNF 2 - Affidabilità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è basato su un database relazionale, ha un’architettura </w:t>
      </w:r>
      <w:r w:rsidR="00463187" w:rsidRPr="00E3057E">
        <w:rPr>
          <w:rFonts w:ascii="Arial Rounded MT Bold" w:hAnsi="Arial Rounded MT Bold"/>
          <w:sz w:val="32"/>
          <w:szCs w:val="28"/>
        </w:rPr>
        <w:t>Client-Server</w:t>
      </w:r>
      <w:r w:rsidRPr="00E3057E">
        <w:rPr>
          <w:rFonts w:ascii="Arial Rounded MT Bold" w:hAnsi="Arial Rounded MT Bold"/>
          <w:sz w:val="32"/>
          <w:szCs w:val="28"/>
        </w:rPr>
        <w:t>. I componenti devono essere affidabili ed essere in grado di poter mantenere i propri dati anche in caso di guasti (problemi elettrici, guasti dell'hardware, attacchi informatici, problemi legati al browser, ecc.</w:t>
      </w:r>
      <w:proofErr w:type="gramStart"/>
      <w:r w:rsidRPr="00E3057E">
        <w:rPr>
          <w:rFonts w:ascii="Arial Rounded MT Bold" w:hAnsi="Arial Rounded MT Bold"/>
          <w:sz w:val="32"/>
          <w:szCs w:val="28"/>
        </w:rPr>
        <w:t>).Il</w:t>
      </w:r>
      <w:proofErr w:type="gramEnd"/>
      <w:r w:rsidRPr="00E3057E">
        <w:rPr>
          <w:rFonts w:ascii="Arial Rounded MT Bold" w:hAnsi="Arial Rounded MT Bold"/>
          <w:sz w:val="32"/>
          <w:szCs w:val="28"/>
        </w:rPr>
        <w:t xml:space="preserve"> sistema dev’essere attivo 24 ore su 24. Il software sarà in grado di rispondere alla maggior parte di manomissioni o intrusioni irregolari. Le tecniche utilizzate sono basate prevalentemente su una ‘login’, la quale permette il riconoscimento dell’utente.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Per quanto riguarda i permessi, quest’ultimi verranno adeguatamente distribuiti sulla base del grado di importanza e responsabilità degli Utenti. In particolare un amministratore avrà i massimi permessi poiché ha facoltà di utilizzare qualsiasi tipo di funzione disponibile, mentre un responsabile avrà dei vincoli da rispettare, ovvero ha la facoltà di utilizzare qualsiasi tipo di funzione disponibile solo sugli utenti che gestisce, infine un utente amministratore ha la facoltà di utilizzare particolari funzioni disponibili relative alla manipolazione d</w:t>
      </w:r>
      <w:r w:rsidR="00463187">
        <w:rPr>
          <w:rFonts w:ascii="Arial Rounded MT Bold" w:hAnsi="Arial Rounded MT Bold"/>
          <w:sz w:val="32"/>
          <w:szCs w:val="28"/>
        </w:rPr>
        <w:t>i alcuni oggetti presenti nel DB</w:t>
      </w:r>
      <w:r w:rsidRPr="00E3057E">
        <w:rPr>
          <w:rFonts w:ascii="Arial Rounded MT Bold" w:hAnsi="Arial Rounded MT Bold"/>
          <w:sz w:val="32"/>
          <w:szCs w:val="28"/>
        </w:rPr>
        <w:t>.</w:t>
      </w:r>
    </w:p>
    <w:p w:rsidR="00E3057E" w:rsidRPr="00E3057E" w:rsidRDefault="00E3057E" w:rsidP="00E3057E">
      <w:pPr>
        <w:pStyle w:val="Default"/>
        <w:pageBreakBefore/>
        <w:spacing w:after="240"/>
        <w:rPr>
          <w:rFonts w:ascii="Arial Rounded MT Bold" w:hAnsi="Arial Rounded MT Bold"/>
          <w:sz w:val="32"/>
          <w:szCs w:val="28"/>
        </w:rPr>
      </w:pPr>
      <w:r w:rsidRPr="00E3057E">
        <w:rPr>
          <w:rFonts w:ascii="Arial Rounded MT Bold" w:hAnsi="Arial Rounded MT Bold"/>
          <w:bCs/>
          <w:sz w:val="32"/>
          <w:szCs w:val="28"/>
        </w:rPr>
        <w:lastRenderedPageBreak/>
        <w:t xml:space="preserve">4.3 RNF 3 - Performance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Il sistema deve essere reattivo per le operazioni più immediate come il caricamento statico di un prodotto, mentre per il caricamento dei prodotti in maniera massiva deve avere dei tempi di risposta ragionevoli nell’ordine della decina di secondi, ma essendo un sistema web molto dipenderà dalla qualità della connessione e della congestione della rete sul sistema online. Inoltre deve poter gestire senza rallentamenti circa 500 utenti collegati simultaneamente che effettuano le operazioni più disparate, dalla visualizzazione, alla ricerca e caricamento di prodotti.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4.4 RNF 4 - Manutenibilità </w:t>
      </w:r>
    </w:p>
    <w:p w:rsidR="00E3057E" w:rsidRPr="00E3057E" w:rsidRDefault="00B76E06" w:rsidP="00E3057E">
      <w:pPr>
        <w:pStyle w:val="Default"/>
        <w:rPr>
          <w:rFonts w:ascii="Arial Rounded MT Bold" w:hAnsi="Arial Rounded MT Bold"/>
          <w:sz w:val="32"/>
          <w:szCs w:val="28"/>
        </w:rPr>
      </w:pPr>
      <w:r>
        <w:rPr>
          <w:rFonts w:ascii="Arial Rounded MT Bold" w:hAnsi="Arial Rounded MT Bold"/>
          <w:sz w:val="32"/>
          <w:szCs w:val="28"/>
        </w:rPr>
        <w:t>e-Wine</w:t>
      </w:r>
      <w:r w:rsidR="00E3057E" w:rsidRPr="00E3057E">
        <w:rPr>
          <w:rFonts w:ascii="Arial Rounded MT Bold" w:hAnsi="Arial Rounded MT Bold"/>
          <w:sz w:val="32"/>
          <w:szCs w:val="28"/>
        </w:rPr>
        <w:t xml:space="preserve"> avrà un Amministratore che potrà ampliare e modificare le fun</w:t>
      </w:r>
      <w:r>
        <w:rPr>
          <w:rFonts w:ascii="Arial Rounded MT Bold" w:hAnsi="Arial Rounded MT Bold"/>
          <w:sz w:val="32"/>
          <w:szCs w:val="28"/>
        </w:rPr>
        <w:t>zionalità già esistenti in e-Wine</w:t>
      </w:r>
      <w:bookmarkStart w:id="0" w:name="_GoBack"/>
      <w:bookmarkEnd w:id="0"/>
      <w:r w:rsidR="00E3057E" w:rsidRPr="00E3057E">
        <w:rPr>
          <w:rFonts w:ascii="Arial Rounded MT Bold" w:hAnsi="Arial Rounded MT Bold"/>
          <w:sz w:val="32"/>
          <w:szCs w:val="28"/>
        </w:rPr>
        <w:t xml:space="preserve"> suddivise in moduli in modo da garantire il riuso del codice per operazioni simili. Grazie alla documentazione che verrà prodotta si garantirà una progettazione che seguirà i principi dell’ingegneria del software in modo che la manutenibilità sia garantita. Inoltre per il primo anno di vita del software si garantirà un intervento puntuale per la risoluzione di problemi tramite bugfix. </w:t>
      </w:r>
    </w:p>
    <w:p w:rsidR="00E3057E" w:rsidRPr="00E3057E" w:rsidRDefault="00E3057E" w:rsidP="00E3057E">
      <w:pPr>
        <w:pStyle w:val="Default"/>
        <w:rPr>
          <w:rFonts w:ascii="Arial Rounded MT Bold" w:hAnsi="Arial Rounded MT Bold"/>
          <w:sz w:val="32"/>
          <w:szCs w:val="28"/>
        </w:rPr>
      </w:pPr>
    </w:p>
    <w:p w:rsidR="00E3057E" w:rsidRPr="00E3057E" w:rsidRDefault="00E3057E" w:rsidP="00E3057E">
      <w:pPr>
        <w:pStyle w:val="Default"/>
        <w:spacing w:after="240"/>
        <w:rPr>
          <w:rFonts w:ascii="Arial Rounded MT Bold" w:hAnsi="Arial Rounded MT Bold"/>
          <w:sz w:val="32"/>
          <w:szCs w:val="28"/>
        </w:rPr>
      </w:pPr>
      <w:r w:rsidRPr="00E3057E">
        <w:rPr>
          <w:rFonts w:ascii="Arial Rounded MT Bold" w:hAnsi="Arial Rounded MT Bold"/>
          <w:bCs/>
          <w:sz w:val="32"/>
          <w:szCs w:val="28"/>
        </w:rPr>
        <w:t xml:space="preserve">4.5 RNF 5 - Implementazione </w:t>
      </w:r>
    </w:p>
    <w:p w:rsidR="00E3057E" w:rsidRPr="00E3057E" w:rsidRDefault="00E3057E" w:rsidP="00E3057E">
      <w:pPr>
        <w:pStyle w:val="Default"/>
        <w:rPr>
          <w:rFonts w:ascii="Arial Rounded MT Bold" w:hAnsi="Arial Rounded MT Bold"/>
          <w:sz w:val="32"/>
          <w:szCs w:val="28"/>
        </w:rPr>
      </w:pPr>
      <w:r w:rsidRPr="00E3057E">
        <w:rPr>
          <w:rFonts w:ascii="Arial Rounded MT Bold" w:hAnsi="Arial Rounded MT Bold"/>
          <w:sz w:val="32"/>
          <w:szCs w:val="28"/>
        </w:rPr>
        <w:t xml:space="preserve">La parte </w:t>
      </w:r>
      <w:r w:rsidRPr="00E3057E">
        <w:rPr>
          <w:rFonts w:ascii="Arial Rounded MT Bold" w:hAnsi="Arial Rounded MT Bold"/>
          <w:i/>
          <w:iCs/>
          <w:sz w:val="32"/>
          <w:szCs w:val="28"/>
        </w:rPr>
        <w:t xml:space="preserve">back-end </w:t>
      </w:r>
      <w:r w:rsidRPr="00E3057E">
        <w:rPr>
          <w:rFonts w:ascii="Arial Rounded MT Bold" w:hAnsi="Arial Rounded MT Bold"/>
          <w:sz w:val="32"/>
          <w:szCs w:val="28"/>
        </w:rPr>
        <w:t xml:space="preserve">del sistema è stato realizzato utilizzando il linguaggio JavaScript eseguito su piattaforma Tomcat-Apache. Per i dati utente e i dati di ogni singolo prodotto viene utilizzato il DBMS relazionale </w:t>
      </w:r>
      <w:r w:rsidR="00463187" w:rsidRPr="00E3057E">
        <w:rPr>
          <w:rFonts w:ascii="Arial Rounded MT Bold" w:hAnsi="Arial Rounded MT Bold"/>
          <w:sz w:val="32"/>
          <w:szCs w:val="28"/>
        </w:rPr>
        <w:t>MySQL</w:t>
      </w:r>
      <w:r w:rsidRPr="00E3057E">
        <w:rPr>
          <w:rFonts w:ascii="Arial Rounded MT Bold" w:hAnsi="Arial Rounded MT Bold"/>
          <w:sz w:val="32"/>
          <w:szCs w:val="28"/>
        </w:rPr>
        <w:t xml:space="preserve">. La parte </w:t>
      </w:r>
      <w:r w:rsidRPr="00E3057E">
        <w:rPr>
          <w:rFonts w:ascii="Arial Rounded MT Bold" w:hAnsi="Arial Rounded MT Bold"/>
          <w:i/>
          <w:iCs/>
          <w:sz w:val="32"/>
          <w:szCs w:val="28"/>
        </w:rPr>
        <w:t>front-en</w:t>
      </w:r>
      <w:r w:rsidRPr="00E3057E">
        <w:rPr>
          <w:rFonts w:ascii="Arial Rounded MT Bold" w:hAnsi="Arial Rounded MT Bold"/>
          <w:sz w:val="32"/>
          <w:szCs w:val="28"/>
        </w:rPr>
        <w:t>d è stata realizzata utilizzando il linguaggio di markup HTML5, i fogli di stile CSS3, Bootstrap 3, JQuery.</w:t>
      </w:r>
    </w:p>
    <w:p w:rsidR="00E3057E" w:rsidRPr="00E3057E" w:rsidRDefault="00E3057E" w:rsidP="00E3057E">
      <w:pPr>
        <w:pStyle w:val="Default"/>
        <w:rPr>
          <w:rFonts w:ascii="Arial Rounded MT Bold" w:hAnsi="Arial Rounded MT Bold"/>
          <w:sz w:val="32"/>
          <w:szCs w:val="28"/>
        </w:rPr>
      </w:pPr>
    </w:p>
    <w:p w:rsidR="00C26C13" w:rsidRPr="00E3057E" w:rsidRDefault="00C26C13" w:rsidP="00890BB6">
      <w:pPr>
        <w:pStyle w:val="Sommario5"/>
        <w:ind w:left="0"/>
        <w:rPr>
          <w:rFonts w:ascii="Arial Rounded MT Bold" w:hAnsi="Arial Rounded MT Bold"/>
          <w:sz w:val="32"/>
          <w:szCs w:val="28"/>
        </w:rPr>
      </w:pPr>
    </w:p>
    <w:p w:rsidR="00C26C13" w:rsidRDefault="00C26C13" w:rsidP="00890BB6">
      <w:pPr>
        <w:pStyle w:val="Sommario5"/>
        <w:ind w:left="0"/>
        <w:rPr>
          <w:rFonts w:ascii="Arial Rounded MT Bold" w:hAnsi="Arial Rounded MT Bold"/>
          <w:sz w:val="48"/>
          <w:szCs w:val="44"/>
        </w:rPr>
      </w:pPr>
    </w:p>
    <w:p w:rsidR="009D2BD8" w:rsidRPr="00E3057E" w:rsidRDefault="009D2BD8" w:rsidP="00890BB6">
      <w:pPr>
        <w:pStyle w:val="Sommario5"/>
        <w:ind w:left="0"/>
        <w:rPr>
          <w:rFonts w:ascii="Arial Rounded MT Bold" w:hAnsi="Arial Rounded MT Bold"/>
          <w:sz w:val="48"/>
          <w:szCs w:val="44"/>
        </w:rPr>
      </w:pPr>
    </w:p>
    <w:p w:rsidR="002E5884" w:rsidRDefault="00354BFE" w:rsidP="002E5884">
      <w:pPr>
        <w:pStyle w:val="Sommario5"/>
        <w:ind w:left="0"/>
        <w:rPr>
          <w:rFonts w:ascii="Arial Rounded MT Bold" w:hAnsi="Arial Rounded MT Bold"/>
          <w:sz w:val="44"/>
          <w:szCs w:val="44"/>
        </w:rPr>
      </w:pPr>
      <w:r w:rsidRPr="002E5884">
        <w:rPr>
          <w:rFonts w:ascii="Arial Rounded MT Bold" w:hAnsi="Arial Rounded MT Bold"/>
          <w:sz w:val="44"/>
          <w:szCs w:val="44"/>
        </w:rPr>
        <w:t>5.   Ambiente di Destinazione</w:t>
      </w:r>
    </w:p>
    <w:p w:rsidR="009D2BD8" w:rsidRDefault="009D2BD8" w:rsidP="002E5884">
      <w:pPr>
        <w:pStyle w:val="Sommario5"/>
        <w:ind w:left="0"/>
        <w:rPr>
          <w:rFonts w:ascii="Arial Rounded MT Bold" w:hAnsi="Arial Rounded MT Bold"/>
          <w:sz w:val="32"/>
          <w:szCs w:val="32"/>
        </w:rPr>
      </w:pPr>
    </w:p>
    <w:p w:rsidR="00C26C13" w:rsidRPr="002E5884" w:rsidRDefault="002E5884" w:rsidP="002E5884">
      <w:pPr>
        <w:pStyle w:val="Sommario5"/>
        <w:ind w:left="0"/>
        <w:rPr>
          <w:rFonts w:ascii="Arial Rounded MT Bold" w:hAnsi="Arial Rounded MT Bold"/>
          <w:sz w:val="44"/>
          <w:szCs w:val="44"/>
        </w:rPr>
      </w:pPr>
      <w:r w:rsidRPr="002E5884">
        <w:rPr>
          <w:rFonts w:ascii="Arial Rounded MT Bold" w:hAnsi="Arial Rounded MT Bold"/>
          <w:sz w:val="32"/>
          <w:szCs w:val="32"/>
        </w:rPr>
        <w:t>Il sistema attuale</w:t>
      </w:r>
      <w:r>
        <w:rPr>
          <w:rFonts w:ascii="Arial Rounded MT Bold" w:hAnsi="Arial Rounded MT Bold"/>
          <w:sz w:val="32"/>
          <w:szCs w:val="32"/>
        </w:rPr>
        <w:t>:</w:t>
      </w:r>
      <w:r w:rsidRPr="002E5884">
        <w:rPr>
          <w:rFonts w:ascii="Arial Rounded MT Bold" w:hAnsi="Arial Rounded MT Bold"/>
          <w:sz w:val="32"/>
          <w:szCs w:val="32"/>
        </w:rPr>
        <w:t xml:space="preserve"> </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Il sistema attuale è basato su un web application con funzionalità limitate</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Sistema Futuro</w:t>
      </w:r>
    </w:p>
    <w:p w:rsidR="002E5884" w:rsidRPr="002E5884" w:rsidRDefault="002E5884" w:rsidP="00890BB6">
      <w:pPr>
        <w:pStyle w:val="Sommario5"/>
        <w:ind w:left="0"/>
        <w:rPr>
          <w:rFonts w:ascii="Arial Rounded MT Bold" w:hAnsi="Arial Rounded MT Bold"/>
          <w:sz w:val="32"/>
          <w:szCs w:val="32"/>
        </w:rPr>
      </w:pPr>
    </w:p>
    <w:p w:rsidR="002E5884" w:rsidRPr="002E5884" w:rsidRDefault="002E5884" w:rsidP="00890BB6">
      <w:pPr>
        <w:pStyle w:val="Sommario5"/>
        <w:ind w:left="0"/>
        <w:rPr>
          <w:rFonts w:ascii="Arial Rounded MT Bold" w:hAnsi="Arial Rounded MT Bold"/>
          <w:sz w:val="32"/>
          <w:szCs w:val="32"/>
        </w:rPr>
      </w:pPr>
      <w:r w:rsidRPr="002E5884">
        <w:rPr>
          <w:rFonts w:ascii="Arial Rounded MT Bold" w:hAnsi="Arial Rounded MT Bold"/>
          <w:sz w:val="32"/>
          <w:szCs w:val="32"/>
        </w:rPr>
        <w:t xml:space="preserve">Il sistema futuro sarà basata sempre su </w:t>
      </w:r>
      <w:proofErr w:type="gramStart"/>
      <w:r w:rsidRPr="002E5884">
        <w:rPr>
          <w:rFonts w:ascii="Arial Rounded MT Bold" w:hAnsi="Arial Rounded MT Bold"/>
          <w:sz w:val="32"/>
          <w:szCs w:val="32"/>
        </w:rPr>
        <w:t>una web</w:t>
      </w:r>
      <w:proofErr w:type="gramEnd"/>
      <w:r w:rsidRPr="002E5884">
        <w:rPr>
          <w:rFonts w:ascii="Arial Rounded MT Bold" w:hAnsi="Arial Rounded MT Bold"/>
          <w:sz w:val="32"/>
          <w:szCs w:val="32"/>
        </w:rPr>
        <w:t xml:space="preserve"> application, che implementerà diverse funzionalità aggiuntive indicate nei requisiti funzionali e non.</w:t>
      </w:r>
    </w:p>
    <w:p w:rsidR="00C26C13" w:rsidRPr="002E5884" w:rsidRDefault="00C26C13" w:rsidP="00890BB6">
      <w:pPr>
        <w:pStyle w:val="Sommario5"/>
        <w:ind w:left="0"/>
        <w:rPr>
          <w:rFonts w:ascii="Arial Rounded MT Bold" w:hAnsi="Arial Rounded MT Bold"/>
          <w:sz w:val="32"/>
          <w:szCs w:val="32"/>
        </w:rPr>
      </w:pPr>
    </w:p>
    <w:p w:rsidR="00C26C13" w:rsidRDefault="00C26C13" w:rsidP="00890BB6">
      <w:pPr>
        <w:pStyle w:val="Sommario5"/>
        <w:ind w:left="0"/>
        <w:rPr>
          <w:rFonts w:ascii="Arial Rounded MT Bold" w:hAnsi="Arial Rounded MT Bold"/>
          <w:sz w:val="44"/>
          <w:szCs w:val="44"/>
        </w:rPr>
      </w:pPr>
    </w:p>
    <w:p w:rsidR="00C26C13" w:rsidRDefault="00C26C13" w:rsidP="00890BB6">
      <w:pPr>
        <w:pStyle w:val="Sommario5"/>
        <w:ind w:left="0"/>
        <w:rPr>
          <w:rFonts w:ascii="Arial Rounded MT Bold" w:hAnsi="Arial Rounded MT Bold"/>
          <w:sz w:val="44"/>
          <w:szCs w:val="44"/>
        </w:rPr>
      </w:pPr>
    </w:p>
    <w:p w:rsidR="00C26C13" w:rsidRDefault="00C26C13" w:rsidP="00890BB6">
      <w:pPr>
        <w:pStyle w:val="Sommario5"/>
        <w:ind w:left="0"/>
        <w:rPr>
          <w:rFonts w:ascii="Arial Rounded MT Bold" w:hAnsi="Arial Rounded MT Bold"/>
          <w:sz w:val="44"/>
          <w:szCs w:val="44"/>
        </w:rPr>
      </w:pPr>
    </w:p>
    <w:p w:rsidR="00890BB6" w:rsidRPr="00890BB6" w:rsidRDefault="00890BB6" w:rsidP="00890BB6">
      <w:pPr>
        <w:pStyle w:val="Sommario5"/>
        <w:ind w:left="0"/>
        <w:rPr>
          <w:rFonts w:ascii="Arial Rounded MT Bold" w:hAnsi="Arial Rounded MT Bold"/>
          <w:sz w:val="44"/>
          <w:szCs w:val="44"/>
          <w:u w:val="single"/>
        </w:rPr>
      </w:pPr>
      <w:r>
        <w:rPr>
          <w:rFonts w:ascii="Arial Rounded MT Bold" w:hAnsi="Arial Rounded MT Bold"/>
          <w:sz w:val="44"/>
          <w:szCs w:val="44"/>
        </w:rPr>
        <w:t xml:space="preserve">6.   Consegne e Scadenze      </w:t>
      </w:r>
    </w:p>
    <w:p w:rsidR="00890BB6" w:rsidRDefault="00890BB6" w:rsidP="001765AE">
      <w:pPr>
        <w:rPr>
          <w:rFonts w:ascii="Arial" w:hAnsi="Arial"/>
          <w:b/>
          <w:u w:val="single"/>
        </w:rPr>
      </w:pPr>
    </w:p>
    <w:p w:rsidR="00DF0561" w:rsidRDefault="00DF0561" w:rsidP="001765AE">
      <w:pPr>
        <w:rPr>
          <w:rFonts w:ascii="Arial" w:hAnsi="Arial"/>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87"/>
      </w:tblGrid>
      <w:tr w:rsidR="00890BB6" w:rsidRPr="003A7E19" w:rsidTr="003A7E19">
        <w:trPr>
          <w:trHeight w:val="563"/>
        </w:trPr>
        <w:tc>
          <w:tcPr>
            <w:tcW w:w="4286" w:type="dxa"/>
            <w:shd w:val="clear" w:color="auto" w:fill="8EAADB"/>
          </w:tcPr>
          <w:p w:rsidR="00890BB6" w:rsidRPr="003A7E19" w:rsidRDefault="00890BB6" w:rsidP="003A7E19">
            <w:pPr>
              <w:jc w:val="center"/>
              <w:rPr>
                <w:rFonts w:ascii="Arial Rounded MT Bold" w:hAnsi="Arial Rounded MT Bold"/>
                <w:sz w:val="44"/>
                <w:szCs w:val="44"/>
              </w:rPr>
            </w:pPr>
            <w:r w:rsidRPr="003A7E19">
              <w:rPr>
                <w:rFonts w:ascii="Arial Rounded MT Bold" w:hAnsi="Arial Rounded MT Bold"/>
                <w:sz w:val="44"/>
                <w:szCs w:val="44"/>
              </w:rPr>
              <w:t>Documenti</w:t>
            </w:r>
          </w:p>
        </w:tc>
        <w:tc>
          <w:tcPr>
            <w:tcW w:w="4287" w:type="dxa"/>
            <w:shd w:val="clear" w:color="auto" w:fill="8EAADB"/>
          </w:tcPr>
          <w:p w:rsidR="00890BB6" w:rsidRPr="003A7E19" w:rsidRDefault="00890BB6" w:rsidP="003A7E19">
            <w:pPr>
              <w:jc w:val="center"/>
              <w:rPr>
                <w:rFonts w:ascii="Arial Rounded MT Bold" w:hAnsi="Arial Rounded MT Bold"/>
                <w:sz w:val="44"/>
                <w:szCs w:val="44"/>
              </w:rPr>
            </w:pPr>
            <w:r w:rsidRPr="003A7E19">
              <w:rPr>
                <w:rFonts w:ascii="Arial Rounded MT Bold" w:hAnsi="Arial Rounded MT Bold"/>
                <w:sz w:val="44"/>
                <w:szCs w:val="44"/>
              </w:rPr>
              <w:t>Consegne</w:t>
            </w:r>
          </w:p>
        </w:tc>
      </w:tr>
      <w:tr w:rsidR="00890BB6" w:rsidRPr="003A7E19" w:rsidTr="003A7E19">
        <w:trPr>
          <w:trHeight w:val="563"/>
        </w:trPr>
        <w:tc>
          <w:tcPr>
            <w:tcW w:w="4286" w:type="dxa"/>
            <w:shd w:val="clear" w:color="auto" w:fill="auto"/>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tblGrid>
            <w:tr w:rsidR="00890BB6" w:rsidRPr="00890BB6" w:rsidTr="00890BB6">
              <w:tc>
                <w:tcPr>
                  <w:tcW w:w="3000" w:type="dxa"/>
                  <w:tcBorders>
                    <w:top w:val="single" w:sz="4" w:space="0" w:color="auto"/>
                    <w:left w:val="single" w:sz="4" w:space="0" w:color="auto"/>
                    <w:bottom w:val="single" w:sz="4" w:space="0" w:color="auto"/>
                    <w:right w:val="single" w:sz="4" w:space="0" w:color="auto"/>
                  </w:tcBorders>
                  <w:vAlign w:val="center"/>
                  <w:hideMark/>
                </w:tcPr>
                <w:p w:rsidR="00890BB6" w:rsidRPr="00890BB6" w:rsidRDefault="00890BB6" w:rsidP="00890BB6">
                  <w:pPr>
                    <w:widowControl/>
                    <w:suppressAutoHyphens w:val="0"/>
                    <w:rPr>
                      <w:rFonts w:eastAsia="Times New Roman"/>
                      <w:kern w:val="0"/>
                    </w:rPr>
                  </w:pPr>
                </w:p>
              </w:tc>
            </w:tr>
          </w:tbl>
          <w:p w:rsidR="00890BB6" w:rsidRPr="003A7E19" w:rsidRDefault="00890BB6" w:rsidP="001765AE">
            <w:pPr>
              <w:rPr>
                <w:rFonts w:ascii="Arial Rounded MT Bold" w:hAnsi="Arial Rounded MT Bold"/>
                <w:sz w:val="28"/>
                <w:szCs w:val="28"/>
              </w:rPr>
            </w:pPr>
            <w:r w:rsidRPr="003A7E19">
              <w:rPr>
                <w:rFonts w:ascii="Arial Rounded MT Bold" w:hAnsi="Arial Rounded MT Bold"/>
                <w:sz w:val="28"/>
                <w:szCs w:val="28"/>
              </w:rPr>
              <w:t>Requirements and Use Cases</w:t>
            </w:r>
          </w:p>
        </w:tc>
        <w:tc>
          <w:tcPr>
            <w:tcW w:w="4287" w:type="dxa"/>
            <w:shd w:val="clear" w:color="auto" w:fill="auto"/>
          </w:tcPr>
          <w:p w:rsidR="00890BB6" w:rsidRPr="00DF0561" w:rsidRDefault="00890BB6" w:rsidP="00463187">
            <w:pPr>
              <w:jc w:val="center"/>
              <w:rPr>
                <w:rFonts w:ascii="Arial Rounded MT Bold" w:hAnsi="Arial Rounded MT Bold"/>
                <w:sz w:val="28"/>
                <w:szCs w:val="28"/>
              </w:rPr>
            </w:pPr>
            <w:r w:rsidRPr="00DF0561">
              <w:rPr>
                <w:rFonts w:ascii="Arial Rounded MT Bold" w:hAnsi="Arial Rounded MT Bold"/>
                <w:sz w:val="28"/>
                <w:szCs w:val="28"/>
              </w:rPr>
              <w:t xml:space="preserve">24 </w:t>
            </w:r>
            <w:proofErr w:type="gramStart"/>
            <w:r w:rsidRPr="00DF0561">
              <w:rPr>
                <w:rFonts w:ascii="Arial Rounded MT Bold" w:hAnsi="Arial Rounded MT Bold"/>
                <w:sz w:val="28"/>
                <w:szCs w:val="28"/>
              </w:rPr>
              <w:t>Ottobre</w:t>
            </w:r>
            <w:proofErr w:type="gramEnd"/>
            <w:r w:rsidRPr="00DF0561">
              <w:rPr>
                <w:rFonts w:ascii="Arial Rounded MT Bold" w:hAnsi="Arial Rounded MT Bold"/>
                <w:sz w:val="28"/>
                <w:szCs w:val="28"/>
              </w:rPr>
              <w:t xml:space="preserve"> 2017</w:t>
            </w:r>
          </w:p>
        </w:tc>
      </w:tr>
      <w:tr w:rsidR="00890BB6" w:rsidRPr="003A7E19" w:rsidTr="003A7E19">
        <w:trPr>
          <w:trHeight w:val="607"/>
        </w:trPr>
        <w:tc>
          <w:tcPr>
            <w:tcW w:w="4286" w:type="dxa"/>
            <w:shd w:val="clear" w:color="auto" w:fill="auto"/>
          </w:tcPr>
          <w:p w:rsidR="00890BB6" w:rsidRPr="003A7E19" w:rsidRDefault="00890BB6" w:rsidP="001765AE">
            <w:pPr>
              <w:rPr>
                <w:rFonts w:ascii="Arial" w:hAnsi="Arial"/>
                <w:b/>
                <w:u w:val="single"/>
              </w:rPr>
            </w:pPr>
            <w:r w:rsidRPr="003A7E19">
              <w:rPr>
                <w:rFonts w:ascii="Arial Rounded MT Bold" w:hAnsi="Arial Rounded MT Bold"/>
                <w:sz w:val="28"/>
                <w:szCs w:val="28"/>
              </w:rPr>
              <w:t>Request Analysis Document</w:t>
            </w:r>
          </w:p>
        </w:tc>
        <w:tc>
          <w:tcPr>
            <w:tcW w:w="4287" w:type="dxa"/>
            <w:shd w:val="clear" w:color="auto" w:fill="auto"/>
          </w:tcPr>
          <w:p w:rsidR="00890BB6" w:rsidRPr="003A7E19" w:rsidRDefault="00890BB6" w:rsidP="00463187">
            <w:pPr>
              <w:jc w:val="center"/>
              <w:rPr>
                <w:rFonts w:ascii="Arial" w:hAnsi="Arial"/>
                <w:b/>
                <w:u w:val="single"/>
              </w:rPr>
            </w:pPr>
            <w:r w:rsidRPr="003A7E19">
              <w:rPr>
                <w:rFonts w:ascii="Arial Rounded MT Bold" w:hAnsi="Arial Rounded MT Bold"/>
                <w:sz w:val="28"/>
                <w:szCs w:val="28"/>
              </w:rPr>
              <w:t xml:space="preserve">7 </w:t>
            </w:r>
            <w:proofErr w:type="gramStart"/>
            <w:r w:rsidRPr="003A7E19">
              <w:rPr>
                <w:rFonts w:ascii="Arial Rounded MT Bold" w:hAnsi="Arial Rounded MT Bold"/>
                <w:sz w:val="28"/>
                <w:szCs w:val="28"/>
              </w:rPr>
              <w:t>Novembre</w:t>
            </w:r>
            <w:proofErr w:type="gramEnd"/>
            <w:r w:rsidRPr="003A7E19">
              <w:rPr>
                <w:rFonts w:ascii="Arial Rounded MT Bold" w:hAnsi="Arial Rounded MT Bold"/>
                <w:sz w:val="28"/>
                <w:szCs w:val="28"/>
              </w:rPr>
              <w:t xml:space="preserve"> 2017</w:t>
            </w:r>
          </w:p>
        </w:tc>
      </w:tr>
      <w:tr w:rsidR="00890BB6" w:rsidRPr="003A7E19" w:rsidTr="003A7E19">
        <w:trPr>
          <w:trHeight w:val="563"/>
        </w:trPr>
        <w:tc>
          <w:tcPr>
            <w:tcW w:w="4286" w:type="dxa"/>
            <w:shd w:val="clear" w:color="auto" w:fill="auto"/>
          </w:tcPr>
          <w:p w:rsidR="00890BB6" w:rsidRPr="00463187" w:rsidRDefault="00463187" w:rsidP="001765AE">
            <w:pPr>
              <w:rPr>
                <w:rFonts w:ascii="Arial Rounded MT Bold" w:hAnsi="Arial Rounded MT Bold"/>
                <w:sz w:val="28"/>
                <w:szCs w:val="28"/>
              </w:rPr>
            </w:pPr>
            <w:r>
              <w:rPr>
                <w:rFonts w:ascii="Arial Rounded MT Bold" w:hAnsi="Arial Rounded MT Bold"/>
                <w:sz w:val="28"/>
                <w:szCs w:val="28"/>
              </w:rPr>
              <w:t xml:space="preserve">Requisiti e casi d’uso </w:t>
            </w:r>
          </w:p>
        </w:tc>
        <w:tc>
          <w:tcPr>
            <w:tcW w:w="4287" w:type="dxa"/>
            <w:shd w:val="clear" w:color="auto" w:fill="auto"/>
          </w:tcPr>
          <w:p w:rsidR="00890BB6" w:rsidRPr="00463187" w:rsidRDefault="00463187" w:rsidP="00463187">
            <w:pPr>
              <w:jc w:val="center"/>
              <w:rPr>
                <w:rFonts w:ascii="Arial" w:hAnsi="Arial"/>
                <w:b/>
              </w:rPr>
            </w:pPr>
            <w:r w:rsidRPr="00463187">
              <w:rPr>
                <w:rFonts w:ascii="Arial" w:hAnsi="Arial"/>
                <w:b/>
              </w:rPr>
              <w:t xml:space="preserve">24 </w:t>
            </w:r>
            <w:proofErr w:type="gramStart"/>
            <w:r w:rsidRPr="00463187">
              <w:rPr>
                <w:rFonts w:ascii="Arial" w:hAnsi="Arial"/>
                <w:b/>
              </w:rPr>
              <w:t>Ottobre</w:t>
            </w:r>
            <w:proofErr w:type="gramEnd"/>
            <w:r w:rsidRPr="00463187">
              <w:rPr>
                <w:rFonts w:ascii="Arial" w:hAnsi="Arial"/>
                <w:b/>
              </w:rPr>
              <w:t xml:space="preserve"> 2017</w:t>
            </w:r>
          </w:p>
        </w:tc>
      </w:tr>
      <w:tr w:rsidR="00890BB6" w:rsidRPr="003A7E19" w:rsidTr="003A7E19">
        <w:trPr>
          <w:trHeight w:val="563"/>
        </w:trPr>
        <w:tc>
          <w:tcPr>
            <w:tcW w:w="4286" w:type="dxa"/>
            <w:shd w:val="clear" w:color="auto" w:fill="auto"/>
          </w:tcPr>
          <w:p w:rsidR="00463187" w:rsidRPr="00463187" w:rsidRDefault="00463187" w:rsidP="00463187">
            <w:pPr>
              <w:rPr>
                <w:rFonts w:ascii="Arial Rounded MT Bold" w:hAnsi="Arial Rounded MT Bold"/>
                <w:sz w:val="28"/>
                <w:szCs w:val="28"/>
              </w:rPr>
            </w:pPr>
            <w:r w:rsidRPr="00463187">
              <w:rPr>
                <w:rFonts w:ascii="Arial Rounded MT Bold" w:hAnsi="Arial Rounded MT Bold"/>
                <w:sz w:val="28"/>
                <w:szCs w:val="28"/>
              </w:rPr>
              <w:t xml:space="preserve">Requirements Analysis Document: </w:t>
            </w:r>
          </w:p>
          <w:p w:rsidR="00890BB6" w:rsidRPr="00463187" w:rsidRDefault="00890BB6" w:rsidP="00463187">
            <w:pPr>
              <w:rPr>
                <w:rFonts w:ascii="Arial Rounded MT Bold" w:hAnsi="Arial Rounded MT Bold"/>
                <w:sz w:val="28"/>
                <w:szCs w:val="28"/>
              </w:rPr>
            </w:pPr>
          </w:p>
        </w:tc>
        <w:tc>
          <w:tcPr>
            <w:tcW w:w="4287" w:type="dxa"/>
            <w:shd w:val="clear" w:color="auto" w:fill="auto"/>
          </w:tcPr>
          <w:p w:rsidR="00890BB6" w:rsidRPr="003A7E19" w:rsidRDefault="00463187" w:rsidP="00463187">
            <w:pPr>
              <w:jc w:val="center"/>
              <w:rPr>
                <w:rFonts w:ascii="Arial" w:hAnsi="Arial"/>
                <w:b/>
                <w:u w:val="single"/>
              </w:rPr>
            </w:pPr>
            <w:r w:rsidRPr="00463187">
              <w:rPr>
                <w:rFonts w:ascii="Arial Rounded MT Bold" w:hAnsi="Arial Rounded MT Bold"/>
                <w:sz w:val="28"/>
                <w:szCs w:val="28"/>
              </w:rPr>
              <w:t xml:space="preserve">7 </w:t>
            </w:r>
            <w:proofErr w:type="gramStart"/>
            <w:r w:rsidRPr="00463187">
              <w:rPr>
                <w:rFonts w:ascii="Arial Rounded MT Bold" w:hAnsi="Arial Rounded MT Bold"/>
                <w:sz w:val="28"/>
                <w:szCs w:val="28"/>
              </w:rPr>
              <w:t>Novembre</w:t>
            </w:r>
            <w:proofErr w:type="gramEnd"/>
            <w:r w:rsidRPr="00463187">
              <w:rPr>
                <w:rFonts w:ascii="Arial Rounded MT Bold" w:hAnsi="Arial Rounded MT Bold"/>
                <w:sz w:val="28"/>
                <w:szCs w:val="28"/>
              </w:rPr>
              <w:t xml:space="preserve"> 2017</w:t>
            </w:r>
          </w:p>
        </w:tc>
      </w:tr>
      <w:tr w:rsidR="00890BB6" w:rsidRPr="003A7E19" w:rsidTr="003A7E19">
        <w:trPr>
          <w:trHeight w:val="607"/>
        </w:trPr>
        <w:tc>
          <w:tcPr>
            <w:tcW w:w="4286" w:type="dxa"/>
            <w:shd w:val="clear" w:color="auto" w:fill="auto"/>
          </w:tcPr>
          <w:p w:rsidR="00890BB6" w:rsidRPr="003A7E19" w:rsidRDefault="00463187" w:rsidP="001765AE">
            <w:pPr>
              <w:rPr>
                <w:rFonts w:ascii="Arial" w:hAnsi="Arial"/>
                <w:b/>
                <w:u w:val="single"/>
              </w:rPr>
            </w:pPr>
            <w:r w:rsidRPr="00463187">
              <w:rPr>
                <w:rFonts w:ascii="Arial Rounded MT Bold" w:hAnsi="Arial Rounded MT Bold"/>
                <w:sz w:val="28"/>
                <w:szCs w:val="28"/>
              </w:rPr>
              <w:t>System Design Document:</w:t>
            </w:r>
          </w:p>
        </w:tc>
        <w:tc>
          <w:tcPr>
            <w:tcW w:w="4287" w:type="dxa"/>
            <w:shd w:val="clear" w:color="auto" w:fill="auto"/>
          </w:tcPr>
          <w:p w:rsidR="00890BB6" w:rsidRPr="003A7E19" w:rsidRDefault="00463187" w:rsidP="00463187">
            <w:pPr>
              <w:jc w:val="center"/>
              <w:rPr>
                <w:rFonts w:ascii="Arial" w:hAnsi="Arial"/>
                <w:b/>
                <w:u w:val="single"/>
              </w:rPr>
            </w:pPr>
            <w:r>
              <w:rPr>
                <w:rFonts w:ascii="Arial Rounded MT Bold" w:hAnsi="Arial Rounded MT Bold"/>
                <w:sz w:val="28"/>
                <w:szCs w:val="28"/>
              </w:rPr>
              <w:t xml:space="preserve">28 </w:t>
            </w:r>
            <w:proofErr w:type="gramStart"/>
            <w:r>
              <w:rPr>
                <w:rFonts w:ascii="Arial Rounded MT Bold" w:hAnsi="Arial Rounded MT Bold"/>
                <w:sz w:val="28"/>
                <w:szCs w:val="28"/>
              </w:rPr>
              <w:t>N</w:t>
            </w:r>
            <w:r w:rsidRPr="00463187">
              <w:rPr>
                <w:rFonts w:ascii="Arial Rounded MT Bold" w:hAnsi="Arial Rounded MT Bold"/>
                <w:sz w:val="28"/>
                <w:szCs w:val="28"/>
              </w:rPr>
              <w:t>ovembre</w:t>
            </w:r>
            <w:proofErr w:type="gramEnd"/>
            <w:r w:rsidRPr="00463187">
              <w:rPr>
                <w:rFonts w:ascii="Arial Rounded MT Bold" w:hAnsi="Arial Rounded MT Bold"/>
                <w:sz w:val="28"/>
                <w:szCs w:val="28"/>
              </w:rPr>
              <w:t xml:space="preserve"> 2017</w:t>
            </w:r>
          </w:p>
        </w:tc>
      </w:tr>
      <w:tr w:rsidR="00890BB6" w:rsidRPr="003A7E19" w:rsidTr="003A7E19">
        <w:trPr>
          <w:trHeight w:val="563"/>
        </w:trPr>
        <w:tc>
          <w:tcPr>
            <w:tcW w:w="4286" w:type="dxa"/>
            <w:shd w:val="clear" w:color="auto" w:fill="auto"/>
          </w:tcPr>
          <w:p w:rsidR="00463187" w:rsidRPr="00463187" w:rsidRDefault="00463187" w:rsidP="00463187">
            <w:pPr>
              <w:rPr>
                <w:rFonts w:ascii="Arial Rounded MT Bold" w:hAnsi="Arial Rounded MT Bold"/>
                <w:sz w:val="28"/>
                <w:szCs w:val="28"/>
              </w:rPr>
            </w:pPr>
            <w:r w:rsidRPr="00463187">
              <w:rPr>
                <w:rFonts w:ascii="Arial Rounded MT Bold" w:hAnsi="Arial Rounded MT Bold"/>
                <w:sz w:val="28"/>
                <w:szCs w:val="28"/>
              </w:rPr>
              <w:t>Specifica delle interfacce dei moduli del sottosistema d</w:t>
            </w:r>
            <w:r>
              <w:rPr>
                <w:rFonts w:ascii="Arial Rounded MT Bold" w:hAnsi="Arial Rounded MT Bold"/>
                <w:sz w:val="28"/>
                <w:szCs w:val="28"/>
              </w:rPr>
              <w:t>a implementare</w:t>
            </w:r>
          </w:p>
          <w:p w:rsidR="00890BB6" w:rsidRPr="003A7E19" w:rsidRDefault="00463187" w:rsidP="001765AE">
            <w:pPr>
              <w:rPr>
                <w:rFonts w:ascii="Arial" w:hAnsi="Arial"/>
                <w:b/>
                <w:u w:val="single"/>
              </w:rPr>
            </w:pPr>
            <w:r w:rsidRPr="00463187">
              <w:rPr>
                <w:rFonts w:ascii="Arial Rounded MT Bold" w:hAnsi="Arial Rounded MT Bold"/>
                <w:sz w:val="28"/>
                <w:szCs w:val="28"/>
              </w:rPr>
              <w:lastRenderedPageBreak/>
              <w:t xml:space="preserve">. </w:t>
            </w:r>
          </w:p>
        </w:tc>
        <w:tc>
          <w:tcPr>
            <w:tcW w:w="4287" w:type="dxa"/>
            <w:shd w:val="clear" w:color="auto" w:fill="auto"/>
          </w:tcPr>
          <w:p w:rsidR="00890BB6" w:rsidRPr="00463187" w:rsidRDefault="00463187" w:rsidP="00463187">
            <w:pPr>
              <w:jc w:val="center"/>
              <w:rPr>
                <w:rFonts w:ascii="Arial" w:hAnsi="Arial"/>
                <w:b/>
              </w:rPr>
            </w:pPr>
            <w:r w:rsidRPr="00463187">
              <w:rPr>
                <w:rFonts w:ascii="Arial" w:hAnsi="Arial"/>
                <w:b/>
              </w:rPr>
              <w:lastRenderedPageBreak/>
              <w:t xml:space="preserve">19 </w:t>
            </w:r>
            <w:proofErr w:type="gramStart"/>
            <w:r w:rsidRPr="00463187">
              <w:rPr>
                <w:rFonts w:ascii="Arial" w:hAnsi="Arial"/>
                <w:b/>
              </w:rPr>
              <w:t>Dicembre</w:t>
            </w:r>
            <w:proofErr w:type="gramEnd"/>
            <w:r w:rsidRPr="00463187">
              <w:rPr>
                <w:rFonts w:ascii="Arial" w:hAnsi="Arial"/>
                <w:b/>
              </w:rPr>
              <w:t xml:space="preserve"> 2017</w:t>
            </w:r>
          </w:p>
        </w:tc>
      </w:tr>
      <w:tr w:rsidR="00890BB6" w:rsidRPr="003A7E19" w:rsidTr="003A7E19">
        <w:trPr>
          <w:trHeight w:val="563"/>
        </w:trPr>
        <w:tc>
          <w:tcPr>
            <w:tcW w:w="4286" w:type="dxa"/>
            <w:shd w:val="clear" w:color="auto" w:fill="auto"/>
          </w:tcPr>
          <w:p w:rsidR="00890BB6" w:rsidRPr="003A7E19" w:rsidRDefault="00463187" w:rsidP="001765AE">
            <w:pPr>
              <w:rPr>
                <w:rFonts w:ascii="Arial" w:hAnsi="Arial"/>
                <w:b/>
                <w:u w:val="single"/>
              </w:rPr>
            </w:pPr>
            <w:r w:rsidRPr="00463187">
              <w:rPr>
                <w:rFonts w:ascii="Arial Rounded MT Bold" w:hAnsi="Arial Rounded MT Bold"/>
                <w:sz w:val="28"/>
                <w:szCs w:val="28"/>
              </w:rPr>
              <w:t xml:space="preserve">Piano di test di sistema e specifica dei casi di test per il </w:t>
            </w:r>
            <w:r>
              <w:rPr>
                <w:rFonts w:ascii="Arial Rounded MT Bold" w:hAnsi="Arial Rounded MT Bold"/>
                <w:sz w:val="28"/>
                <w:szCs w:val="28"/>
              </w:rPr>
              <w:t>sottosistema da implementare</w:t>
            </w:r>
          </w:p>
        </w:tc>
        <w:tc>
          <w:tcPr>
            <w:tcW w:w="4287" w:type="dxa"/>
            <w:shd w:val="clear" w:color="auto" w:fill="auto"/>
          </w:tcPr>
          <w:p w:rsidR="00890BB6" w:rsidRPr="00463187" w:rsidRDefault="00463187" w:rsidP="00463187">
            <w:pPr>
              <w:jc w:val="center"/>
              <w:rPr>
                <w:rFonts w:ascii="Arial" w:hAnsi="Arial"/>
                <w:b/>
              </w:rPr>
            </w:pPr>
            <w:r>
              <w:rPr>
                <w:rFonts w:ascii="Arial" w:hAnsi="Arial"/>
                <w:b/>
              </w:rPr>
              <w:t xml:space="preserve">19 </w:t>
            </w:r>
            <w:proofErr w:type="gramStart"/>
            <w:r>
              <w:rPr>
                <w:rFonts w:ascii="Arial" w:hAnsi="Arial"/>
                <w:b/>
              </w:rPr>
              <w:t>Dicembre</w:t>
            </w:r>
            <w:proofErr w:type="gramEnd"/>
            <w:r>
              <w:rPr>
                <w:rFonts w:ascii="Arial" w:hAnsi="Arial"/>
                <w:b/>
              </w:rPr>
              <w:t xml:space="preserve"> 2017</w:t>
            </w:r>
          </w:p>
        </w:tc>
      </w:tr>
    </w:tbl>
    <w:p w:rsidR="00890BB6" w:rsidRPr="00BC649A" w:rsidRDefault="00890BB6" w:rsidP="001765AE">
      <w:pPr>
        <w:rPr>
          <w:rFonts w:ascii="Arial" w:hAnsi="Arial"/>
          <w:b/>
          <w:u w:val="single"/>
        </w:rPr>
      </w:pPr>
    </w:p>
    <w:sectPr w:rsidR="00890BB6" w:rsidRPr="00BC649A"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E69" w:rsidRDefault="006F5E69">
      <w:r>
        <w:separator/>
      </w:r>
    </w:p>
  </w:endnote>
  <w:endnote w:type="continuationSeparator" w:id="0">
    <w:p w:rsidR="006F5E69" w:rsidRDefault="006F5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00"/>
    <w:family w:val="roman"/>
    <w:notTrueType/>
    <w:pitch w:val="default"/>
  </w:font>
  <w:font w:name="ArialMT">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E69" w:rsidRDefault="006F5E69">
      <w:r>
        <w:separator/>
      </w:r>
    </w:p>
  </w:footnote>
  <w:footnote w:type="continuationSeparator" w:id="0">
    <w:p w:rsidR="006F5E69" w:rsidRDefault="006F5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6052" w:rsidRDefault="000A60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0.25pt;height:249.75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6B32754"/>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33A1D"/>
    <w:multiLevelType w:val="hybridMultilevel"/>
    <w:tmpl w:val="354C1336"/>
    <w:lvl w:ilvl="0" w:tplc="5DFE330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B8A5F12"/>
    <w:multiLevelType w:val="multilevel"/>
    <w:tmpl w:val="DE7A679A"/>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8" w15:restartNumberingAfterBreak="0">
    <w:nsid w:val="0C8A456C"/>
    <w:multiLevelType w:val="hybridMultilevel"/>
    <w:tmpl w:val="B6903AFE"/>
    <w:lvl w:ilvl="0" w:tplc="E19EF294">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D3331F"/>
    <w:multiLevelType w:val="hybridMultilevel"/>
    <w:tmpl w:val="E9F4BE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1495A46"/>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304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6C5C35"/>
    <w:multiLevelType w:val="hybridMultilevel"/>
    <w:tmpl w:val="707CBF42"/>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0C439F"/>
    <w:multiLevelType w:val="multilevel"/>
    <w:tmpl w:val="7DA0C04A"/>
    <w:lvl w:ilvl="0">
      <w:start w:val="1"/>
      <w:numFmt w:val="decimal"/>
      <w:lvlText w:val="%1."/>
      <w:lvlJc w:val="left"/>
      <w:pPr>
        <w:ind w:left="1778" w:hanging="360"/>
      </w:pPr>
    </w:lvl>
    <w:lvl w:ilvl="1">
      <w:start w:val="3"/>
      <w:numFmt w:val="decimal"/>
      <w:isLgl/>
      <w:lvlText w:val="%1.%2"/>
      <w:lvlJc w:val="left"/>
      <w:pPr>
        <w:ind w:left="2138"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2858" w:hanging="1440"/>
      </w:pPr>
      <w:rPr>
        <w:rFonts w:hint="default"/>
      </w:rPr>
    </w:lvl>
    <w:lvl w:ilvl="4">
      <w:start w:val="1"/>
      <w:numFmt w:val="decimal"/>
      <w:isLgl/>
      <w:lvlText w:val="%1.%2.%3.%4.%5"/>
      <w:lvlJc w:val="left"/>
      <w:pPr>
        <w:ind w:left="3218" w:hanging="1800"/>
      </w:pPr>
      <w:rPr>
        <w:rFonts w:hint="default"/>
      </w:rPr>
    </w:lvl>
    <w:lvl w:ilvl="5">
      <w:start w:val="1"/>
      <w:numFmt w:val="decimal"/>
      <w:isLgl/>
      <w:lvlText w:val="%1.%2.%3.%4.%5.%6"/>
      <w:lvlJc w:val="left"/>
      <w:pPr>
        <w:ind w:left="3218" w:hanging="1800"/>
      </w:pPr>
      <w:rPr>
        <w:rFonts w:hint="default"/>
      </w:rPr>
    </w:lvl>
    <w:lvl w:ilvl="6">
      <w:start w:val="1"/>
      <w:numFmt w:val="decimal"/>
      <w:isLgl/>
      <w:lvlText w:val="%1.%2.%3.%4.%5.%6.%7"/>
      <w:lvlJc w:val="left"/>
      <w:pPr>
        <w:ind w:left="3578" w:hanging="2160"/>
      </w:pPr>
      <w:rPr>
        <w:rFonts w:hint="default"/>
      </w:rPr>
    </w:lvl>
    <w:lvl w:ilvl="7">
      <w:start w:val="1"/>
      <w:numFmt w:val="decimal"/>
      <w:isLgl/>
      <w:lvlText w:val="%1.%2.%3.%4.%5.%6.%7.%8"/>
      <w:lvlJc w:val="left"/>
      <w:pPr>
        <w:ind w:left="3938" w:hanging="2520"/>
      </w:pPr>
      <w:rPr>
        <w:rFonts w:hint="default"/>
      </w:rPr>
    </w:lvl>
    <w:lvl w:ilvl="8">
      <w:start w:val="1"/>
      <w:numFmt w:val="decimal"/>
      <w:isLgl/>
      <w:lvlText w:val="%1.%2.%3.%4.%5.%6.%7.%8.%9"/>
      <w:lvlJc w:val="left"/>
      <w:pPr>
        <w:ind w:left="4298" w:hanging="2880"/>
      </w:pPr>
      <w:rPr>
        <w:rFonts w:hint="default"/>
      </w:rPr>
    </w:lvl>
  </w:abstractNum>
  <w:abstractNum w:abstractNumId="15" w15:restartNumberingAfterBreak="0">
    <w:nsid w:val="293E590F"/>
    <w:multiLevelType w:val="hybridMultilevel"/>
    <w:tmpl w:val="DF763D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313039EF"/>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B86B1B"/>
    <w:multiLevelType w:val="multilevel"/>
    <w:tmpl w:val="354C1336"/>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3ABC7B27"/>
    <w:multiLevelType w:val="hybridMultilevel"/>
    <w:tmpl w:val="D26E5C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C541037"/>
    <w:multiLevelType w:val="hybridMultilevel"/>
    <w:tmpl w:val="79F4FA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BA261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6BD07BD"/>
    <w:multiLevelType w:val="multilevel"/>
    <w:tmpl w:val="D3145FC4"/>
    <w:lvl w:ilvl="0">
      <w:start w:val="1"/>
      <w:numFmt w:val="decimal"/>
      <w:lvlText w:val="%1."/>
      <w:lvlJc w:val="left"/>
      <w:pPr>
        <w:ind w:left="1080" w:hanging="720"/>
      </w:pPr>
      <w:rPr>
        <w:rFonts w:hint="default"/>
      </w:rPr>
    </w:lvl>
    <w:lvl w:ilvl="1">
      <w:start w:val="5"/>
      <w:numFmt w:val="decimal"/>
      <w:isLgl/>
      <w:lvlText w:val="%1.%2"/>
      <w:lvlJc w:val="left"/>
      <w:pPr>
        <w:ind w:left="1260" w:hanging="585"/>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49E51DE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D810558"/>
    <w:multiLevelType w:val="multilevel"/>
    <w:tmpl w:val="CFE2A42E"/>
    <w:lvl w:ilvl="0">
      <w:start w:val="1"/>
      <w:numFmt w:val="decimal"/>
      <w:lvlText w:val="%1."/>
      <w:lvlJc w:val="left"/>
      <w:pPr>
        <w:ind w:left="360" w:hanging="360"/>
      </w:pPr>
    </w:lvl>
    <w:lvl w:ilvl="1">
      <w:start w:val="1"/>
      <w:numFmt w:val="decimal"/>
      <w:lvlText w:val="%1.%2."/>
      <w:lvlJc w:val="left"/>
      <w:pPr>
        <w:ind w:left="792" w:hanging="432"/>
      </w:pPr>
      <w:rPr>
        <w:rFonts w:ascii="Arial Rounded MT Bold" w:hAnsi="Arial Rounded MT Bold" w:hint="default"/>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1D67E5"/>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84DFD"/>
    <w:multiLevelType w:val="multilevel"/>
    <w:tmpl w:val="35289CE6"/>
    <w:lvl w:ilvl="0">
      <w:start w:val="1"/>
      <w:numFmt w:val="decimal"/>
      <w:lvlText w:val="%1"/>
      <w:lvlJc w:val="left"/>
      <w:pPr>
        <w:ind w:left="765" w:hanging="765"/>
      </w:pPr>
      <w:rPr>
        <w:rFonts w:hint="default"/>
      </w:rPr>
    </w:lvl>
    <w:lvl w:ilvl="1">
      <w:start w:val="1"/>
      <w:numFmt w:val="decimal"/>
      <w:lvlText w:val="%1.%2"/>
      <w:lvlJc w:val="left"/>
      <w:pPr>
        <w:ind w:left="1470" w:hanging="765"/>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7110" w:hanging="2880"/>
      </w:pPr>
      <w:rPr>
        <w:rFonts w:hint="default"/>
      </w:rPr>
    </w:lvl>
    <w:lvl w:ilvl="7">
      <w:start w:val="1"/>
      <w:numFmt w:val="decimal"/>
      <w:lvlText w:val="%1.%2.%3.%4.%5.%6.%7.%8"/>
      <w:lvlJc w:val="left"/>
      <w:pPr>
        <w:ind w:left="8175" w:hanging="3240"/>
      </w:pPr>
      <w:rPr>
        <w:rFonts w:hint="default"/>
      </w:rPr>
    </w:lvl>
    <w:lvl w:ilvl="8">
      <w:start w:val="1"/>
      <w:numFmt w:val="decimal"/>
      <w:lvlText w:val="%1.%2.%3.%4.%5.%6.%7.%8.%9"/>
      <w:lvlJc w:val="left"/>
      <w:pPr>
        <w:ind w:left="9240" w:hanging="3600"/>
      </w:pPr>
      <w:rPr>
        <w:rFonts w:hint="default"/>
      </w:rPr>
    </w:lvl>
  </w:abstractNum>
  <w:abstractNum w:abstractNumId="27" w15:restartNumberingAfterBreak="0">
    <w:nsid w:val="5E885913"/>
    <w:multiLevelType w:val="multilevel"/>
    <w:tmpl w:val="CB4A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D129CB"/>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0" w15:restartNumberingAfterBreak="0">
    <w:nsid w:val="6EF4445D"/>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4A0508"/>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A83089"/>
    <w:multiLevelType w:val="multilevel"/>
    <w:tmpl w:val="A660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9D40FA"/>
    <w:multiLevelType w:val="hybridMultilevel"/>
    <w:tmpl w:val="CDE8CE8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748A3274"/>
    <w:multiLevelType w:val="hybridMultilevel"/>
    <w:tmpl w:val="76C00094"/>
    <w:lvl w:ilvl="0" w:tplc="0410000F">
      <w:start w:val="1"/>
      <w:numFmt w:val="decimal"/>
      <w:lvlText w:val="%1."/>
      <w:lvlJc w:val="left"/>
      <w:pPr>
        <w:ind w:left="1852" w:hanging="360"/>
      </w:pPr>
    </w:lvl>
    <w:lvl w:ilvl="1" w:tplc="04100019" w:tentative="1">
      <w:start w:val="1"/>
      <w:numFmt w:val="lowerLetter"/>
      <w:lvlText w:val="%2."/>
      <w:lvlJc w:val="left"/>
      <w:pPr>
        <w:ind w:left="2572" w:hanging="360"/>
      </w:pPr>
    </w:lvl>
    <w:lvl w:ilvl="2" w:tplc="0410001B" w:tentative="1">
      <w:start w:val="1"/>
      <w:numFmt w:val="lowerRoman"/>
      <w:lvlText w:val="%3."/>
      <w:lvlJc w:val="right"/>
      <w:pPr>
        <w:ind w:left="3292" w:hanging="180"/>
      </w:pPr>
    </w:lvl>
    <w:lvl w:ilvl="3" w:tplc="0410000F" w:tentative="1">
      <w:start w:val="1"/>
      <w:numFmt w:val="decimal"/>
      <w:lvlText w:val="%4."/>
      <w:lvlJc w:val="left"/>
      <w:pPr>
        <w:ind w:left="4012" w:hanging="360"/>
      </w:pPr>
    </w:lvl>
    <w:lvl w:ilvl="4" w:tplc="04100019" w:tentative="1">
      <w:start w:val="1"/>
      <w:numFmt w:val="lowerLetter"/>
      <w:lvlText w:val="%5."/>
      <w:lvlJc w:val="left"/>
      <w:pPr>
        <w:ind w:left="4732" w:hanging="360"/>
      </w:pPr>
    </w:lvl>
    <w:lvl w:ilvl="5" w:tplc="0410001B" w:tentative="1">
      <w:start w:val="1"/>
      <w:numFmt w:val="lowerRoman"/>
      <w:lvlText w:val="%6."/>
      <w:lvlJc w:val="right"/>
      <w:pPr>
        <w:ind w:left="5452" w:hanging="180"/>
      </w:pPr>
    </w:lvl>
    <w:lvl w:ilvl="6" w:tplc="0410000F" w:tentative="1">
      <w:start w:val="1"/>
      <w:numFmt w:val="decimal"/>
      <w:lvlText w:val="%7."/>
      <w:lvlJc w:val="left"/>
      <w:pPr>
        <w:ind w:left="6172" w:hanging="360"/>
      </w:pPr>
    </w:lvl>
    <w:lvl w:ilvl="7" w:tplc="04100019" w:tentative="1">
      <w:start w:val="1"/>
      <w:numFmt w:val="lowerLetter"/>
      <w:lvlText w:val="%8."/>
      <w:lvlJc w:val="left"/>
      <w:pPr>
        <w:ind w:left="6892" w:hanging="360"/>
      </w:pPr>
    </w:lvl>
    <w:lvl w:ilvl="8" w:tplc="0410001B" w:tentative="1">
      <w:start w:val="1"/>
      <w:numFmt w:val="lowerRoman"/>
      <w:lvlText w:val="%9."/>
      <w:lvlJc w:val="right"/>
      <w:pPr>
        <w:ind w:left="7612" w:hanging="180"/>
      </w:pPr>
    </w:lvl>
  </w:abstractNum>
  <w:abstractNum w:abstractNumId="35" w15:restartNumberingAfterBreak="0">
    <w:nsid w:val="777D3B0B"/>
    <w:multiLevelType w:val="multilevel"/>
    <w:tmpl w:val="DE7A6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E61E8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7E668E"/>
    <w:multiLevelType w:val="multilevel"/>
    <w:tmpl w:val="0410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D0739C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21"/>
  </w:num>
  <w:num w:numId="7">
    <w:abstractNumId w:val="29"/>
  </w:num>
  <w:num w:numId="8">
    <w:abstractNumId w:val="13"/>
  </w:num>
  <w:num w:numId="9">
    <w:abstractNumId w:val="13"/>
  </w:num>
  <w:num w:numId="10">
    <w:abstractNumId w:val="34"/>
  </w:num>
  <w:num w:numId="11">
    <w:abstractNumId w:val="14"/>
  </w:num>
  <w:num w:numId="12">
    <w:abstractNumId w:val="19"/>
  </w:num>
  <w:num w:numId="13">
    <w:abstractNumId w:val="33"/>
  </w:num>
  <w:num w:numId="14">
    <w:abstractNumId w:val="12"/>
  </w:num>
  <w:num w:numId="15">
    <w:abstractNumId w:val="37"/>
  </w:num>
  <w:num w:numId="16">
    <w:abstractNumId w:val="6"/>
  </w:num>
  <w:num w:numId="17">
    <w:abstractNumId w:val="17"/>
  </w:num>
  <w:num w:numId="18">
    <w:abstractNumId w:val="20"/>
  </w:num>
  <w:num w:numId="19">
    <w:abstractNumId w:val="24"/>
  </w:num>
  <w:num w:numId="20">
    <w:abstractNumId w:val="11"/>
  </w:num>
  <w:num w:numId="21">
    <w:abstractNumId w:val="23"/>
  </w:num>
  <w:num w:numId="22">
    <w:abstractNumId w:val="36"/>
  </w:num>
  <w:num w:numId="23">
    <w:abstractNumId w:val="26"/>
  </w:num>
  <w:num w:numId="24">
    <w:abstractNumId w:val="15"/>
  </w:num>
  <w:num w:numId="25">
    <w:abstractNumId w:val="8"/>
  </w:num>
  <w:num w:numId="26">
    <w:abstractNumId w:val="22"/>
  </w:num>
  <w:num w:numId="27">
    <w:abstractNumId w:val="38"/>
  </w:num>
  <w:num w:numId="28">
    <w:abstractNumId w:val="30"/>
  </w:num>
  <w:num w:numId="29">
    <w:abstractNumId w:val="27"/>
  </w:num>
  <w:num w:numId="30">
    <w:abstractNumId w:val="16"/>
  </w:num>
  <w:num w:numId="31">
    <w:abstractNumId w:val="28"/>
  </w:num>
  <w:num w:numId="32">
    <w:abstractNumId w:val="5"/>
  </w:num>
  <w:num w:numId="33">
    <w:abstractNumId w:val="35"/>
  </w:num>
  <w:num w:numId="34">
    <w:abstractNumId w:val="25"/>
  </w:num>
  <w:num w:numId="35">
    <w:abstractNumId w:val="10"/>
  </w:num>
  <w:num w:numId="36">
    <w:abstractNumId w:val="31"/>
  </w:num>
  <w:num w:numId="37">
    <w:abstractNumId w:val="32"/>
  </w:num>
  <w:num w:numId="38">
    <w:abstractNumId w:val="18"/>
  </w:num>
  <w:num w:numId="39">
    <w:abstractNumId w:val="7"/>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oNotTrackMoves/>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65AE"/>
    <w:rsid w:val="00000CEE"/>
    <w:rsid w:val="00003890"/>
    <w:rsid w:val="00013E78"/>
    <w:rsid w:val="0005317A"/>
    <w:rsid w:val="00093D9B"/>
    <w:rsid w:val="000A5632"/>
    <w:rsid w:val="000A6052"/>
    <w:rsid w:val="000B76DE"/>
    <w:rsid w:val="000D2800"/>
    <w:rsid w:val="00106030"/>
    <w:rsid w:val="00114417"/>
    <w:rsid w:val="001765AE"/>
    <w:rsid w:val="001872D3"/>
    <w:rsid w:val="001B500F"/>
    <w:rsid w:val="001B6CE4"/>
    <w:rsid w:val="002162F3"/>
    <w:rsid w:val="00265206"/>
    <w:rsid w:val="002713D8"/>
    <w:rsid w:val="002E4EC2"/>
    <w:rsid w:val="002E5884"/>
    <w:rsid w:val="003051FB"/>
    <w:rsid w:val="003227DA"/>
    <w:rsid w:val="00354BFE"/>
    <w:rsid w:val="003801CB"/>
    <w:rsid w:val="003A7E19"/>
    <w:rsid w:val="003E00FB"/>
    <w:rsid w:val="00420A27"/>
    <w:rsid w:val="00463187"/>
    <w:rsid w:val="004646F8"/>
    <w:rsid w:val="004A4C7C"/>
    <w:rsid w:val="004D1EA6"/>
    <w:rsid w:val="00547750"/>
    <w:rsid w:val="005F4FB1"/>
    <w:rsid w:val="005F5CBE"/>
    <w:rsid w:val="006010EE"/>
    <w:rsid w:val="006353D2"/>
    <w:rsid w:val="00651D02"/>
    <w:rsid w:val="006633DE"/>
    <w:rsid w:val="00696A06"/>
    <w:rsid w:val="006F5E69"/>
    <w:rsid w:val="00751517"/>
    <w:rsid w:val="00757B93"/>
    <w:rsid w:val="00777423"/>
    <w:rsid w:val="00785F8C"/>
    <w:rsid w:val="007B165E"/>
    <w:rsid w:val="007C3600"/>
    <w:rsid w:val="007E6B8A"/>
    <w:rsid w:val="007E7DF3"/>
    <w:rsid w:val="007F5D84"/>
    <w:rsid w:val="00846886"/>
    <w:rsid w:val="00890BB6"/>
    <w:rsid w:val="00897BD9"/>
    <w:rsid w:val="008B2768"/>
    <w:rsid w:val="008B36D5"/>
    <w:rsid w:val="008F03E7"/>
    <w:rsid w:val="008F1AFE"/>
    <w:rsid w:val="009D164B"/>
    <w:rsid w:val="009D2BD8"/>
    <w:rsid w:val="00A33F43"/>
    <w:rsid w:val="00AC69E9"/>
    <w:rsid w:val="00AD7C2F"/>
    <w:rsid w:val="00AE1014"/>
    <w:rsid w:val="00B0176E"/>
    <w:rsid w:val="00B201F5"/>
    <w:rsid w:val="00B2423E"/>
    <w:rsid w:val="00B37E98"/>
    <w:rsid w:val="00B51734"/>
    <w:rsid w:val="00B76E06"/>
    <w:rsid w:val="00B838A6"/>
    <w:rsid w:val="00BB044D"/>
    <w:rsid w:val="00BC2C35"/>
    <w:rsid w:val="00BC649A"/>
    <w:rsid w:val="00C26C13"/>
    <w:rsid w:val="00C76EC3"/>
    <w:rsid w:val="00CB0252"/>
    <w:rsid w:val="00CB40DD"/>
    <w:rsid w:val="00D1464E"/>
    <w:rsid w:val="00D15F88"/>
    <w:rsid w:val="00D331FC"/>
    <w:rsid w:val="00DB16BD"/>
    <w:rsid w:val="00DF0561"/>
    <w:rsid w:val="00E14291"/>
    <w:rsid w:val="00E3057E"/>
    <w:rsid w:val="00E62BBA"/>
    <w:rsid w:val="00E63BF8"/>
    <w:rsid w:val="00EA4691"/>
    <w:rsid w:val="00EB1C50"/>
    <w:rsid w:val="00F03895"/>
    <w:rsid w:val="00F04F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C4ECE"/>
  <w14:defaultImageDpi w14:val="300"/>
  <w15:chartTrackingRefBased/>
  <w15:docId w15:val="{8A38502A-6FF6-4567-A079-708C44DE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751517"/>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rmaleWeb">
    <w:name w:val="Normal (Web)"/>
    <w:basedOn w:val="Normale"/>
    <w:uiPriority w:val="99"/>
    <w:unhideWhenUsed/>
    <w:rsid w:val="00897BD9"/>
    <w:pPr>
      <w:widowControl/>
      <w:suppressAutoHyphens w:val="0"/>
      <w:spacing w:before="100" w:beforeAutospacing="1" w:after="100" w:afterAutospacing="1"/>
    </w:pPr>
    <w:rPr>
      <w:rFonts w:eastAsia="Times New Roman"/>
      <w:kern w:val="0"/>
    </w:rPr>
  </w:style>
  <w:style w:type="character" w:styleId="Enfasigrassetto">
    <w:name w:val="Strong"/>
    <w:uiPriority w:val="22"/>
    <w:qFormat/>
    <w:rsid w:val="00BB044D"/>
    <w:rPr>
      <w:b/>
      <w:bCs/>
    </w:rPr>
  </w:style>
  <w:style w:type="paragraph" w:styleId="Paragrafoelenco">
    <w:name w:val="List Paragraph"/>
    <w:basedOn w:val="Normale"/>
    <w:uiPriority w:val="72"/>
    <w:qFormat/>
    <w:rsid w:val="00846886"/>
    <w:pPr>
      <w:ind w:left="708"/>
    </w:pPr>
  </w:style>
  <w:style w:type="character" w:customStyle="1" w:styleId="Titolo1Carattere">
    <w:name w:val="Titolo 1 Carattere"/>
    <w:link w:val="Titolo1"/>
    <w:uiPriority w:val="9"/>
    <w:rsid w:val="00751517"/>
    <w:rPr>
      <w:rFonts w:ascii="Calibri Light" w:eastAsia="Times New Roman" w:hAnsi="Calibri Light" w:cs="Times New Roman"/>
      <w:b/>
      <w:bCs/>
      <w:kern w:val="32"/>
      <w:sz w:val="32"/>
      <w:szCs w:val="32"/>
    </w:rPr>
  </w:style>
  <w:style w:type="character" w:styleId="Rimandocommento">
    <w:name w:val="annotation reference"/>
    <w:uiPriority w:val="99"/>
    <w:semiHidden/>
    <w:unhideWhenUsed/>
    <w:rsid w:val="005F5CBE"/>
    <w:rPr>
      <w:sz w:val="16"/>
      <w:szCs w:val="16"/>
    </w:rPr>
  </w:style>
  <w:style w:type="paragraph" w:styleId="Testocommento">
    <w:name w:val="annotation text"/>
    <w:basedOn w:val="Normale"/>
    <w:link w:val="TestocommentoCarattere"/>
    <w:uiPriority w:val="99"/>
    <w:semiHidden/>
    <w:unhideWhenUsed/>
    <w:rsid w:val="005F5CBE"/>
    <w:rPr>
      <w:sz w:val="20"/>
      <w:szCs w:val="20"/>
    </w:rPr>
  </w:style>
  <w:style w:type="character" w:customStyle="1" w:styleId="TestocommentoCarattere">
    <w:name w:val="Testo commento Carattere"/>
    <w:link w:val="Testocommento"/>
    <w:uiPriority w:val="99"/>
    <w:semiHidden/>
    <w:rsid w:val="005F5CBE"/>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F5CBE"/>
    <w:rPr>
      <w:b/>
      <w:bCs/>
    </w:rPr>
  </w:style>
  <w:style w:type="character" w:customStyle="1" w:styleId="SoggettocommentoCarattere">
    <w:name w:val="Soggetto commento Carattere"/>
    <w:link w:val="Soggettocommento"/>
    <w:uiPriority w:val="99"/>
    <w:semiHidden/>
    <w:rsid w:val="005F5CBE"/>
    <w:rPr>
      <w:rFonts w:eastAsia="Lucida Sans Unicode"/>
      <w:b/>
      <w:bCs/>
      <w:kern w:val="1"/>
    </w:rPr>
  </w:style>
  <w:style w:type="table" w:styleId="Grigliatabella">
    <w:name w:val="Table Grid"/>
    <w:basedOn w:val="Tabellanormale"/>
    <w:uiPriority w:val="59"/>
    <w:rsid w:val="00890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890BB6"/>
    <w:rPr>
      <w:rFonts w:ascii="Arial-BoldMT" w:hAnsi="Arial-BoldMT" w:hint="default"/>
      <w:b/>
      <w:bCs/>
      <w:i w:val="0"/>
      <w:iCs w:val="0"/>
      <w:color w:val="000000"/>
      <w:sz w:val="22"/>
      <w:szCs w:val="22"/>
    </w:rPr>
  </w:style>
  <w:style w:type="character" w:customStyle="1" w:styleId="fontstyle21">
    <w:name w:val="fontstyle21"/>
    <w:rsid w:val="00AC69E9"/>
    <w:rPr>
      <w:rFonts w:ascii="Arial-BoldMT" w:hAnsi="Arial-BoldMT" w:hint="default"/>
      <w:b/>
      <w:bCs/>
      <w:i w:val="0"/>
      <w:iCs w:val="0"/>
      <w:color w:val="000000"/>
      <w:sz w:val="24"/>
      <w:szCs w:val="24"/>
    </w:rPr>
  </w:style>
  <w:style w:type="paragraph" w:customStyle="1" w:styleId="Default">
    <w:name w:val="Default"/>
    <w:rsid w:val="00E3057E"/>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04764">
      <w:bodyDiv w:val="1"/>
      <w:marLeft w:val="0"/>
      <w:marRight w:val="0"/>
      <w:marTop w:val="0"/>
      <w:marBottom w:val="0"/>
      <w:divBdr>
        <w:top w:val="none" w:sz="0" w:space="0" w:color="auto"/>
        <w:left w:val="none" w:sz="0" w:space="0" w:color="auto"/>
        <w:bottom w:val="none" w:sz="0" w:space="0" w:color="auto"/>
        <w:right w:val="none" w:sz="0" w:space="0" w:color="auto"/>
      </w:divBdr>
      <w:divsChild>
        <w:div w:id="1758553239">
          <w:marLeft w:val="0"/>
          <w:marRight w:val="0"/>
          <w:marTop w:val="0"/>
          <w:marBottom w:val="0"/>
          <w:divBdr>
            <w:top w:val="none" w:sz="0" w:space="0" w:color="auto"/>
            <w:left w:val="none" w:sz="0" w:space="0" w:color="auto"/>
            <w:bottom w:val="none" w:sz="0" w:space="0" w:color="auto"/>
            <w:right w:val="none" w:sz="0" w:space="0" w:color="auto"/>
          </w:divBdr>
        </w:div>
      </w:divsChild>
    </w:div>
    <w:div w:id="304970971">
      <w:bodyDiv w:val="1"/>
      <w:marLeft w:val="0"/>
      <w:marRight w:val="0"/>
      <w:marTop w:val="0"/>
      <w:marBottom w:val="0"/>
      <w:divBdr>
        <w:top w:val="none" w:sz="0" w:space="0" w:color="auto"/>
        <w:left w:val="none" w:sz="0" w:space="0" w:color="auto"/>
        <w:bottom w:val="none" w:sz="0" w:space="0" w:color="auto"/>
        <w:right w:val="none" w:sz="0" w:space="0" w:color="auto"/>
      </w:divBdr>
      <w:divsChild>
        <w:div w:id="1020593456">
          <w:marLeft w:val="720"/>
          <w:marRight w:val="0"/>
          <w:marTop w:val="0"/>
          <w:marBottom w:val="0"/>
          <w:divBdr>
            <w:top w:val="none" w:sz="0" w:space="0" w:color="auto"/>
            <w:left w:val="none" w:sz="0" w:space="0" w:color="auto"/>
            <w:bottom w:val="none" w:sz="0" w:space="0" w:color="auto"/>
            <w:right w:val="none" w:sz="0" w:space="0" w:color="auto"/>
          </w:divBdr>
        </w:div>
      </w:divsChild>
    </w:div>
    <w:div w:id="367217207">
      <w:bodyDiv w:val="1"/>
      <w:marLeft w:val="0"/>
      <w:marRight w:val="0"/>
      <w:marTop w:val="0"/>
      <w:marBottom w:val="0"/>
      <w:divBdr>
        <w:top w:val="none" w:sz="0" w:space="0" w:color="auto"/>
        <w:left w:val="none" w:sz="0" w:space="0" w:color="auto"/>
        <w:bottom w:val="none" w:sz="0" w:space="0" w:color="auto"/>
        <w:right w:val="none" w:sz="0" w:space="0" w:color="auto"/>
      </w:divBdr>
    </w:div>
    <w:div w:id="456874324">
      <w:bodyDiv w:val="1"/>
      <w:marLeft w:val="0"/>
      <w:marRight w:val="0"/>
      <w:marTop w:val="0"/>
      <w:marBottom w:val="0"/>
      <w:divBdr>
        <w:top w:val="none" w:sz="0" w:space="0" w:color="auto"/>
        <w:left w:val="none" w:sz="0" w:space="0" w:color="auto"/>
        <w:bottom w:val="none" w:sz="0" w:space="0" w:color="auto"/>
        <w:right w:val="none" w:sz="0" w:space="0" w:color="auto"/>
      </w:divBdr>
    </w:div>
    <w:div w:id="604926230">
      <w:bodyDiv w:val="1"/>
      <w:marLeft w:val="0"/>
      <w:marRight w:val="0"/>
      <w:marTop w:val="0"/>
      <w:marBottom w:val="0"/>
      <w:divBdr>
        <w:top w:val="none" w:sz="0" w:space="0" w:color="auto"/>
        <w:left w:val="none" w:sz="0" w:space="0" w:color="auto"/>
        <w:bottom w:val="none" w:sz="0" w:space="0" w:color="auto"/>
        <w:right w:val="none" w:sz="0" w:space="0" w:color="auto"/>
      </w:divBdr>
      <w:divsChild>
        <w:div w:id="2015380192">
          <w:marLeft w:val="0"/>
          <w:marRight w:val="0"/>
          <w:marTop w:val="0"/>
          <w:marBottom w:val="0"/>
          <w:divBdr>
            <w:top w:val="none" w:sz="0" w:space="0" w:color="auto"/>
            <w:left w:val="none" w:sz="0" w:space="0" w:color="auto"/>
            <w:bottom w:val="none" w:sz="0" w:space="0" w:color="auto"/>
            <w:right w:val="none" w:sz="0" w:space="0" w:color="auto"/>
          </w:divBdr>
        </w:div>
      </w:divsChild>
    </w:div>
    <w:div w:id="772358720">
      <w:bodyDiv w:val="1"/>
      <w:marLeft w:val="0"/>
      <w:marRight w:val="0"/>
      <w:marTop w:val="0"/>
      <w:marBottom w:val="0"/>
      <w:divBdr>
        <w:top w:val="none" w:sz="0" w:space="0" w:color="auto"/>
        <w:left w:val="none" w:sz="0" w:space="0" w:color="auto"/>
        <w:bottom w:val="none" w:sz="0" w:space="0" w:color="auto"/>
        <w:right w:val="none" w:sz="0" w:space="0" w:color="auto"/>
      </w:divBdr>
    </w:div>
    <w:div w:id="987124747">
      <w:bodyDiv w:val="1"/>
      <w:marLeft w:val="0"/>
      <w:marRight w:val="0"/>
      <w:marTop w:val="0"/>
      <w:marBottom w:val="0"/>
      <w:divBdr>
        <w:top w:val="none" w:sz="0" w:space="0" w:color="auto"/>
        <w:left w:val="none" w:sz="0" w:space="0" w:color="auto"/>
        <w:bottom w:val="none" w:sz="0" w:space="0" w:color="auto"/>
        <w:right w:val="none" w:sz="0" w:space="0" w:color="auto"/>
      </w:divBdr>
    </w:div>
    <w:div w:id="1352341822">
      <w:bodyDiv w:val="1"/>
      <w:marLeft w:val="0"/>
      <w:marRight w:val="0"/>
      <w:marTop w:val="0"/>
      <w:marBottom w:val="0"/>
      <w:divBdr>
        <w:top w:val="none" w:sz="0" w:space="0" w:color="auto"/>
        <w:left w:val="none" w:sz="0" w:space="0" w:color="auto"/>
        <w:bottom w:val="none" w:sz="0" w:space="0" w:color="auto"/>
        <w:right w:val="none" w:sz="0" w:space="0" w:color="auto"/>
      </w:divBdr>
    </w:div>
    <w:div w:id="1560088867">
      <w:bodyDiv w:val="1"/>
      <w:marLeft w:val="0"/>
      <w:marRight w:val="0"/>
      <w:marTop w:val="0"/>
      <w:marBottom w:val="0"/>
      <w:divBdr>
        <w:top w:val="none" w:sz="0" w:space="0" w:color="auto"/>
        <w:left w:val="none" w:sz="0" w:space="0" w:color="auto"/>
        <w:bottom w:val="none" w:sz="0" w:space="0" w:color="auto"/>
        <w:right w:val="none" w:sz="0" w:space="0" w:color="auto"/>
      </w:divBdr>
      <w:divsChild>
        <w:div w:id="1173179476">
          <w:marLeft w:val="720"/>
          <w:marRight w:val="0"/>
          <w:marTop w:val="0"/>
          <w:marBottom w:val="0"/>
          <w:divBdr>
            <w:top w:val="none" w:sz="0" w:space="0" w:color="auto"/>
            <w:left w:val="none" w:sz="0" w:space="0" w:color="auto"/>
            <w:bottom w:val="none" w:sz="0" w:space="0" w:color="auto"/>
            <w:right w:val="none" w:sz="0" w:space="0" w:color="auto"/>
          </w:divBdr>
        </w:div>
      </w:divsChild>
    </w:div>
    <w:div w:id="1765031179">
      <w:bodyDiv w:val="1"/>
      <w:marLeft w:val="0"/>
      <w:marRight w:val="0"/>
      <w:marTop w:val="0"/>
      <w:marBottom w:val="0"/>
      <w:divBdr>
        <w:top w:val="none" w:sz="0" w:space="0" w:color="auto"/>
        <w:left w:val="none" w:sz="0" w:space="0" w:color="auto"/>
        <w:bottom w:val="none" w:sz="0" w:space="0" w:color="auto"/>
        <w:right w:val="none" w:sz="0" w:space="0" w:color="auto"/>
      </w:divBdr>
      <w:divsChild>
        <w:div w:id="1599825833">
          <w:marLeft w:val="720"/>
          <w:marRight w:val="0"/>
          <w:marTop w:val="0"/>
          <w:marBottom w:val="0"/>
          <w:divBdr>
            <w:top w:val="none" w:sz="0" w:space="0" w:color="auto"/>
            <w:left w:val="none" w:sz="0" w:space="0" w:color="auto"/>
            <w:bottom w:val="none" w:sz="0" w:space="0" w:color="auto"/>
            <w:right w:val="none" w:sz="0" w:space="0" w:color="auto"/>
          </w:divBdr>
        </w:div>
      </w:divsChild>
    </w:div>
    <w:div w:id="1931233510">
      <w:bodyDiv w:val="1"/>
      <w:marLeft w:val="0"/>
      <w:marRight w:val="0"/>
      <w:marTop w:val="0"/>
      <w:marBottom w:val="0"/>
      <w:divBdr>
        <w:top w:val="none" w:sz="0" w:space="0" w:color="auto"/>
        <w:left w:val="none" w:sz="0" w:space="0" w:color="auto"/>
        <w:bottom w:val="none" w:sz="0" w:space="0" w:color="auto"/>
        <w:right w:val="none" w:sz="0" w:space="0" w:color="auto"/>
      </w:divBdr>
    </w:div>
    <w:div w:id="194380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https://lh4.googleusercontent.com/gx1LatCGMjR1-jxdGr-Alym4OWSvL_7c-6RYUIwc3cU0v4gYdi7GZY2Id1f0bg0HjNrclfkdJ4SumLbwSQerPuj0WwrbIlGT2uiqDKHEL-kTct_ZvVpslcccrmoNC1m1fQ" TargetMode="External"/><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C49EB-CFF0-4F13-9AA3-3306E14B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2344</Words>
  <Characters>13365</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francesco sciretta</cp:lastModifiedBy>
  <cp:revision>3</cp:revision>
  <cp:lastPrinted>1899-12-31T23:00:00Z</cp:lastPrinted>
  <dcterms:created xsi:type="dcterms:W3CDTF">2017-10-12T14:34:00Z</dcterms:created>
  <dcterms:modified xsi:type="dcterms:W3CDTF">2017-10-17T12:53:00Z</dcterms:modified>
</cp:coreProperties>
</file>